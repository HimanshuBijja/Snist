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AE037" w14:textId="48CA081D" w:rsidR="009B0932" w:rsidRPr="007273CE" w:rsidRDefault="00052298" w:rsidP="00CE487B">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Syllabus for </w:t>
      </w:r>
      <w:proofErr w:type="spellStart"/>
      <w:proofErr w:type="gramStart"/>
      <w:r>
        <w:rPr>
          <w:rFonts w:ascii="Times New Roman" w:hAnsi="Times New Roman" w:cs="Times New Roman"/>
          <w:b/>
          <w:sz w:val="20"/>
          <w:szCs w:val="20"/>
        </w:rPr>
        <w:t>B.Tech</w:t>
      </w:r>
      <w:proofErr w:type="spellEnd"/>
      <w:proofErr w:type="gramEnd"/>
      <w:r>
        <w:rPr>
          <w:rFonts w:ascii="Times New Roman" w:hAnsi="Times New Roman" w:cs="Times New Roman"/>
          <w:b/>
          <w:sz w:val="20"/>
          <w:szCs w:val="20"/>
        </w:rPr>
        <w:t xml:space="preserve"> </w:t>
      </w:r>
      <w:r w:rsidR="009B0932" w:rsidRPr="007273CE">
        <w:rPr>
          <w:rFonts w:ascii="Times New Roman" w:hAnsi="Times New Roman" w:cs="Times New Roman"/>
          <w:b/>
          <w:sz w:val="20"/>
          <w:szCs w:val="20"/>
        </w:rPr>
        <w:t>I</w:t>
      </w:r>
      <w:r w:rsidR="004A30DD">
        <w:rPr>
          <w:rFonts w:ascii="Times New Roman" w:hAnsi="Times New Roman" w:cs="Times New Roman"/>
          <w:b/>
          <w:sz w:val="20"/>
          <w:szCs w:val="20"/>
        </w:rPr>
        <w:t>I</w:t>
      </w:r>
      <w:r w:rsidR="009B0932" w:rsidRPr="007273CE">
        <w:rPr>
          <w:rFonts w:ascii="Times New Roman" w:hAnsi="Times New Roman" w:cs="Times New Roman"/>
          <w:b/>
          <w:sz w:val="20"/>
          <w:szCs w:val="20"/>
        </w:rPr>
        <w:t xml:space="preserve"> year </w:t>
      </w:r>
      <w:r>
        <w:rPr>
          <w:rFonts w:ascii="Times New Roman" w:hAnsi="Times New Roman" w:cs="Times New Roman"/>
          <w:b/>
          <w:sz w:val="20"/>
          <w:szCs w:val="20"/>
        </w:rPr>
        <w:t>I</w:t>
      </w:r>
      <w:r w:rsidR="009B0932" w:rsidRPr="007273CE">
        <w:rPr>
          <w:rFonts w:ascii="Times New Roman" w:hAnsi="Times New Roman" w:cs="Times New Roman"/>
          <w:b/>
          <w:sz w:val="20"/>
          <w:szCs w:val="20"/>
        </w:rPr>
        <w:t>I semester</w:t>
      </w:r>
    </w:p>
    <w:p w14:paraId="7938605D" w14:textId="77777777" w:rsidR="009B0932" w:rsidRPr="007273CE" w:rsidRDefault="009B0932" w:rsidP="00CE487B">
      <w:pPr>
        <w:spacing w:after="0" w:line="240" w:lineRule="auto"/>
        <w:jc w:val="center"/>
        <w:rPr>
          <w:rFonts w:ascii="Times New Roman" w:hAnsi="Times New Roman" w:cs="Times New Roman"/>
          <w:b/>
          <w:color w:val="000000"/>
          <w:sz w:val="20"/>
          <w:szCs w:val="20"/>
        </w:rPr>
      </w:pPr>
      <w:r w:rsidRPr="007273CE">
        <w:rPr>
          <w:rFonts w:ascii="Times New Roman" w:hAnsi="Times New Roman" w:cs="Times New Roman"/>
          <w:b/>
          <w:sz w:val="20"/>
          <w:szCs w:val="20"/>
        </w:rPr>
        <w:t>Computer Science and Engineering</w:t>
      </w:r>
    </w:p>
    <w:p w14:paraId="02D5CD72" w14:textId="26A8BEB8" w:rsidR="009B0932" w:rsidRPr="007273CE" w:rsidRDefault="009B0932" w:rsidP="00CE487B">
      <w:pPr>
        <w:spacing w:after="0" w:line="240" w:lineRule="auto"/>
        <w:jc w:val="center"/>
        <w:rPr>
          <w:rFonts w:ascii="Times New Roman" w:hAnsi="Times New Roman" w:cs="Times New Roman"/>
          <w:b/>
          <w:sz w:val="20"/>
          <w:szCs w:val="20"/>
        </w:rPr>
      </w:pPr>
      <w:r w:rsidRPr="007273CE">
        <w:rPr>
          <w:rFonts w:ascii="Times New Roman" w:hAnsi="Times New Roman" w:cs="Times New Roman"/>
          <w:b/>
          <w:sz w:val="20"/>
          <w:szCs w:val="20"/>
        </w:rPr>
        <w:t xml:space="preserve">IT Workshop  </w:t>
      </w:r>
    </w:p>
    <w:tbl>
      <w:tblPr>
        <w:tblpPr w:leftFromText="180" w:rightFromText="180" w:vertAnchor="text" w:horzAnchor="page" w:tblpX="8492" w:tblpY="167"/>
        <w:tblW w:w="0" w:type="auto"/>
        <w:tblLook w:val="0000" w:firstRow="0" w:lastRow="0" w:firstColumn="0" w:lastColumn="0" w:noHBand="0" w:noVBand="0"/>
      </w:tblPr>
      <w:tblGrid>
        <w:gridCol w:w="350"/>
        <w:gridCol w:w="350"/>
        <w:gridCol w:w="539"/>
        <w:gridCol w:w="466"/>
      </w:tblGrid>
      <w:tr w:rsidR="009B0932" w:rsidRPr="007273CE" w14:paraId="30BFAE20" w14:textId="77777777" w:rsidTr="002F5AE5">
        <w:trPr>
          <w:trHeight w:val="276"/>
        </w:trPr>
        <w:tc>
          <w:tcPr>
            <w:tcW w:w="0" w:type="auto"/>
            <w:shd w:val="clear" w:color="auto" w:fill="auto"/>
          </w:tcPr>
          <w:p w14:paraId="5F3749FB" w14:textId="77777777" w:rsidR="009B0932" w:rsidRPr="007273CE" w:rsidRDefault="009B0932" w:rsidP="00CE487B">
            <w:pPr>
              <w:spacing w:after="0" w:line="240" w:lineRule="auto"/>
              <w:jc w:val="center"/>
              <w:rPr>
                <w:rFonts w:ascii="Times New Roman" w:hAnsi="Times New Roman" w:cs="Times New Roman"/>
                <w:b/>
                <w:sz w:val="20"/>
                <w:szCs w:val="20"/>
              </w:rPr>
            </w:pPr>
            <w:r w:rsidRPr="007273CE">
              <w:rPr>
                <w:rFonts w:ascii="Times New Roman" w:hAnsi="Times New Roman" w:cs="Times New Roman"/>
                <w:b/>
                <w:sz w:val="20"/>
                <w:szCs w:val="20"/>
              </w:rPr>
              <w:t>L</w:t>
            </w:r>
          </w:p>
        </w:tc>
        <w:tc>
          <w:tcPr>
            <w:tcW w:w="0" w:type="auto"/>
            <w:shd w:val="clear" w:color="auto" w:fill="auto"/>
          </w:tcPr>
          <w:p w14:paraId="671E0B88" w14:textId="77777777" w:rsidR="009B0932" w:rsidRPr="007273CE" w:rsidRDefault="009B0932" w:rsidP="00CE487B">
            <w:pPr>
              <w:spacing w:after="0" w:line="240" w:lineRule="auto"/>
              <w:jc w:val="center"/>
              <w:rPr>
                <w:rFonts w:ascii="Times New Roman" w:hAnsi="Times New Roman" w:cs="Times New Roman"/>
                <w:b/>
                <w:sz w:val="20"/>
                <w:szCs w:val="20"/>
              </w:rPr>
            </w:pPr>
            <w:r w:rsidRPr="007273CE">
              <w:rPr>
                <w:rFonts w:ascii="Times New Roman" w:hAnsi="Times New Roman" w:cs="Times New Roman"/>
                <w:b/>
                <w:sz w:val="20"/>
                <w:szCs w:val="20"/>
              </w:rPr>
              <w:t>T</w:t>
            </w:r>
          </w:p>
        </w:tc>
        <w:tc>
          <w:tcPr>
            <w:tcW w:w="0" w:type="auto"/>
            <w:shd w:val="clear" w:color="auto" w:fill="auto"/>
          </w:tcPr>
          <w:p w14:paraId="06AD6016" w14:textId="77777777" w:rsidR="009B0932" w:rsidRPr="007273CE" w:rsidRDefault="009B0932" w:rsidP="00CE487B">
            <w:pPr>
              <w:spacing w:after="0" w:line="240" w:lineRule="auto"/>
              <w:jc w:val="center"/>
              <w:rPr>
                <w:rFonts w:ascii="Times New Roman" w:hAnsi="Times New Roman" w:cs="Times New Roman"/>
                <w:b/>
                <w:sz w:val="20"/>
                <w:szCs w:val="20"/>
              </w:rPr>
            </w:pPr>
            <w:r w:rsidRPr="007273CE">
              <w:rPr>
                <w:rFonts w:ascii="Times New Roman" w:hAnsi="Times New Roman" w:cs="Times New Roman"/>
                <w:b/>
                <w:sz w:val="20"/>
                <w:szCs w:val="20"/>
              </w:rPr>
              <w:t>P/D</w:t>
            </w:r>
          </w:p>
        </w:tc>
        <w:tc>
          <w:tcPr>
            <w:tcW w:w="0" w:type="auto"/>
            <w:shd w:val="clear" w:color="auto" w:fill="auto"/>
          </w:tcPr>
          <w:p w14:paraId="444BF340" w14:textId="77777777" w:rsidR="009B0932" w:rsidRPr="007273CE" w:rsidRDefault="009B0932" w:rsidP="00CE487B">
            <w:pPr>
              <w:spacing w:after="0" w:line="240" w:lineRule="auto"/>
              <w:jc w:val="center"/>
              <w:rPr>
                <w:rFonts w:ascii="Times New Roman" w:hAnsi="Times New Roman" w:cs="Times New Roman"/>
                <w:b/>
                <w:sz w:val="20"/>
                <w:szCs w:val="20"/>
              </w:rPr>
            </w:pPr>
            <w:r w:rsidRPr="007273CE">
              <w:rPr>
                <w:rFonts w:ascii="Times New Roman" w:hAnsi="Times New Roman" w:cs="Times New Roman"/>
                <w:b/>
                <w:sz w:val="20"/>
                <w:szCs w:val="20"/>
              </w:rPr>
              <w:t>C</w:t>
            </w:r>
          </w:p>
        </w:tc>
      </w:tr>
      <w:tr w:rsidR="009B0932" w:rsidRPr="007273CE" w14:paraId="238B83BE" w14:textId="77777777" w:rsidTr="002F5AE5">
        <w:trPr>
          <w:trHeight w:val="403"/>
        </w:trPr>
        <w:tc>
          <w:tcPr>
            <w:tcW w:w="0" w:type="auto"/>
            <w:shd w:val="clear" w:color="auto" w:fill="auto"/>
          </w:tcPr>
          <w:p w14:paraId="4487CD3A" w14:textId="77777777" w:rsidR="009B0932" w:rsidRPr="007273CE" w:rsidRDefault="009B0932" w:rsidP="00CE487B">
            <w:pPr>
              <w:spacing w:after="0" w:line="240" w:lineRule="auto"/>
              <w:jc w:val="center"/>
              <w:rPr>
                <w:rFonts w:ascii="Times New Roman" w:hAnsi="Times New Roman" w:cs="Times New Roman"/>
                <w:color w:val="000000"/>
                <w:sz w:val="20"/>
                <w:szCs w:val="20"/>
              </w:rPr>
            </w:pPr>
            <w:r w:rsidRPr="007273CE">
              <w:rPr>
                <w:rFonts w:ascii="Times New Roman" w:hAnsi="Times New Roman" w:cs="Times New Roman"/>
                <w:color w:val="000000"/>
                <w:sz w:val="20"/>
                <w:szCs w:val="20"/>
              </w:rPr>
              <w:t>0</w:t>
            </w:r>
          </w:p>
        </w:tc>
        <w:tc>
          <w:tcPr>
            <w:tcW w:w="0" w:type="auto"/>
            <w:shd w:val="clear" w:color="auto" w:fill="auto"/>
          </w:tcPr>
          <w:p w14:paraId="28D90E7A" w14:textId="77777777" w:rsidR="009B0932" w:rsidRPr="007273CE" w:rsidRDefault="009B0932" w:rsidP="00CE487B">
            <w:pPr>
              <w:spacing w:after="0" w:line="240" w:lineRule="auto"/>
              <w:jc w:val="center"/>
              <w:rPr>
                <w:rFonts w:ascii="Times New Roman" w:hAnsi="Times New Roman" w:cs="Times New Roman"/>
                <w:color w:val="000000"/>
                <w:sz w:val="20"/>
                <w:szCs w:val="20"/>
              </w:rPr>
            </w:pPr>
            <w:r w:rsidRPr="007273CE">
              <w:rPr>
                <w:rFonts w:ascii="Times New Roman" w:hAnsi="Times New Roman" w:cs="Times New Roman"/>
                <w:color w:val="000000"/>
                <w:sz w:val="20"/>
                <w:szCs w:val="20"/>
              </w:rPr>
              <w:t>0</w:t>
            </w:r>
          </w:p>
        </w:tc>
        <w:tc>
          <w:tcPr>
            <w:tcW w:w="0" w:type="auto"/>
            <w:shd w:val="clear" w:color="auto" w:fill="auto"/>
          </w:tcPr>
          <w:p w14:paraId="2A0D2115" w14:textId="77777777" w:rsidR="009B0932" w:rsidRPr="007273CE" w:rsidRDefault="009B0932" w:rsidP="00CE487B">
            <w:pPr>
              <w:spacing w:after="0" w:line="240" w:lineRule="auto"/>
              <w:jc w:val="center"/>
              <w:rPr>
                <w:rFonts w:ascii="Times New Roman" w:hAnsi="Times New Roman" w:cs="Times New Roman"/>
                <w:color w:val="000000"/>
                <w:sz w:val="20"/>
                <w:szCs w:val="20"/>
              </w:rPr>
            </w:pPr>
            <w:r w:rsidRPr="007273CE">
              <w:rPr>
                <w:rFonts w:ascii="Times New Roman" w:hAnsi="Times New Roman" w:cs="Times New Roman"/>
                <w:color w:val="000000"/>
                <w:sz w:val="20"/>
                <w:szCs w:val="20"/>
              </w:rPr>
              <w:t>3</w:t>
            </w:r>
          </w:p>
        </w:tc>
        <w:tc>
          <w:tcPr>
            <w:tcW w:w="0" w:type="auto"/>
            <w:shd w:val="clear" w:color="auto" w:fill="auto"/>
          </w:tcPr>
          <w:p w14:paraId="54BAF666" w14:textId="77777777" w:rsidR="009B0932" w:rsidRPr="007273CE" w:rsidRDefault="009B0932" w:rsidP="00CE487B">
            <w:pPr>
              <w:spacing w:after="0" w:line="240" w:lineRule="auto"/>
              <w:jc w:val="center"/>
              <w:rPr>
                <w:rFonts w:ascii="Times New Roman" w:hAnsi="Times New Roman" w:cs="Times New Roman"/>
                <w:color w:val="000000"/>
                <w:sz w:val="20"/>
                <w:szCs w:val="20"/>
              </w:rPr>
            </w:pPr>
            <w:r w:rsidRPr="007273CE">
              <w:rPr>
                <w:rFonts w:ascii="Times New Roman" w:hAnsi="Times New Roman" w:cs="Times New Roman"/>
                <w:color w:val="000000"/>
                <w:sz w:val="20"/>
                <w:szCs w:val="20"/>
              </w:rPr>
              <w:t>1.5</w:t>
            </w:r>
          </w:p>
        </w:tc>
      </w:tr>
    </w:tbl>
    <w:p w14:paraId="3A49DDF3" w14:textId="77777777" w:rsidR="009B0932" w:rsidRPr="007273CE" w:rsidRDefault="009B0932" w:rsidP="00CE487B">
      <w:pPr>
        <w:spacing w:after="0" w:line="240" w:lineRule="auto"/>
        <w:rPr>
          <w:rFonts w:ascii="Times New Roman" w:hAnsi="Times New Roman" w:cs="Times New Roman"/>
          <w:b/>
          <w:sz w:val="20"/>
          <w:szCs w:val="20"/>
          <w:lang w:val="fr-FR"/>
        </w:rPr>
      </w:pPr>
    </w:p>
    <w:p w14:paraId="3ED48985" w14:textId="5610707B" w:rsidR="009B0932" w:rsidRPr="007273CE" w:rsidRDefault="009B0932" w:rsidP="00CE487B">
      <w:pPr>
        <w:spacing w:after="0" w:line="240" w:lineRule="auto"/>
        <w:rPr>
          <w:rFonts w:ascii="Times New Roman" w:hAnsi="Times New Roman" w:cs="Times New Roman"/>
          <w:sz w:val="20"/>
          <w:szCs w:val="20"/>
        </w:rPr>
      </w:pPr>
      <w:proofErr w:type="gramStart"/>
      <w:r w:rsidRPr="007273CE">
        <w:rPr>
          <w:rFonts w:ascii="Times New Roman" w:hAnsi="Times New Roman" w:cs="Times New Roman"/>
          <w:b/>
          <w:sz w:val="20"/>
          <w:szCs w:val="20"/>
          <w:lang w:val="fr-FR"/>
        </w:rPr>
        <w:t>Code:</w:t>
      </w:r>
      <w:proofErr w:type="gramEnd"/>
      <w:r w:rsidRPr="007273CE">
        <w:rPr>
          <w:rFonts w:ascii="Times New Roman" w:hAnsi="Times New Roman" w:cs="Times New Roman"/>
          <w:b/>
          <w:sz w:val="20"/>
          <w:szCs w:val="20"/>
          <w:lang w:val="fr-FR"/>
        </w:rPr>
        <w:t xml:space="preserve">   </w:t>
      </w:r>
      <w:r w:rsidR="004A30DD" w:rsidRPr="004A30DD">
        <w:rPr>
          <w:rFonts w:ascii="Times New Roman" w:hAnsi="Times New Roman" w:cs="Times New Roman"/>
          <w:b/>
          <w:sz w:val="20"/>
          <w:szCs w:val="20"/>
          <w:lang w:val="fr-FR"/>
        </w:rPr>
        <w:t>9FC64</w:t>
      </w:r>
      <w:r w:rsidRPr="007273CE">
        <w:rPr>
          <w:rFonts w:ascii="Times New Roman" w:hAnsi="Times New Roman" w:cs="Times New Roman"/>
          <w:b/>
          <w:sz w:val="20"/>
          <w:szCs w:val="20"/>
          <w:lang w:val="fr-FR"/>
        </w:rPr>
        <w:t xml:space="preserve">                                                                                  </w:t>
      </w:r>
      <w:r w:rsidRPr="007273CE">
        <w:rPr>
          <w:rFonts w:ascii="Times New Roman" w:hAnsi="Times New Roman" w:cs="Times New Roman"/>
          <w:b/>
          <w:sz w:val="20"/>
          <w:szCs w:val="20"/>
          <w:lang w:val="fr-FR"/>
        </w:rPr>
        <w:tab/>
      </w:r>
      <w:r w:rsidRPr="007273CE">
        <w:rPr>
          <w:rFonts w:ascii="Times New Roman" w:hAnsi="Times New Roman" w:cs="Times New Roman"/>
          <w:b/>
          <w:sz w:val="20"/>
          <w:szCs w:val="20"/>
          <w:lang w:val="fr-FR"/>
        </w:rPr>
        <w:tab/>
      </w:r>
    </w:p>
    <w:p w14:paraId="7AAC8FC6" w14:textId="77777777" w:rsidR="009B0932" w:rsidRPr="007273CE" w:rsidRDefault="009B0932" w:rsidP="00CE487B">
      <w:pPr>
        <w:spacing w:after="0" w:line="240" w:lineRule="auto"/>
        <w:rPr>
          <w:rFonts w:ascii="Times New Roman" w:hAnsi="Times New Roman" w:cs="Times New Roman"/>
          <w:sz w:val="20"/>
          <w:szCs w:val="20"/>
        </w:rPr>
      </w:pPr>
    </w:p>
    <w:p w14:paraId="4914A4AD"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b/>
          <w:sz w:val="20"/>
          <w:szCs w:val="20"/>
        </w:rPr>
        <w:t>Course Objectives</w:t>
      </w:r>
    </w:p>
    <w:p w14:paraId="37FE6387"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sz w:val="20"/>
          <w:szCs w:val="20"/>
        </w:rPr>
        <w:t>Students will try to learn</w:t>
      </w:r>
    </w:p>
    <w:p w14:paraId="353D145A" w14:textId="77777777" w:rsidR="009B0932" w:rsidRPr="007273CE" w:rsidRDefault="009B0932" w:rsidP="00CE487B">
      <w:pPr>
        <w:numPr>
          <w:ilvl w:val="0"/>
          <w:numId w:val="2"/>
        </w:numPr>
        <w:suppressAutoHyphens/>
        <w:spacing w:after="0" w:line="240" w:lineRule="auto"/>
        <w:jc w:val="both"/>
        <w:rPr>
          <w:rFonts w:ascii="Times New Roman" w:hAnsi="Times New Roman" w:cs="Times New Roman"/>
          <w:sz w:val="20"/>
          <w:szCs w:val="20"/>
        </w:rPr>
      </w:pPr>
      <w:r w:rsidRPr="007273CE">
        <w:rPr>
          <w:rFonts w:ascii="Times New Roman" w:hAnsi="Times New Roman" w:cs="Times New Roman"/>
          <w:sz w:val="20"/>
          <w:szCs w:val="20"/>
        </w:rPr>
        <w:t>Basics of Python programming, Decision Making and Functions in Python, Object Oriented Programming using Python.</w:t>
      </w:r>
    </w:p>
    <w:p w14:paraId="0342802A" w14:textId="77777777" w:rsidR="009B0932" w:rsidRPr="007273CE" w:rsidRDefault="009B0932" w:rsidP="00CE487B">
      <w:pPr>
        <w:numPr>
          <w:ilvl w:val="0"/>
          <w:numId w:val="2"/>
        </w:numPr>
        <w:suppressAutoHyphens/>
        <w:spacing w:after="0" w:line="240" w:lineRule="auto"/>
        <w:jc w:val="both"/>
        <w:rPr>
          <w:rFonts w:ascii="Times New Roman" w:hAnsi="Times New Roman" w:cs="Times New Roman"/>
          <w:color w:val="000000"/>
          <w:sz w:val="20"/>
          <w:szCs w:val="20"/>
        </w:rPr>
      </w:pPr>
      <w:r w:rsidRPr="007273CE">
        <w:rPr>
          <w:rFonts w:ascii="Times New Roman" w:hAnsi="Times New Roman" w:cs="Times New Roman"/>
          <w:color w:val="000000"/>
          <w:sz w:val="20"/>
          <w:szCs w:val="20"/>
        </w:rPr>
        <w:t>To introduce to a personal computer and its basic peripherals, the process of assembling a        personal computer, installation of system software like MS Windows, Linux and the required device drivers.</w:t>
      </w:r>
    </w:p>
    <w:p w14:paraId="293B78F7" w14:textId="77777777" w:rsidR="009B0932" w:rsidRPr="007273CE" w:rsidRDefault="009B0932" w:rsidP="00CE487B">
      <w:pPr>
        <w:spacing w:after="0" w:line="240" w:lineRule="auto"/>
        <w:ind w:left="3240"/>
        <w:jc w:val="both"/>
        <w:rPr>
          <w:rFonts w:ascii="Times New Roman" w:hAnsi="Times New Roman" w:cs="Times New Roman"/>
          <w:b/>
          <w:sz w:val="20"/>
          <w:szCs w:val="20"/>
        </w:rPr>
      </w:pPr>
    </w:p>
    <w:p w14:paraId="699C6DED"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b/>
          <w:sz w:val="20"/>
          <w:szCs w:val="20"/>
        </w:rPr>
        <w:t>Course outcomes</w:t>
      </w:r>
    </w:p>
    <w:p w14:paraId="313217E8"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b/>
          <w:sz w:val="20"/>
          <w:szCs w:val="20"/>
        </w:rPr>
        <w:t xml:space="preserve">At the end of this course, student is able to </w:t>
      </w:r>
    </w:p>
    <w:p w14:paraId="69CBEDF4" w14:textId="77777777" w:rsidR="009B0932" w:rsidRPr="007273CE" w:rsidRDefault="009B0932" w:rsidP="00CE487B">
      <w:pPr>
        <w:numPr>
          <w:ilvl w:val="0"/>
          <w:numId w:val="1"/>
        </w:numPr>
        <w:spacing w:before="100" w:beforeAutospacing="1" w:after="0" w:line="240" w:lineRule="auto"/>
        <w:jc w:val="both"/>
        <w:rPr>
          <w:rFonts w:ascii="Times New Roman" w:hAnsi="Times New Roman" w:cs="Times New Roman"/>
          <w:color w:val="000000"/>
          <w:sz w:val="20"/>
          <w:szCs w:val="20"/>
        </w:rPr>
      </w:pPr>
      <w:r w:rsidRPr="007273CE">
        <w:rPr>
          <w:rFonts w:ascii="Times New Roman" w:hAnsi="Times New Roman" w:cs="Times New Roman"/>
          <w:color w:val="000000"/>
          <w:sz w:val="20"/>
          <w:szCs w:val="20"/>
        </w:rPr>
        <w:t>Apply knowledge for computer assembling and software installation and ability to solve the trouble shooting problems.</w:t>
      </w:r>
    </w:p>
    <w:p w14:paraId="4F749F34" w14:textId="77777777" w:rsidR="009B0932" w:rsidRPr="007273CE" w:rsidRDefault="009B0932" w:rsidP="00CE487B">
      <w:pPr>
        <w:numPr>
          <w:ilvl w:val="0"/>
          <w:numId w:val="1"/>
        </w:numPr>
        <w:spacing w:before="100" w:beforeAutospacing="1" w:after="0" w:line="240" w:lineRule="auto"/>
        <w:jc w:val="both"/>
        <w:rPr>
          <w:rFonts w:ascii="Times New Roman" w:hAnsi="Times New Roman" w:cs="Times New Roman"/>
          <w:color w:val="000000"/>
          <w:sz w:val="20"/>
          <w:szCs w:val="20"/>
        </w:rPr>
      </w:pPr>
      <w:r w:rsidRPr="007273CE">
        <w:rPr>
          <w:rFonts w:ascii="Times New Roman" w:hAnsi="Times New Roman" w:cs="Times New Roman"/>
          <w:color w:val="000000"/>
          <w:sz w:val="20"/>
          <w:szCs w:val="20"/>
        </w:rPr>
        <w:t>Apply the tools for preparation of PPT, Documentation and budget sheet etc.</w:t>
      </w:r>
    </w:p>
    <w:p w14:paraId="480C6781" w14:textId="77777777" w:rsidR="009B0932" w:rsidRPr="007273CE" w:rsidRDefault="009B0932" w:rsidP="00CE487B">
      <w:pPr>
        <w:pStyle w:val="ListParagraph"/>
        <w:numPr>
          <w:ilvl w:val="0"/>
          <w:numId w:val="1"/>
        </w:numPr>
        <w:spacing w:after="0" w:line="240" w:lineRule="auto"/>
        <w:jc w:val="both"/>
        <w:rPr>
          <w:rFonts w:ascii="Times New Roman" w:hAnsi="Times New Roman"/>
          <w:sz w:val="20"/>
          <w:szCs w:val="20"/>
        </w:rPr>
      </w:pPr>
      <w:r w:rsidRPr="007273CE">
        <w:rPr>
          <w:rFonts w:ascii="Times New Roman" w:hAnsi="Times New Roman"/>
          <w:sz w:val="20"/>
          <w:szCs w:val="20"/>
        </w:rPr>
        <w:t xml:space="preserve">Install and run the Python </w:t>
      </w:r>
      <w:proofErr w:type="gramStart"/>
      <w:r w:rsidRPr="007273CE">
        <w:rPr>
          <w:rFonts w:ascii="Times New Roman" w:hAnsi="Times New Roman"/>
          <w:sz w:val="20"/>
          <w:szCs w:val="20"/>
        </w:rPr>
        <w:t>interpreter ,Create</w:t>
      </w:r>
      <w:proofErr w:type="gramEnd"/>
      <w:r w:rsidRPr="007273CE">
        <w:rPr>
          <w:rFonts w:ascii="Times New Roman" w:hAnsi="Times New Roman"/>
          <w:sz w:val="20"/>
          <w:szCs w:val="20"/>
        </w:rPr>
        <w:t xml:space="preserve"> and execute Python programs.</w:t>
      </w:r>
    </w:p>
    <w:p w14:paraId="1EEBA2FF" w14:textId="77777777" w:rsidR="009B0932" w:rsidRPr="007273CE" w:rsidRDefault="009B0932" w:rsidP="00CE487B">
      <w:pPr>
        <w:pStyle w:val="ListParagraph"/>
        <w:numPr>
          <w:ilvl w:val="0"/>
          <w:numId w:val="1"/>
        </w:numPr>
        <w:spacing w:after="0" w:line="240" w:lineRule="auto"/>
        <w:jc w:val="both"/>
        <w:rPr>
          <w:rFonts w:ascii="Times New Roman" w:hAnsi="Times New Roman"/>
          <w:sz w:val="20"/>
          <w:szCs w:val="20"/>
        </w:rPr>
      </w:pPr>
      <w:r w:rsidRPr="007273CE">
        <w:rPr>
          <w:rFonts w:ascii="Times New Roman" w:hAnsi="Times New Roman"/>
          <w:sz w:val="20"/>
          <w:szCs w:val="20"/>
        </w:rPr>
        <w:t>Apply the best features of mathematics, engineering and natural sciences to program real life problems.</w:t>
      </w:r>
    </w:p>
    <w:p w14:paraId="50D8D006" w14:textId="77777777" w:rsidR="009B0932" w:rsidRPr="007273CE" w:rsidRDefault="009B0932" w:rsidP="00CE487B">
      <w:pPr>
        <w:pStyle w:val="ListParagraph"/>
        <w:numPr>
          <w:ilvl w:val="0"/>
          <w:numId w:val="1"/>
        </w:numPr>
        <w:spacing w:after="0" w:line="240" w:lineRule="auto"/>
        <w:jc w:val="both"/>
        <w:rPr>
          <w:rFonts w:ascii="Times New Roman" w:hAnsi="Times New Roman"/>
          <w:sz w:val="20"/>
          <w:szCs w:val="20"/>
        </w:rPr>
      </w:pPr>
      <w:r w:rsidRPr="007273CE">
        <w:rPr>
          <w:rFonts w:ascii="Times New Roman" w:hAnsi="Times New Roman"/>
          <w:sz w:val="20"/>
          <w:szCs w:val="20"/>
        </w:rPr>
        <w:t xml:space="preserve">Describe the Numbers, Math functions, Strings, List, Tuples and Dictionaries in Python, Express different </w:t>
      </w:r>
      <w:proofErr w:type="gramStart"/>
      <w:r w:rsidRPr="007273CE">
        <w:rPr>
          <w:rFonts w:ascii="Times New Roman" w:hAnsi="Times New Roman"/>
          <w:sz w:val="20"/>
          <w:szCs w:val="20"/>
        </w:rPr>
        <w:t>Decision Making</w:t>
      </w:r>
      <w:proofErr w:type="gramEnd"/>
      <w:r w:rsidRPr="007273CE">
        <w:rPr>
          <w:rFonts w:ascii="Times New Roman" w:hAnsi="Times New Roman"/>
          <w:sz w:val="20"/>
          <w:szCs w:val="20"/>
        </w:rPr>
        <w:t xml:space="preserve"> statements and Functions, Interpret Object oriented programming in Python.</w:t>
      </w:r>
    </w:p>
    <w:p w14:paraId="28B169A5" w14:textId="77777777" w:rsidR="009B0932" w:rsidRPr="007273CE" w:rsidRDefault="009B0932" w:rsidP="00CE487B">
      <w:pPr>
        <w:pStyle w:val="ListParagraph"/>
        <w:numPr>
          <w:ilvl w:val="0"/>
          <w:numId w:val="1"/>
        </w:numPr>
        <w:spacing w:after="0" w:line="240" w:lineRule="auto"/>
        <w:jc w:val="both"/>
        <w:rPr>
          <w:rFonts w:ascii="Times New Roman" w:hAnsi="Times New Roman"/>
          <w:sz w:val="20"/>
          <w:szCs w:val="20"/>
        </w:rPr>
      </w:pPr>
      <w:r w:rsidRPr="007273CE">
        <w:rPr>
          <w:rFonts w:ascii="Times New Roman" w:hAnsi="Times New Roman"/>
          <w:sz w:val="20"/>
          <w:szCs w:val="20"/>
        </w:rPr>
        <w:t>Understand and summarize different File handling operations, explain how to design GUI Applications in Python.</w:t>
      </w:r>
    </w:p>
    <w:p w14:paraId="392EB542" w14:textId="77777777" w:rsidR="009B0932" w:rsidRPr="007273CE" w:rsidRDefault="009B0932" w:rsidP="00CE487B">
      <w:pPr>
        <w:spacing w:after="0" w:line="240" w:lineRule="auto"/>
        <w:rPr>
          <w:rFonts w:ascii="Times New Roman" w:hAnsi="Times New Roman" w:cs="Times New Roman"/>
          <w:b/>
          <w:sz w:val="20"/>
          <w:szCs w:val="20"/>
        </w:rPr>
      </w:pPr>
      <w:r w:rsidRPr="007273CE">
        <w:rPr>
          <w:rFonts w:ascii="Times New Roman" w:hAnsi="Times New Roman" w:cs="Times New Roman"/>
          <w:b/>
          <w:sz w:val="20"/>
          <w:szCs w:val="20"/>
        </w:rPr>
        <w:t>Week 1:</w:t>
      </w:r>
    </w:p>
    <w:p w14:paraId="4FEC8868"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b/>
          <w:sz w:val="20"/>
          <w:szCs w:val="20"/>
        </w:rPr>
        <w:t>Introduction to Computer:</w:t>
      </w:r>
      <w:r w:rsidRPr="007273CE">
        <w:rPr>
          <w:rFonts w:ascii="Times New Roman" w:hAnsi="Times New Roman" w:cs="Times New Roman"/>
          <w:sz w:val="20"/>
          <w:szCs w:val="20"/>
        </w:rPr>
        <w:t xml:space="preserve">  Identify the peripherals of a computer, components/peripherals in a CPU &amp; its functions. Introduction to the types of Operating System, Assembling and disassembling demonstration.</w:t>
      </w:r>
    </w:p>
    <w:p w14:paraId="4039D90B" w14:textId="77777777" w:rsidR="009B0932" w:rsidRPr="007273CE" w:rsidRDefault="009B0932" w:rsidP="00CE487B">
      <w:pPr>
        <w:spacing w:after="0" w:line="240" w:lineRule="auto"/>
        <w:jc w:val="both"/>
        <w:rPr>
          <w:rFonts w:ascii="Times New Roman" w:hAnsi="Times New Roman" w:cs="Times New Roman"/>
          <w:sz w:val="20"/>
          <w:szCs w:val="20"/>
        </w:rPr>
      </w:pPr>
    </w:p>
    <w:p w14:paraId="06485DFB"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b/>
          <w:sz w:val="20"/>
          <w:szCs w:val="20"/>
        </w:rPr>
        <w:t xml:space="preserve">Week 2: </w:t>
      </w:r>
    </w:p>
    <w:p w14:paraId="214A17A3"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sz w:val="20"/>
          <w:szCs w:val="20"/>
        </w:rPr>
        <w:t>Install computer with dual boot operating system (Windows, Linux with PowerPoint presentation).  Comparison of types of OS in different platform</w:t>
      </w:r>
    </w:p>
    <w:p w14:paraId="32799D8F" w14:textId="77777777" w:rsidR="009B0932" w:rsidRPr="007273CE" w:rsidRDefault="009B0932" w:rsidP="00CE487B">
      <w:pPr>
        <w:spacing w:after="0" w:line="240" w:lineRule="auto"/>
        <w:jc w:val="both"/>
        <w:rPr>
          <w:rFonts w:ascii="Times New Roman" w:hAnsi="Times New Roman" w:cs="Times New Roman"/>
          <w:sz w:val="20"/>
          <w:szCs w:val="20"/>
        </w:rPr>
      </w:pPr>
    </w:p>
    <w:p w14:paraId="7E9E4C84" w14:textId="77777777" w:rsidR="009B0932" w:rsidRPr="007273CE" w:rsidRDefault="009B0932" w:rsidP="00CE487B">
      <w:pPr>
        <w:spacing w:after="0" w:line="240" w:lineRule="auto"/>
        <w:rPr>
          <w:rFonts w:ascii="Times New Roman" w:hAnsi="Times New Roman" w:cs="Times New Roman"/>
          <w:b/>
          <w:sz w:val="20"/>
          <w:szCs w:val="20"/>
        </w:rPr>
      </w:pPr>
      <w:r w:rsidRPr="007273CE">
        <w:rPr>
          <w:rFonts w:ascii="Times New Roman" w:hAnsi="Times New Roman" w:cs="Times New Roman"/>
          <w:b/>
          <w:sz w:val="20"/>
          <w:szCs w:val="20"/>
        </w:rPr>
        <w:t>Week3:</w:t>
      </w:r>
    </w:p>
    <w:p w14:paraId="19EA4E6E" w14:textId="77777777" w:rsidR="009B0932" w:rsidRPr="007273CE" w:rsidRDefault="009B0932" w:rsidP="00CE487B">
      <w:pPr>
        <w:spacing w:after="0" w:line="240" w:lineRule="auto"/>
        <w:jc w:val="both"/>
        <w:rPr>
          <w:rFonts w:ascii="Times New Roman" w:hAnsi="Times New Roman" w:cs="Times New Roman"/>
          <w:sz w:val="20"/>
          <w:szCs w:val="20"/>
        </w:rPr>
      </w:pPr>
      <w:r w:rsidRPr="007273CE">
        <w:rPr>
          <w:rFonts w:ascii="Times New Roman" w:hAnsi="Times New Roman" w:cs="Times New Roman"/>
          <w:sz w:val="20"/>
          <w:szCs w:val="20"/>
        </w:rPr>
        <w:t xml:space="preserve">Introduction to S/W's, difference b/w hardware and software.  Introduction to MS-Office and its importance. </w:t>
      </w:r>
    </w:p>
    <w:p w14:paraId="4CCF89C8"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b/>
          <w:sz w:val="20"/>
          <w:szCs w:val="20"/>
        </w:rPr>
        <w:t>Ms Word</w:t>
      </w:r>
    </w:p>
    <w:p w14:paraId="50E5A3DC"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b/>
          <w:sz w:val="20"/>
          <w:szCs w:val="20"/>
        </w:rPr>
        <w:t xml:space="preserve">Ms Power Point Presentation </w:t>
      </w:r>
    </w:p>
    <w:p w14:paraId="14CBFF79" w14:textId="77777777" w:rsidR="009B0932" w:rsidRPr="007273CE" w:rsidRDefault="009B0932" w:rsidP="00CE487B">
      <w:pPr>
        <w:spacing w:after="0" w:line="240" w:lineRule="auto"/>
        <w:jc w:val="both"/>
        <w:rPr>
          <w:rFonts w:ascii="Times New Roman" w:hAnsi="Times New Roman" w:cs="Times New Roman"/>
          <w:b/>
          <w:sz w:val="20"/>
          <w:szCs w:val="20"/>
        </w:rPr>
      </w:pPr>
    </w:p>
    <w:p w14:paraId="7114828C" w14:textId="77777777" w:rsidR="009B0932" w:rsidRPr="007273CE" w:rsidRDefault="009B0932"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b/>
          <w:sz w:val="20"/>
          <w:szCs w:val="20"/>
        </w:rPr>
        <w:t>Week4:</w:t>
      </w:r>
    </w:p>
    <w:p w14:paraId="3AE11A8A" w14:textId="77777777" w:rsidR="009B0932" w:rsidRPr="007273CE" w:rsidRDefault="009B0932" w:rsidP="00CE487B">
      <w:pPr>
        <w:spacing w:after="0" w:line="240" w:lineRule="auto"/>
        <w:jc w:val="both"/>
        <w:rPr>
          <w:rFonts w:ascii="Times New Roman" w:hAnsi="Times New Roman" w:cs="Times New Roman"/>
          <w:sz w:val="20"/>
          <w:szCs w:val="20"/>
        </w:rPr>
      </w:pPr>
      <w:r w:rsidRPr="007273CE">
        <w:rPr>
          <w:rFonts w:ascii="Times New Roman" w:hAnsi="Times New Roman" w:cs="Times New Roman"/>
          <w:sz w:val="20"/>
          <w:szCs w:val="20"/>
        </w:rPr>
        <w:t>Introduction to Excel</w:t>
      </w:r>
    </w:p>
    <w:p w14:paraId="68C3E657" w14:textId="77777777" w:rsidR="009B0932" w:rsidRPr="007273CE" w:rsidRDefault="009B0932" w:rsidP="00CE487B">
      <w:pPr>
        <w:spacing w:after="0" w:line="240" w:lineRule="auto"/>
        <w:jc w:val="both"/>
        <w:rPr>
          <w:rFonts w:ascii="Times New Roman" w:hAnsi="Times New Roman" w:cs="Times New Roman"/>
          <w:sz w:val="20"/>
          <w:szCs w:val="20"/>
        </w:rPr>
      </w:pPr>
      <w:r w:rsidRPr="007273CE">
        <w:rPr>
          <w:rFonts w:ascii="Times New Roman" w:hAnsi="Times New Roman" w:cs="Times New Roman"/>
          <w:b/>
          <w:sz w:val="20"/>
          <w:szCs w:val="20"/>
        </w:rPr>
        <w:t xml:space="preserve">Features: </w:t>
      </w:r>
      <w:r w:rsidRPr="007273CE">
        <w:rPr>
          <w:rFonts w:ascii="Times New Roman" w:hAnsi="Times New Roman" w:cs="Times New Roman"/>
          <w:sz w:val="20"/>
          <w:szCs w:val="20"/>
        </w:rPr>
        <w:t>Accessing, Overview at toolbars, saving excel files, Gridlines, Format cells, Summation, Auto fill, formatting text.</w:t>
      </w:r>
    </w:p>
    <w:p w14:paraId="3E687903" w14:textId="77777777" w:rsidR="009B0932" w:rsidRPr="007273CE" w:rsidRDefault="009B0932" w:rsidP="00CE487B">
      <w:pPr>
        <w:spacing w:after="0" w:line="240" w:lineRule="auto"/>
        <w:jc w:val="both"/>
        <w:rPr>
          <w:rFonts w:ascii="Times New Roman" w:hAnsi="Times New Roman" w:cs="Times New Roman"/>
          <w:sz w:val="20"/>
          <w:szCs w:val="20"/>
        </w:rPr>
      </w:pPr>
      <w:r w:rsidRPr="007273CE">
        <w:rPr>
          <w:rFonts w:ascii="Times New Roman" w:hAnsi="Times New Roman" w:cs="Times New Roman"/>
          <w:sz w:val="20"/>
          <w:szCs w:val="20"/>
        </w:rPr>
        <w:t xml:space="preserve">Formula in excel – Average, Standard Deviation, Charts, Roaming &amp; Inserting worksheets, Hyper linking, count function, lookup / </w:t>
      </w:r>
      <w:proofErr w:type="spellStart"/>
      <w:r w:rsidRPr="007273CE">
        <w:rPr>
          <w:rFonts w:ascii="Times New Roman" w:hAnsi="Times New Roman" w:cs="Times New Roman"/>
          <w:sz w:val="20"/>
          <w:szCs w:val="20"/>
        </w:rPr>
        <w:t>Vlookup</w:t>
      </w:r>
      <w:proofErr w:type="spellEnd"/>
      <w:r w:rsidRPr="007273CE">
        <w:rPr>
          <w:rFonts w:ascii="Times New Roman" w:hAnsi="Times New Roman" w:cs="Times New Roman"/>
          <w:sz w:val="20"/>
          <w:szCs w:val="20"/>
        </w:rPr>
        <w:t>, sorting, Conditional formatting.</w:t>
      </w:r>
    </w:p>
    <w:p w14:paraId="48F74706" w14:textId="77777777" w:rsidR="0004008D" w:rsidRPr="007273CE" w:rsidRDefault="0004008D" w:rsidP="00CE487B">
      <w:pPr>
        <w:spacing w:after="0" w:line="240" w:lineRule="auto"/>
        <w:jc w:val="both"/>
        <w:rPr>
          <w:rFonts w:ascii="Times New Roman" w:hAnsi="Times New Roman" w:cs="Times New Roman"/>
          <w:sz w:val="20"/>
          <w:szCs w:val="20"/>
        </w:rPr>
      </w:pPr>
    </w:p>
    <w:p w14:paraId="516C9056" w14:textId="77777777" w:rsidR="0004008D" w:rsidRPr="007273CE" w:rsidRDefault="0004008D" w:rsidP="00CE487B">
      <w:pPr>
        <w:spacing w:after="0" w:line="240" w:lineRule="auto"/>
        <w:jc w:val="both"/>
        <w:rPr>
          <w:rFonts w:ascii="Times New Roman" w:hAnsi="Times New Roman" w:cs="Times New Roman"/>
          <w:sz w:val="20"/>
          <w:szCs w:val="20"/>
        </w:rPr>
      </w:pPr>
    </w:p>
    <w:p w14:paraId="58AD123C" w14:textId="77777777" w:rsidR="00063B3B" w:rsidRDefault="00063B3B" w:rsidP="00CE487B">
      <w:pPr>
        <w:spacing w:after="0" w:line="240" w:lineRule="auto"/>
        <w:rPr>
          <w:rFonts w:ascii="Times New Roman" w:hAnsi="Times New Roman" w:cs="Times New Roman"/>
          <w:b/>
          <w:sz w:val="20"/>
          <w:szCs w:val="20"/>
        </w:rPr>
      </w:pPr>
    </w:p>
    <w:p w14:paraId="0858CBC8" w14:textId="77777777" w:rsidR="00063B3B" w:rsidRDefault="00063B3B" w:rsidP="00CE487B">
      <w:pPr>
        <w:spacing w:after="0" w:line="240" w:lineRule="auto"/>
        <w:rPr>
          <w:rFonts w:ascii="Times New Roman" w:hAnsi="Times New Roman" w:cs="Times New Roman"/>
          <w:b/>
          <w:sz w:val="20"/>
          <w:szCs w:val="20"/>
        </w:rPr>
      </w:pPr>
    </w:p>
    <w:p w14:paraId="5FD91E34" w14:textId="77777777" w:rsidR="00063B3B" w:rsidRDefault="00063B3B" w:rsidP="00CE487B">
      <w:pPr>
        <w:spacing w:after="0" w:line="240" w:lineRule="auto"/>
        <w:rPr>
          <w:rFonts w:ascii="Times New Roman" w:hAnsi="Times New Roman" w:cs="Times New Roman"/>
          <w:b/>
          <w:sz w:val="20"/>
          <w:szCs w:val="20"/>
        </w:rPr>
      </w:pPr>
    </w:p>
    <w:p w14:paraId="75816159" w14:textId="77777777" w:rsidR="00063B3B" w:rsidRDefault="00063B3B" w:rsidP="00CE487B">
      <w:pPr>
        <w:spacing w:after="0" w:line="240" w:lineRule="auto"/>
        <w:rPr>
          <w:rFonts w:ascii="Times New Roman" w:hAnsi="Times New Roman" w:cs="Times New Roman"/>
          <w:b/>
          <w:sz w:val="20"/>
          <w:szCs w:val="20"/>
        </w:rPr>
      </w:pPr>
    </w:p>
    <w:p w14:paraId="7E675174" w14:textId="77777777" w:rsidR="00063B3B" w:rsidRDefault="00063B3B" w:rsidP="00CE487B">
      <w:pPr>
        <w:spacing w:after="0" w:line="240" w:lineRule="auto"/>
        <w:rPr>
          <w:rFonts w:ascii="Times New Roman" w:hAnsi="Times New Roman" w:cs="Times New Roman"/>
          <w:b/>
          <w:sz w:val="20"/>
          <w:szCs w:val="20"/>
        </w:rPr>
      </w:pPr>
    </w:p>
    <w:p w14:paraId="6AE6485F" w14:textId="77777777" w:rsidR="00063B3B" w:rsidRDefault="00063B3B" w:rsidP="00CE487B">
      <w:pPr>
        <w:spacing w:after="0" w:line="240" w:lineRule="auto"/>
        <w:rPr>
          <w:rFonts w:ascii="Times New Roman" w:hAnsi="Times New Roman" w:cs="Times New Roman"/>
          <w:b/>
          <w:sz w:val="20"/>
          <w:szCs w:val="20"/>
        </w:rPr>
      </w:pPr>
    </w:p>
    <w:p w14:paraId="63103875" w14:textId="77777777" w:rsidR="004A30DD" w:rsidRDefault="004A30DD" w:rsidP="00CE487B">
      <w:pPr>
        <w:spacing w:after="0" w:line="240" w:lineRule="auto"/>
        <w:rPr>
          <w:rFonts w:ascii="Times New Roman" w:hAnsi="Times New Roman" w:cs="Times New Roman"/>
          <w:b/>
          <w:sz w:val="20"/>
          <w:szCs w:val="20"/>
        </w:rPr>
      </w:pPr>
    </w:p>
    <w:p w14:paraId="03B791A2" w14:textId="77777777" w:rsidR="004A30DD" w:rsidRDefault="004A30DD" w:rsidP="00CE487B">
      <w:pPr>
        <w:spacing w:after="0" w:line="240" w:lineRule="auto"/>
        <w:rPr>
          <w:rFonts w:ascii="Times New Roman" w:hAnsi="Times New Roman" w:cs="Times New Roman"/>
          <w:b/>
          <w:sz w:val="20"/>
          <w:szCs w:val="20"/>
        </w:rPr>
      </w:pPr>
    </w:p>
    <w:p w14:paraId="134E1306" w14:textId="77777777" w:rsidR="004A30DD" w:rsidRDefault="004A30DD" w:rsidP="00CE487B">
      <w:pPr>
        <w:spacing w:after="0" w:line="240" w:lineRule="auto"/>
        <w:rPr>
          <w:rFonts w:ascii="Times New Roman" w:hAnsi="Times New Roman" w:cs="Times New Roman"/>
          <w:b/>
          <w:sz w:val="20"/>
          <w:szCs w:val="20"/>
        </w:rPr>
      </w:pPr>
    </w:p>
    <w:p w14:paraId="6BCBDE07" w14:textId="77777777" w:rsidR="004A30DD" w:rsidRDefault="004A30DD" w:rsidP="00CE487B">
      <w:pPr>
        <w:spacing w:after="0" w:line="240" w:lineRule="auto"/>
        <w:rPr>
          <w:rFonts w:ascii="Times New Roman" w:hAnsi="Times New Roman" w:cs="Times New Roman"/>
          <w:b/>
          <w:sz w:val="20"/>
          <w:szCs w:val="20"/>
        </w:rPr>
      </w:pPr>
    </w:p>
    <w:p w14:paraId="4CEA274E" w14:textId="5CACC3F4" w:rsidR="0004008D" w:rsidRPr="007273CE" w:rsidRDefault="0004008D" w:rsidP="00CE487B">
      <w:pPr>
        <w:spacing w:after="0" w:line="240" w:lineRule="auto"/>
        <w:rPr>
          <w:rFonts w:ascii="Times New Roman" w:hAnsi="Times New Roman" w:cs="Times New Roman"/>
          <w:b/>
          <w:sz w:val="20"/>
          <w:szCs w:val="20"/>
        </w:rPr>
      </w:pPr>
      <w:r w:rsidRPr="007273CE">
        <w:rPr>
          <w:rFonts w:ascii="Times New Roman" w:hAnsi="Times New Roman" w:cs="Times New Roman"/>
          <w:b/>
          <w:sz w:val="20"/>
          <w:szCs w:val="20"/>
        </w:rPr>
        <w:lastRenderedPageBreak/>
        <w:t>Week 1:</w:t>
      </w:r>
    </w:p>
    <w:p w14:paraId="4DF2C309" w14:textId="77777777" w:rsidR="0004008D" w:rsidRPr="007273CE" w:rsidRDefault="0004008D" w:rsidP="00CE487B">
      <w:pPr>
        <w:spacing w:after="0" w:line="240" w:lineRule="auto"/>
        <w:jc w:val="both"/>
        <w:rPr>
          <w:rFonts w:ascii="Times New Roman" w:hAnsi="Times New Roman" w:cs="Times New Roman"/>
          <w:b/>
          <w:sz w:val="20"/>
          <w:szCs w:val="20"/>
        </w:rPr>
      </w:pPr>
      <w:r w:rsidRPr="007273CE">
        <w:rPr>
          <w:rFonts w:ascii="Times New Roman" w:hAnsi="Times New Roman" w:cs="Times New Roman"/>
          <w:b/>
          <w:sz w:val="20"/>
          <w:szCs w:val="20"/>
        </w:rPr>
        <w:t>Introduction to Computer:</w:t>
      </w:r>
      <w:r w:rsidRPr="007273CE">
        <w:rPr>
          <w:rFonts w:ascii="Times New Roman" w:hAnsi="Times New Roman" w:cs="Times New Roman"/>
          <w:sz w:val="20"/>
          <w:szCs w:val="20"/>
        </w:rPr>
        <w:t xml:space="preserve">  Identify the peripherals of a computer, components/peripherals in a CPU &amp; its functions. Introduction to the types of Operating System, Assembling and disassembling demonstration.</w:t>
      </w:r>
    </w:p>
    <w:p w14:paraId="75311917" w14:textId="77777777" w:rsidR="0004008D" w:rsidRPr="007273CE" w:rsidRDefault="0004008D" w:rsidP="00CE487B">
      <w:pPr>
        <w:spacing w:after="0" w:line="240" w:lineRule="auto"/>
        <w:jc w:val="both"/>
        <w:rPr>
          <w:rFonts w:ascii="Times New Roman" w:hAnsi="Times New Roman" w:cs="Times New Roman"/>
          <w:sz w:val="20"/>
          <w:szCs w:val="20"/>
        </w:rPr>
      </w:pPr>
    </w:p>
    <w:p w14:paraId="779C8BFA" w14:textId="77777777" w:rsidR="00395D66" w:rsidRPr="007273CE" w:rsidRDefault="00395D66" w:rsidP="00CE487B">
      <w:pPr>
        <w:pStyle w:val="Heading1"/>
        <w:tabs>
          <w:tab w:val="clear" w:pos="432"/>
        </w:tabs>
        <w:ind w:firstLine="0"/>
        <w:jc w:val="both"/>
        <w:rPr>
          <w:rFonts w:ascii="Times New Roman" w:hAnsi="Times New Roman" w:cs="Times New Roman"/>
          <w:b w:val="0"/>
          <w:sz w:val="20"/>
          <w:szCs w:val="20"/>
        </w:rPr>
      </w:pPr>
      <w:r w:rsidRPr="007273CE">
        <w:rPr>
          <w:rFonts w:ascii="Times New Roman" w:hAnsi="Times New Roman" w:cs="Times New Roman"/>
          <w:sz w:val="20"/>
          <w:szCs w:val="20"/>
        </w:rPr>
        <w:t>Definition</w:t>
      </w:r>
      <w:r w:rsidRPr="007273CE">
        <w:rPr>
          <w:rFonts w:ascii="Times New Roman" w:hAnsi="Times New Roman" w:cs="Times New Roman"/>
          <w:b w:val="0"/>
          <w:sz w:val="20"/>
          <w:szCs w:val="20"/>
        </w:rPr>
        <w:t>: A computer is a fast electronic device that processes the input data according to instructions given by programmer/user and provides the desired information as output.</w:t>
      </w:r>
    </w:p>
    <w:p w14:paraId="4BB2E324" w14:textId="77777777" w:rsidR="00395D66" w:rsidRPr="007273CE" w:rsidRDefault="00395D66" w:rsidP="00CE487B">
      <w:pPr>
        <w:spacing w:line="240" w:lineRule="auto"/>
        <w:rPr>
          <w:rFonts w:ascii="Times New Roman" w:hAnsi="Times New Roman" w:cs="Times New Roman"/>
          <w:sz w:val="20"/>
          <w:szCs w:val="20"/>
        </w:rPr>
      </w:pPr>
    </w:p>
    <w:p w14:paraId="28C0B685" w14:textId="77777777" w:rsidR="00395D66" w:rsidRPr="007273CE" w:rsidRDefault="00395D66" w:rsidP="00CE487B">
      <w:pPr>
        <w:spacing w:line="240" w:lineRule="auto"/>
        <w:rPr>
          <w:rFonts w:ascii="Times New Roman" w:hAnsi="Times New Roman" w:cs="Times New Roman"/>
          <w:sz w:val="20"/>
          <w:szCs w:val="20"/>
        </w:rPr>
      </w:pPr>
      <w:r w:rsidRPr="007273CE">
        <w:rPr>
          <w:rFonts w:ascii="Times New Roman" w:hAnsi="Times New Roman" w:cs="Times New Roman"/>
          <w:sz w:val="20"/>
          <w:szCs w:val="20"/>
        </w:rPr>
        <w:t xml:space="preserve">    Computers Have Two Main Parts</w:t>
      </w:r>
    </w:p>
    <w:p w14:paraId="0426C903" w14:textId="77777777" w:rsidR="00395D66" w:rsidRPr="007273CE" w:rsidRDefault="00395D66" w:rsidP="00CE487B">
      <w:pPr>
        <w:numPr>
          <w:ilvl w:val="0"/>
          <w:numId w:val="5"/>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Computer Hardware</w:t>
      </w:r>
    </w:p>
    <w:p w14:paraId="5EFA3082" w14:textId="77777777" w:rsidR="00395D66" w:rsidRPr="007273CE" w:rsidRDefault="00395D66" w:rsidP="00CE487B">
      <w:pPr>
        <w:numPr>
          <w:ilvl w:val="0"/>
          <w:numId w:val="5"/>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Computer Software</w:t>
      </w:r>
    </w:p>
    <w:p w14:paraId="3F23E2D0" w14:textId="77777777" w:rsidR="00395D66" w:rsidRPr="007273CE" w:rsidRDefault="00395D66" w:rsidP="00CE487B">
      <w:pPr>
        <w:numPr>
          <w:ilvl w:val="0"/>
          <w:numId w:val="7"/>
        </w:numPr>
        <w:suppressAutoHyphens/>
        <w:spacing w:after="0" w:line="240" w:lineRule="auto"/>
        <w:rPr>
          <w:rFonts w:ascii="Times New Roman" w:hAnsi="Times New Roman" w:cs="Times New Roman"/>
          <w:b/>
          <w:sz w:val="20"/>
          <w:szCs w:val="20"/>
        </w:rPr>
      </w:pPr>
      <w:r w:rsidRPr="007273CE">
        <w:rPr>
          <w:rFonts w:ascii="Times New Roman" w:hAnsi="Times New Roman" w:cs="Times New Roman"/>
          <w:b/>
          <w:sz w:val="20"/>
          <w:szCs w:val="20"/>
        </w:rPr>
        <w:t xml:space="preserve">Hardware </w:t>
      </w:r>
    </w:p>
    <w:p w14:paraId="5EC11B81" w14:textId="77777777" w:rsidR="00395D66" w:rsidRPr="007273CE" w:rsidRDefault="00395D66" w:rsidP="00CE487B">
      <w:pPr>
        <w:numPr>
          <w:ilvl w:val="0"/>
          <w:numId w:val="8"/>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The hardware is the part of the computer you can touch and see.</w:t>
      </w:r>
    </w:p>
    <w:p w14:paraId="31490AD1" w14:textId="77777777" w:rsidR="00395D66" w:rsidRPr="007273CE" w:rsidRDefault="00395D66" w:rsidP="00CE487B">
      <w:pPr>
        <w:numPr>
          <w:ilvl w:val="0"/>
          <w:numId w:val="8"/>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 xml:space="preserve">The computer and all equipment attached to it are called </w:t>
      </w:r>
      <w:r w:rsidRPr="007273CE">
        <w:rPr>
          <w:rFonts w:ascii="Times New Roman" w:hAnsi="Times New Roman" w:cs="Times New Roman"/>
          <w:b/>
          <w:bCs/>
          <w:sz w:val="20"/>
          <w:szCs w:val="20"/>
        </w:rPr>
        <w:t>hardware</w:t>
      </w:r>
      <w:r w:rsidRPr="007273CE">
        <w:rPr>
          <w:rFonts w:ascii="Times New Roman" w:hAnsi="Times New Roman" w:cs="Times New Roman"/>
          <w:sz w:val="20"/>
          <w:szCs w:val="20"/>
        </w:rPr>
        <w:t xml:space="preserve">. </w:t>
      </w:r>
    </w:p>
    <w:p w14:paraId="5A30BD6E" w14:textId="77777777" w:rsidR="00395D66" w:rsidRPr="007273CE" w:rsidRDefault="00395D66" w:rsidP="00CE487B">
      <w:pPr>
        <w:numPr>
          <w:ilvl w:val="0"/>
          <w:numId w:val="8"/>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Example: Monitor, Keyboard, Mouse</w:t>
      </w:r>
    </w:p>
    <w:p w14:paraId="1AE00612" w14:textId="77777777" w:rsidR="00395D66" w:rsidRPr="007273CE" w:rsidRDefault="00395D66" w:rsidP="00CE487B">
      <w:pPr>
        <w:numPr>
          <w:ilvl w:val="0"/>
          <w:numId w:val="3"/>
        </w:numPr>
        <w:suppressAutoHyphens/>
        <w:spacing w:after="0" w:line="240" w:lineRule="auto"/>
        <w:rPr>
          <w:rFonts w:ascii="Times New Roman" w:hAnsi="Times New Roman" w:cs="Times New Roman"/>
          <w:b/>
          <w:sz w:val="20"/>
          <w:szCs w:val="20"/>
        </w:rPr>
      </w:pPr>
      <w:r w:rsidRPr="007273CE">
        <w:rPr>
          <w:rFonts w:ascii="Times New Roman" w:hAnsi="Times New Roman" w:cs="Times New Roman"/>
          <w:b/>
          <w:sz w:val="20"/>
          <w:szCs w:val="20"/>
        </w:rPr>
        <w:t>Software</w:t>
      </w:r>
    </w:p>
    <w:p w14:paraId="1F55A39A" w14:textId="77777777" w:rsidR="00395D66" w:rsidRPr="007273CE" w:rsidRDefault="00395D66" w:rsidP="00CE487B">
      <w:pPr>
        <w:numPr>
          <w:ilvl w:val="0"/>
          <w:numId w:val="6"/>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Software is a part of the computer you cannot touch. </w:t>
      </w:r>
    </w:p>
    <w:p w14:paraId="3372143A" w14:textId="77777777" w:rsidR="00395D66" w:rsidRPr="007273CE" w:rsidRDefault="00395D66" w:rsidP="00CE487B">
      <w:pPr>
        <w:numPr>
          <w:ilvl w:val="0"/>
          <w:numId w:val="6"/>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 xml:space="preserve">The instructions that tell it what to do are called </w:t>
      </w:r>
      <w:r w:rsidRPr="007273CE">
        <w:rPr>
          <w:rFonts w:ascii="Times New Roman" w:hAnsi="Times New Roman" w:cs="Times New Roman"/>
          <w:b/>
          <w:bCs/>
          <w:sz w:val="20"/>
          <w:szCs w:val="20"/>
        </w:rPr>
        <w:t>software</w:t>
      </w:r>
      <w:r w:rsidRPr="007273CE">
        <w:rPr>
          <w:rFonts w:ascii="Times New Roman" w:hAnsi="Times New Roman" w:cs="Times New Roman"/>
          <w:sz w:val="20"/>
          <w:szCs w:val="20"/>
        </w:rPr>
        <w:t xml:space="preserve">. </w:t>
      </w:r>
    </w:p>
    <w:p w14:paraId="3A7EC146" w14:textId="77777777" w:rsidR="00395D66" w:rsidRPr="007273CE" w:rsidRDefault="00395D66" w:rsidP="00CE487B">
      <w:pPr>
        <w:numPr>
          <w:ilvl w:val="0"/>
          <w:numId w:val="6"/>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 xml:space="preserve">Software consists of computer programs and procedures that perform some tasks on your computer. </w:t>
      </w:r>
    </w:p>
    <w:p w14:paraId="2BC969DB" w14:textId="77777777" w:rsidR="00395D66" w:rsidRPr="007273CE" w:rsidRDefault="00395D66" w:rsidP="00CE487B">
      <w:pPr>
        <w:numPr>
          <w:ilvl w:val="0"/>
          <w:numId w:val="6"/>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 xml:space="preserve">Computer software is divided into </w:t>
      </w:r>
      <w:r w:rsidRPr="007273CE">
        <w:rPr>
          <w:rFonts w:ascii="Times New Roman" w:hAnsi="Times New Roman" w:cs="Times New Roman"/>
          <w:b/>
          <w:bCs/>
          <w:sz w:val="20"/>
          <w:szCs w:val="20"/>
        </w:rPr>
        <w:t>three</w:t>
      </w:r>
      <w:r w:rsidRPr="007273CE">
        <w:rPr>
          <w:rFonts w:ascii="Times New Roman" w:hAnsi="Times New Roman" w:cs="Times New Roman"/>
          <w:sz w:val="20"/>
          <w:szCs w:val="20"/>
        </w:rPr>
        <w:t xml:space="preserve"> basic types</w:t>
      </w:r>
    </w:p>
    <w:p w14:paraId="68EEBEB6" w14:textId="77777777" w:rsidR="00395D66" w:rsidRPr="007273CE" w:rsidRDefault="00395D66" w:rsidP="00CE487B">
      <w:pPr>
        <w:numPr>
          <w:ilvl w:val="0"/>
          <w:numId w:val="4"/>
        </w:numPr>
        <w:suppressAutoHyphens/>
        <w:spacing w:after="0" w:line="240" w:lineRule="auto"/>
        <w:rPr>
          <w:rFonts w:ascii="Times New Roman" w:hAnsi="Times New Roman" w:cs="Times New Roman"/>
          <w:b/>
          <w:sz w:val="20"/>
          <w:szCs w:val="20"/>
        </w:rPr>
      </w:pPr>
      <w:r w:rsidRPr="007273CE">
        <w:rPr>
          <w:rFonts w:ascii="Times New Roman" w:hAnsi="Times New Roman" w:cs="Times New Roman"/>
          <w:b/>
          <w:iCs/>
          <w:sz w:val="20"/>
          <w:szCs w:val="20"/>
        </w:rPr>
        <w:t>System software</w:t>
      </w:r>
      <w:r w:rsidRPr="007273CE">
        <w:rPr>
          <w:rFonts w:ascii="Times New Roman" w:hAnsi="Times New Roman" w:cs="Times New Roman"/>
          <w:b/>
          <w:sz w:val="20"/>
          <w:szCs w:val="20"/>
        </w:rPr>
        <w:t xml:space="preserve"> </w:t>
      </w:r>
    </w:p>
    <w:p w14:paraId="2A174940" w14:textId="77777777" w:rsidR="00395D66" w:rsidRPr="007273CE" w:rsidRDefault="00395D66" w:rsidP="00CE487B">
      <w:pPr>
        <w:numPr>
          <w:ilvl w:val="0"/>
          <w:numId w:val="4"/>
        </w:numPr>
        <w:suppressAutoHyphens/>
        <w:spacing w:after="0" w:line="240" w:lineRule="auto"/>
        <w:rPr>
          <w:rFonts w:ascii="Times New Roman" w:hAnsi="Times New Roman" w:cs="Times New Roman"/>
          <w:b/>
          <w:iCs/>
          <w:sz w:val="20"/>
          <w:szCs w:val="20"/>
        </w:rPr>
      </w:pPr>
      <w:r w:rsidRPr="007273CE">
        <w:rPr>
          <w:rFonts w:ascii="Times New Roman" w:hAnsi="Times New Roman" w:cs="Times New Roman"/>
          <w:b/>
          <w:iCs/>
          <w:sz w:val="20"/>
          <w:szCs w:val="20"/>
        </w:rPr>
        <w:t>Application software</w:t>
      </w:r>
    </w:p>
    <w:p w14:paraId="5A61DCC3" w14:textId="77777777" w:rsidR="00395D66" w:rsidRPr="007273CE" w:rsidRDefault="00395D66" w:rsidP="00CE487B">
      <w:pPr>
        <w:numPr>
          <w:ilvl w:val="0"/>
          <w:numId w:val="4"/>
        </w:numPr>
        <w:tabs>
          <w:tab w:val="clear" w:pos="0"/>
          <w:tab w:val="num" w:pos="-90"/>
        </w:tabs>
        <w:suppressAutoHyphens/>
        <w:spacing w:after="0" w:line="240" w:lineRule="auto"/>
        <w:rPr>
          <w:rFonts w:ascii="Times New Roman" w:hAnsi="Times New Roman" w:cs="Times New Roman"/>
          <w:b/>
          <w:sz w:val="20"/>
          <w:szCs w:val="20"/>
        </w:rPr>
      </w:pPr>
      <w:r w:rsidRPr="007273CE">
        <w:rPr>
          <w:rFonts w:ascii="Times New Roman" w:hAnsi="Times New Roman" w:cs="Times New Roman"/>
          <w:b/>
          <w:sz w:val="20"/>
          <w:szCs w:val="20"/>
        </w:rPr>
        <w:t>Programming software</w:t>
      </w:r>
    </w:p>
    <w:p w14:paraId="775F0DBD" w14:textId="77777777" w:rsidR="00395D66" w:rsidRPr="007273CE" w:rsidRDefault="00395D66" w:rsidP="00CE487B">
      <w:pPr>
        <w:numPr>
          <w:ilvl w:val="0"/>
          <w:numId w:val="9"/>
        </w:numPr>
        <w:suppressAutoHyphens/>
        <w:spacing w:after="0" w:line="240" w:lineRule="auto"/>
        <w:rPr>
          <w:rFonts w:ascii="Times New Roman" w:hAnsi="Times New Roman" w:cs="Times New Roman"/>
          <w:b/>
          <w:sz w:val="20"/>
          <w:szCs w:val="20"/>
        </w:rPr>
      </w:pPr>
      <w:r w:rsidRPr="007273CE">
        <w:rPr>
          <w:rFonts w:ascii="Times New Roman" w:hAnsi="Times New Roman" w:cs="Times New Roman"/>
          <w:b/>
          <w:iCs/>
          <w:sz w:val="20"/>
          <w:szCs w:val="20"/>
        </w:rPr>
        <w:t xml:space="preserve">System </w:t>
      </w:r>
      <w:proofErr w:type="gramStart"/>
      <w:r w:rsidRPr="007273CE">
        <w:rPr>
          <w:rFonts w:ascii="Times New Roman" w:hAnsi="Times New Roman" w:cs="Times New Roman"/>
          <w:b/>
          <w:iCs/>
          <w:sz w:val="20"/>
          <w:szCs w:val="20"/>
        </w:rPr>
        <w:t>software</w:t>
      </w:r>
      <w:r w:rsidRPr="007273CE">
        <w:rPr>
          <w:rFonts w:ascii="Times New Roman" w:hAnsi="Times New Roman" w:cs="Times New Roman"/>
          <w:b/>
          <w:sz w:val="20"/>
          <w:szCs w:val="20"/>
        </w:rPr>
        <w:t xml:space="preserve"> :</w:t>
      </w:r>
      <w:proofErr w:type="gramEnd"/>
    </w:p>
    <w:p w14:paraId="149EF0E4" w14:textId="77777777" w:rsidR="00395D66" w:rsidRPr="007273CE" w:rsidRDefault="00395D66" w:rsidP="00CE487B">
      <w:pPr>
        <w:spacing w:line="240" w:lineRule="auto"/>
        <w:ind w:left="720"/>
        <w:rPr>
          <w:rFonts w:ascii="Times New Roman" w:hAnsi="Times New Roman" w:cs="Times New Roman"/>
          <w:sz w:val="20"/>
          <w:szCs w:val="20"/>
        </w:rPr>
      </w:pPr>
      <w:r w:rsidRPr="007273CE">
        <w:rPr>
          <w:rFonts w:ascii="Times New Roman" w:hAnsi="Times New Roman" w:cs="Times New Roman"/>
          <w:b/>
          <w:bCs/>
          <w:i/>
          <w:iCs/>
          <w:sz w:val="20"/>
          <w:szCs w:val="20"/>
        </w:rPr>
        <w:t>Operating System</w:t>
      </w:r>
      <w:r w:rsidRPr="007273CE">
        <w:rPr>
          <w:rFonts w:ascii="Times New Roman" w:hAnsi="Times New Roman" w:cs="Times New Roman"/>
          <w:b/>
          <w:bCs/>
          <w:sz w:val="20"/>
          <w:szCs w:val="20"/>
        </w:rPr>
        <w:t xml:space="preserve"> </w:t>
      </w:r>
      <w:r w:rsidRPr="007273CE">
        <w:rPr>
          <w:rFonts w:ascii="Times New Roman" w:hAnsi="Times New Roman" w:cs="Times New Roman"/>
          <w:sz w:val="20"/>
          <w:szCs w:val="20"/>
        </w:rPr>
        <w:t>is the base program on a computer is considered system software.  It tells the computer how to work or operate.  The operating system also allows you to load other programs that do specialized tasks on to your computer.                          (ex. Windows XP and Vista</w:t>
      </w:r>
    </w:p>
    <w:p w14:paraId="308C1D97" w14:textId="77777777" w:rsidR="00395D66" w:rsidRPr="007273CE" w:rsidRDefault="00395D66" w:rsidP="00CE487B">
      <w:pPr>
        <w:numPr>
          <w:ilvl w:val="0"/>
          <w:numId w:val="9"/>
        </w:numPr>
        <w:suppressAutoHyphens/>
        <w:spacing w:after="0" w:line="240" w:lineRule="auto"/>
        <w:rPr>
          <w:rFonts w:ascii="Times New Roman" w:hAnsi="Times New Roman" w:cs="Times New Roman"/>
          <w:b/>
          <w:iCs/>
          <w:sz w:val="20"/>
          <w:szCs w:val="20"/>
        </w:rPr>
      </w:pPr>
      <w:r w:rsidRPr="007273CE">
        <w:rPr>
          <w:rFonts w:ascii="Times New Roman" w:hAnsi="Times New Roman" w:cs="Times New Roman"/>
          <w:b/>
          <w:iCs/>
          <w:sz w:val="20"/>
          <w:szCs w:val="20"/>
        </w:rPr>
        <w:t>Application software:</w:t>
      </w:r>
    </w:p>
    <w:p w14:paraId="0A57FDA1" w14:textId="77777777" w:rsidR="00395D66" w:rsidRPr="007273CE" w:rsidRDefault="00395D66" w:rsidP="00CE487B">
      <w:pPr>
        <w:spacing w:line="240" w:lineRule="auto"/>
        <w:ind w:left="720"/>
        <w:rPr>
          <w:rFonts w:ascii="Times New Roman" w:hAnsi="Times New Roman" w:cs="Times New Roman"/>
          <w:sz w:val="20"/>
          <w:szCs w:val="20"/>
        </w:rPr>
      </w:pPr>
      <w:r w:rsidRPr="007273CE">
        <w:rPr>
          <w:rFonts w:ascii="Times New Roman" w:hAnsi="Times New Roman" w:cs="Times New Roman"/>
          <w:b/>
          <w:bCs/>
          <w:i/>
          <w:iCs/>
          <w:sz w:val="20"/>
          <w:szCs w:val="20"/>
        </w:rPr>
        <w:t>Application software</w:t>
      </w:r>
      <w:r w:rsidRPr="007273CE">
        <w:rPr>
          <w:rFonts w:ascii="Times New Roman" w:hAnsi="Times New Roman" w:cs="Times New Roman"/>
          <w:b/>
          <w:bCs/>
          <w:sz w:val="20"/>
          <w:szCs w:val="20"/>
        </w:rPr>
        <w:t xml:space="preserve"> </w:t>
      </w:r>
      <w:r w:rsidRPr="007273CE">
        <w:rPr>
          <w:rFonts w:ascii="Times New Roman" w:hAnsi="Times New Roman" w:cs="Times New Roman"/>
          <w:sz w:val="20"/>
          <w:szCs w:val="20"/>
        </w:rPr>
        <w:t>allows you to accomplish one or more specific (non-computer related) tasks. Such as computer games for entertainment or Microsoft Word for typing</w:t>
      </w:r>
    </w:p>
    <w:p w14:paraId="6CA9BFCF" w14:textId="77777777" w:rsidR="00395D66" w:rsidRPr="007273CE" w:rsidRDefault="00395D66" w:rsidP="00CE487B">
      <w:pPr>
        <w:numPr>
          <w:ilvl w:val="0"/>
          <w:numId w:val="9"/>
        </w:numPr>
        <w:suppressAutoHyphens/>
        <w:spacing w:after="0" w:line="240" w:lineRule="auto"/>
        <w:rPr>
          <w:rFonts w:ascii="Times New Roman" w:hAnsi="Times New Roman" w:cs="Times New Roman"/>
          <w:b/>
          <w:sz w:val="20"/>
          <w:szCs w:val="20"/>
        </w:rPr>
      </w:pPr>
      <w:r w:rsidRPr="007273CE">
        <w:rPr>
          <w:rFonts w:ascii="Times New Roman" w:hAnsi="Times New Roman" w:cs="Times New Roman"/>
          <w:b/>
          <w:sz w:val="20"/>
          <w:szCs w:val="20"/>
        </w:rPr>
        <w:t>Programming software</w:t>
      </w:r>
    </w:p>
    <w:p w14:paraId="47305C7D" w14:textId="77777777" w:rsidR="00395D66" w:rsidRPr="007273CE" w:rsidRDefault="00395D66" w:rsidP="00CE487B">
      <w:pPr>
        <w:spacing w:line="240" w:lineRule="auto"/>
        <w:ind w:left="360"/>
        <w:rPr>
          <w:rFonts w:ascii="Times New Roman" w:hAnsi="Times New Roman" w:cs="Times New Roman"/>
          <w:sz w:val="20"/>
          <w:szCs w:val="20"/>
        </w:rPr>
      </w:pPr>
      <w:r w:rsidRPr="007273CE">
        <w:rPr>
          <w:rFonts w:ascii="Times New Roman" w:hAnsi="Times New Roman" w:cs="Times New Roman"/>
          <w:b/>
          <w:bCs/>
          <w:i/>
          <w:iCs/>
          <w:sz w:val="20"/>
          <w:szCs w:val="20"/>
        </w:rPr>
        <w:t xml:space="preserve">   Programming software</w:t>
      </w:r>
      <w:r w:rsidRPr="007273CE">
        <w:rPr>
          <w:rFonts w:ascii="Times New Roman" w:hAnsi="Times New Roman" w:cs="Times New Roman"/>
          <w:b/>
          <w:bCs/>
          <w:sz w:val="20"/>
          <w:szCs w:val="20"/>
        </w:rPr>
        <w:t xml:space="preserve"> </w:t>
      </w:r>
      <w:r w:rsidRPr="007273CE">
        <w:rPr>
          <w:rFonts w:ascii="Times New Roman" w:hAnsi="Times New Roman" w:cs="Times New Roman"/>
          <w:sz w:val="20"/>
          <w:szCs w:val="20"/>
        </w:rPr>
        <w:t xml:space="preserve">provides tools to assist a computer programmer in    writing programs and software. </w:t>
      </w:r>
    </w:p>
    <w:p w14:paraId="2558FDA8" w14:textId="77777777" w:rsidR="00395D66" w:rsidRPr="007273CE" w:rsidRDefault="00395D66" w:rsidP="00CE487B">
      <w:pPr>
        <w:pStyle w:val="BodyTextIndent"/>
        <w:numPr>
          <w:ilvl w:val="0"/>
          <w:numId w:val="16"/>
        </w:numPr>
        <w:rPr>
          <w:rFonts w:ascii="Times New Roman" w:hAnsi="Times New Roman" w:cs="Times New Roman"/>
          <w:b/>
          <w:bCs/>
          <w:sz w:val="20"/>
          <w:szCs w:val="20"/>
        </w:rPr>
      </w:pPr>
      <w:r w:rsidRPr="007273CE">
        <w:rPr>
          <w:rFonts w:ascii="Times New Roman" w:hAnsi="Times New Roman" w:cs="Times New Roman"/>
          <w:b/>
          <w:bCs/>
          <w:sz w:val="20"/>
          <w:szCs w:val="20"/>
        </w:rPr>
        <w:t>Block Diagram of Computer</w:t>
      </w:r>
    </w:p>
    <w:p w14:paraId="6207CC21" w14:textId="77777777" w:rsidR="00395D66" w:rsidRPr="007273CE" w:rsidRDefault="00395D66" w:rsidP="00CE487B">
      <w:pPr>
        <w:pStyle w:val="BodyTextIndent"/>
        <w:ind w:left="0"/>
        <w:rPr>
          <w:rFonts w:ascii="Times New Roman" w:hAnsi="Times New Roman" w:cs="Times New Roman"/>
          <w:b/>
          <w:bCs/>
          <w:sz w:val="20"/>
          <w:szCs w:val="20"/>
        </w:rPr>
      </w:pPr>
    </w:p>
    <w:p w14:paraId="602EED5F" w14:textId="77777777" w:rsidR="00395D66" w:rsidRPr="007273CE" w:rsidRDefault="00395D66" w:rsidP="00CE487B">
      <w:pPr>
        <w:pStyle w:val="BodyTextIndent"/>
        <w:ind w:left="0"/>
        <w:rPr>
          <w:rFonts w:ascii="Times New Roman" w:hAnsi="Times New Roman" w:cs="Times New Roman"/>
          <w:sz w:val="20"/>
          <w:szCs w:val="20"/>
        </w:rPr>
      </w:pPr>
      <w:r w:rsidRPr="007273CE">
        <w:rPr>
          <w:rFonts w:ascii="Times New Roman" w:hAnsi="Times New Roman" w:cs="Times New Roman"/>
          <w:noProof/>
          <w:sz w:val="20"/>
          <w:szCs w:val="20"/>
          <w:lang w:eastAsia="en-US"/>
        </w:rPr>
        <w:drawing>
          <wp:inline distT="0" distB="0" distL="0" distR="0" wp14:anchorId="38FA4918" wp14:editId="74D2E546">
            <wp:extent cx="4276325" cy="1767328"/>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276659" cy="1767466"/>
                    </a:xfrm>
                    <a:prstGeom prst="rect">
                      <a:avLst/>
                    </a:prstGeom>
                    <a:noFill/>
                    <a:ln w="9525">
                      <a:noFill/>
                      <a:miter lim="800000"/>
                      <a:headEnd/>
                      <a:tailEnd/>
                    </a:ln>
                  </pic:spPr>
                </pic:pic>
              </a:graphicData>
            </a:graphic>
          </wp:inline>
        </w:drawing>
      </w:r>
    </w:p>
    <w:p w14:paraId="0355381F" w14:textId="77777777" w:rsidR="00395D66" w:rsidRPr="007273CE" w:rsidRDefault="00395D66" w:rsidP="00CE487B">
      <w:pPr>
        <w:pStyle w:val="BodyTextIndent"/>
        <w:numPr>
          <w:ilvl w:val="0"/>
          <w:numId w:val="10"/>
        </w:numPr>
        <w:rPr>
          <w:rFonts w:ascii="Times New Roman" w:hAnsi="Times New Roman" w:cs="Times New Roman"/>
          <w:b/>
          <w:bCs/>
          <w:sz w:val="20"/>
          <w:szCs w:val="20"/>
        </w:rPr>
      </w:pPr>
      <w:r w:rsidRPr="007273CE">
        <w:rPr>
          <w:rFonts w:ascii="Times New Roman" w:hAnsi="Times New Roman" w:cs="Times New Roman"/>
          <w:b/>
          <w:bCs/>
          <w:sz w:val="20"/>
          <w:szCs w:val="20"/>
        </w:rPr>
        <w:t>Central Processing Unit (CPU)</w:t>
      </w:r>
    </w:p>
    <w:p w14:paraId="7756B23C" w14:textId="77777777" w:rsidR="00395D66" w:rsidRPr="007273CE" w:rsidRDefault="00395D66" w:rsidP="00CE487B">
      <w:pPr>
        <w:pStyle w:val="BodyTextIndent"/>
        <w:ind w:left="0"/>
        <w:rPr>
          <w:rFonts w:ascii="Times New Roman" w:hAnsi="Times New Roman" w:cs="Times New Roman"/>
          <w:sz w:val="20"/>
          <w:szCs w:val="20"/>
        </w:rPr>
      </w:pPr>
    </w:p>
    <w:p w14:paraId="540091BF" w14:textId="77777777" w:rsidR="00395D66" w:rsidRPr="007273CE" w:rsidRDefault="00395D66" w:rsidP="00CE487B">
      <w:pPr>
        <w:pStyle w:val="BodyTextIndent"/>
        <w:numPr>
          <w:ilvl w:val="0"/>
          <w:numId w:val="11"/>
        </w:numPr>
        <w:rPr>
          <w:rFonts w:ascii="Times New Roman" w:hAnsi="Times New Roman" w:cs="Times New Roman"/>
          <w:sz w:val="20"/>
          <w:szCs w:val="20"/>
        </w:rPr>
      </w:pPr>
      <w:r w:rsidRPr="007273CE">
        <w:rPr>
          <w:rFonts w:ascii="Times New Roman" w:hAnsi="Times New Roman" w:cs="Times New Roman"/>
          <w:sz w:val="20"/>
          <w:szCs w:val="20"/>
        </w:rPr>
        <w:t>It performs all the processing of input data. In microcomputers, the CPU is built on a single chip or integrated Circuit (IC) and is called as a Microprocessor.</w:t>
      </w:r>
    </w:p>
    <w:p w14:paraId="34E43729" w14:textId="77777777" w:rsidR="00395D66" w:rsidRPr="007273CE" w:rsidRDefault="00395D66" w:rsidP="00CE487B">
      <w:pPr>
        <w:pStyle w:val="BodyTextIndent"/>
        <w:ind w:left="720"/>
        <w:rPr>
          <w:rFonts w:ascii="Times New Roman" w:hAnsi="Times New Roman" w:cs="Times New Roman"/>
          <w:sz w:val="20"/>
          <w:szCs w:val="20"/>
        </w:rPr>
      </w:pPr>
    </w:p>
    <w:p w14:paraId="3224F384" w14:textId="77777777" w:rsidR="00395D66" w:rsidRPr="007273CE" w:rsidRDefault="00395D66" w:rsidP="00CE487B">
      <w:pPr>
        <w:pStyle w:val="BodyTextIndent"/>
        <w:numPr>
          <w:ilvl w:val="0"/>
          <w:numId w:val="11"/>
        </w:numPr>
        <w:rPr>
          <w:rFonts w:ascii="Times New Roman" w:hAnsi="Times New Roman" w:cs="Times New Roman"/>
          <w:sz w:val="20"/>
          <w:szCs w:val="20"/>
        </w:rPr>
      </w:pPr>
      <w:r w:rsidRPr="007273CE">
        <w:rPr>
          <w:rFonts w:ascii="Times New Roman" w:hAnsi="Times New Roman" w:cs="Times New Roman"/>
          <w:sz w:val="20"/>
          <w:szCs w:val="20"/>
        </w:rPr>
        <w:t>CPU consists of following parts:</w:t>
      </w:r>
    </w:p>
    <w:p w14:paraId="4E9EDDB4"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lastRenderedPageBreak/>
        <w:t>1. Arithmetic Logic Unit (ALU)</w:t>
      </w:r>
    </w:p>
    <w:p w14:paraId="3FAC188F"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2. Control Unit (CU)</w:t>
      </w:r>
    </w:p>
    <w:p w14:paraId="4836FB71"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3. Memory Unit (MU)</w:t>
      </w:r>
    </w:p>
    <w:p w14:paraId="0059018F"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4. Registers</w:t>
      </w:r>
    </w:p>
    <w:p w14:paraId="719D86D0"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5. Buses</w:t>
      </w:r>
    </w:p>
    <w:p w14:paraId="4349DEC9"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 xml:space="preserve">6. Clock </w:t>
      </w:r>
    </w:p>
    <w:p w14:paraId="03F4AB9A" w14:textId="77777777" w:rsidR="00395D66" w:rsidRPr="007273CE" w:rsidRDefault="00395D66" w:rsidP="00CE487B">
      <w:pPr>
        <w:pStyle w:val="BodyTextIndent"/>
        <w:ind w:left="720"/>
        <w:rPr>
          <w:rFonts w:ascii="Times New Roman" w:hAnsi="Times New Roman" w:cs="Times New Roman"/>
          <w:sz w:val="20"/>
          <w:szCs w:val="20"/>
        </w:rPr>
      </w:pPr>
    </w:p>
    <w:p w14:paraId="5C67D99B" w14:textId="77777777" w:rsidR="00395D66" w:rsidRPr="007273CE" w:rsidRDefault="00395D66" w:rsidP="00CE487B">
      <w:pPr>
        <w:pStyle w:val="BodyTextIndent"/>
        <w:numPr>
          <w:ilvl w:val="0"/>
          <w:numId w:val="10"/>
        </w:numPr>
        <w:rPr>
          <w:rFonts w:ascii="Times New Roman" w:hAnsi="Times New Roman" w:cs="Times New Roman"/>
          <w:sz w:val="20"/>
          <w:szCs w:val="20"/>
        </w:rPr>
      </w:pPr>
      <w:r w:rsidRPr="007273CE">
        <w:rPr>
          <w:rFonts w:ascii="Times New Roman" w:hAnsi="Times New Roman" w:cs="Times New Roman"/>
          <w:b/>
          <w:bCs/>
          <w:sz w:val="20"/>
          <w:szCs w:val="20"/>
        </w:rPr>
        <w:t>Memory Unit</w:t>
      </w:r>
    </w:p>
    <w:p w14:paraId="17140506" w14:textId="77777777" w:rsidR="00395D66" w:rsidRPr="007273CE" w:rsidRDefault="00395D66" w:rsidP="00CE487B">
      <w:pPr>
        <w:pStyle w:val="BodyTextIndent"/>
        <w:ind w:left="720"/>
        <w:rPr>
          <w:rFonts w:ascii="Times New Roman" w:hAnsi="Times New Roman" w:cs="Times New Roman"/>
          <w:sz w:val="20"/>
          <w:szCs w:val="20"/>
        </w:rPr>
      </w:pPr>
    </w:p>
    <w:p w14:paraId="7611785D"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It is used to store the data, instructions and information before, during and after the processing by ALU. It is also known as Main/Primary/Internal Memory.</w:t>
      </w:r>
    </w:p>
    <w:p w14:paraId="1743890A"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It is divided into 3 types:</w:t>
      </w:r>
    </w:p>
    <w:p w14:paraId="14ED04D9"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1. Read Only Memory (ROM)/Non-Volatile Memory</w:t>
      </w:r>
    </w:p>
    <w:p w14:paraId="63DFC5DB"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2. Random Access Memory (RAM)/ Volatile Memory</w:t>
      </w:r>
    </w:p>
    <w:p w14:paraId="1AB65846"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 xml:space="preserve">3. Complementary Metal Oxide Semiconductor Memory (CMOS) </w:t>
      </w:r>
    </w:p>
    <w:p w14:paraId="6065369E" w14:textId="77777777" w:rsidR="00395D66" w:rsidRPr="007273CE" w:rsidRDefault="00395D66" w:rsidP="00CE487B">
      <w:pPr>
        <w:pStyle w:val="BodyTextIndent"/>
        <w:numPr>
          <w:ilvl w:val="0"/>
          <w:numId w:val="10"/>
        </w:numPr>
        <w:rPr>
          <w:rFonts w:ascii="Times New Roman" w:hAnsi="Times New Roman" w:cs="Times New Roman"/>
          <w:sz w:val="20"/>
          <w:szCs w:val="20"/>
        </w:rPr>
      </w:pPr>
      <w:r w:rsidRPr="007273CE">
        <w:rPr>
          <w:rFonts w:ascii="Times New Roman" w:hAnsi="Times New Roman" w:cs="Times New Roman"/>
          <w:b/>
          <w:bCs/>
          <w:sz w:val="20"/>
          <w:szCs w:val="20"/>
        </w:rPr>
        <w:t>Read Only Memory (ROM)/Non-Volatile Memory</w:t>
      </w:r>
      <w:r w:rsidRPr="007273CE">
        <w:rPr>
          <w:rFonts w:ascii="Times New Roman" w:hAnsi="Times New Roman" w:cs="Times New Roman"/>
          <w:sz w:val="20"/>
          <w:szCs w:val="20"/>
        </w:rPr>
        <w:t xml:space="preserve"> </w:t>
      </w:r>
    </w:p>
    <w:p w14:paraId="25ED264A" w14:textId="77777777" w:rsidR="00395D66" w:rsidRPr="007273CE" w:rsidRDefault="00395D66" w:rsidP="00CE487B">
      <w:pPr>
        <w:pStyle w:val="BodyTextIndent"/>
        <w:ind w:left="720"/>
        <w:rPr>
          <w:rFonts w:ascii="Times New Roman" w:hAnsi="Times New Roman" w:cs="Times New Roman"/>
          <w:sz w:val="20"/>
          <w:szCs w:val="20"/>
        </w:rPr>
      </w:pPr>
    </w:p>
    <w:p w14:paraId="15E2A506"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 xml:space="preserve">ROM is permanent and is not erased when system is switched off. ROM is also called </w:t>
      </w:r>
      <w:r w:rsidRPr="007273CE">
        <w:rPr>
          <w:rFonts w:ascii="Times New Roman" w:hAnsi="Times New Roman" w:cs="Times New Roman"/>
          <w:i/>
          <w:iCs/>
          <w:sz w:val="20"/>
          <w:szCs w:val="20"/>
        </w:rPr>
        <w:t>Nonvolatile Memory. Memory capacity varies from 64 KB to 256 KB (1 KB = 1024 bytes).</w:t>
      </w:r>
    </w:p>
    <w:p w14:paraId="32E19D3D" w14:textId="77777777" w:rsidR="00395D66" w:rsidRPr="007273CE" w:rsidRDefault="00395D66" w:rsidP="00CE487B">
      <w:pPr>
        <w:pStyle w:val="BodyTextIndent"/>
        <w:numPr>
          <w:ilvl w:val="0"/>
          <w:numId w:val="12"/>
        </w:numPr>
        <w:rPr>
          <w:rFonts w:ascii="Times New Roman" w:hAnsi="Times New Roman" w:cs="Times New Roman"/>
          <w:sz w:val="20"/>
          <w:szCs w:val="20"/>
        </w:rPr>
      </w:pPr>
      <w:r w:rsidRPr="007273CE">
        <w:rPr>
          <w:rFonts w:ascii="Times New Roman" w:hAnsi="Times New Roman" w:cs="Times New Roman"/>
          <w:b/>
          <w:bCs/>
          <w:sz w:val="20"/>
          <w:szCs w:val="20"/>
        </w:rPr>
        <w:t>Types of ROM</w:t>
      </w:r>
    </w:p>
    <w:p w14:paraId="145A00A2"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1. Mask ROM</w:t>
      </w:r>
    </w:p>
    <w:p w14:paraId="5BD707AA"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2. PROM (Programmable Read Only Memory)</w:t>
      </w:r>
    </w:p>
    <w:p w14:paraId="634DE32A"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3. EPROM (Erasable Programmable Read Only Memory)</w:t>
      </w:r>
    </w:p>
    <w:p w14:paraId="3E10BD5E"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4. EEPROM (Electrically Erasable Programmable Read Only Memory)</w:t>
      </w:r>
    </w:p>
    <w:p w14:paraId="233D8356"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 xml:space="preserve">5. EAPROM (Electrically Alterable Programmable Read Only Memory) </w:t>
      </w:r>
    </w:p>
    <w:p w14:paraId="09E438F6" w14:textId="77777777" w:rsidR="00395D66" w:rsidRPr="007273CE" w:rsidRDefault="00395D66" w:rsidP="00CE487B">
      <w:pPr>
        <w:pStyle w:val="BodyTextIndent"/>
        <w:ind w:left="720"/>
        <w:rPr>
          <w:rFonts w:ascii="Times New Roman" w:hAnsi="Times New Roman" w:cs="Times New Roman"/>
          <w:sz w:val="20"/>
          <w:szCs w:val="20"/>
        </w:rPr>
      </w:pPr>
    </w:p>
    <w:p w14:paraId="1369EA1F" w14:textId="77777777" w:rsidR="00395D66" w:rsidRPr="007273CE" w:rsidRDefault="00395D66" w:rsidP="00CE487B">
      <w:pPr>
        <w:pStyle w:val="BodyTextIndent"/>
        <w:numPr>
          <w:ilvl w:val="0"/>
          <w:numId w:val="3"/>
        </w:numPr>
        <w:ind w:left="1080"/>
        <w:rPr>
          <w:rFonts w:ascii="Times New Roman" w:hAnsi="Times New Roman" w:cs="Times New Roman"/>
          <w:sz w:val="20"/>
          <w:szCs w:val="20"/>
        </w:rPr>
      </w:pPr>
      <w:r w:rsidRPr="007273CE">
        <w:rPr>
          <w:rFonts w:ascii="Times New Roman" w:hAnsi="Times New Roman" w:cs="Times New Roman"/>
          <w:b/>
          <w:bCs/>
          <w:sz w:val="20"/>
          <w:szCs w:val="20"/>
        </w:rPr>
        <w:t>Random Access Memory (RAM)/ Volatile Memory</w:t>
      </w:r>
      <w:r w:rsidRPr="007273CE">
        <w:rPr>
          <w:rFonts w:ascii="Times New Roman" w:hAnsi="Times New Roman" w:cs="Times New Roman"/>
          <w:sz w:val="20"/>
          <w:szCs w:val="20"/>
        </w:rPr>
        <w:t xml:space="preserve"> </w:t>
      </w:r>
    </w:p>
    <w:p w14:paraId="614755F1"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 xml:space="preserve">RAM is temporary and is erased when the computer is switched off. RAM is also called </w:t>
      </w:r>
      <w:r w:rsidRPr="007273CE">
        <w:rPr>
          <w:rFonts w:ascii="Times New Roman" w:hAnsi="Times New Roman" w:cs="Times New Roman"/>
          <w:i/>
          <w:iCs/>
          <w:sz w:val="20"/>
          <w:szCs w:val="20"/>
        </w:rPr>
        <w:t>volatile Memory. Memory capacity varies from 640 KB to several megabytes (1 Megabyte = 1024 KB).</w:t>
      </w:r>
    </w:p>
    <w:p w14:paraId="08B8DE9D" w14:textId="77777777" w:rsidR="00395D66" w:rsidRPr="007273CE" w:rsidRDefault="00395D66" w:rsidP="00CE487B">
      <w:pPr>
        <w:pStyle w:val="BodyTextIndent"/>
        <w:numPr>
          <w:ilvl w:val="0"/>
          <w:numId w:val="13"/>
        </w:numPr>
        <w:rPr>
          <w:rFonts w:ascii="Times New Roman" w:hAnsi="Times New Roman" w:cs="Times New Roman"/>
          <w:sz w:val="20"/>
          <w:szCs w:val="20"/>
        </w:rPr>
      </w:pPr>
      <w:r w:rsidRPr="007273CE">
        <w:rPr>
          <w:rFonts w:ascii="Times New Roman" w:hAnsi="Times New Roman" w:cs="Times New Roman"/>
          <w:b/>
          <w:bCs/>
          <w:sz w:val="20"/>
          <w:szCs w:val="20"/>
        </w:rPr>
        <w:t xml:space="preserve">Types of </w:t>
      </w:r>
      <w:proofErr w:type="gramStart"/>
      <w:r w:rsidRPr="007273CE">
        <w:rPr>
          <w:rFonts w:ascii="Times New Roman" w:hAnsi="Times New Roman" w:cs="Times New Roman"/>
          <w:b/>
          <w:bCs/>
          <w:sz w:val="20"/>
          <w:szCs w:val="20"/>
        </w:rPr>
        <w:t>RAM</w:t>
      </w:r>
      <w:proofErr w:type="gramEnd"/>
    </w:p>
    <w:p w14:paraId="3740DB44"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1. Dynamic RAM (DRAM)</w:t>
      </w:r>
    </w:p>
    <w:p w14:paraId="4E289C50"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 xml:space="preserve">2. Static RAM (SRAM) </w:t>
      </w:r>
    </w:p>
    <w:p w14:paraId="07019663" w14:textId="77777777" w:rsidR="00395D66" w:rsidRPr="007273CE" w:rsidRDefault="00395D66" w:rsidP="00CE487B">
      <w:pPr>
        <w:pStyle w:val="BodyTextIndent"/>
        <w:ind w:left="720"/>
        <w:rPr>
          <w:rFonts w:ascii="Times New Roman" w:hAnsi="Times New Roman" w:cs="Times New Roman"/>
          <w:sz w:val="20"/>
          <w:szCs w:val="20"/>
        </w:rPr>
      </w:pPr>
    </w:p>
    <w:p w14:paraId="62F307F7" w14:textId="77777777" w:rsidR="00395D66" w:rsidRPr="007273CE" w:rsidRDefault="00395D66" w:rsidP="00CE487B">
      <w:pPr>
        <w:pStyle w:val="BodyTextIndent"/>
        <w:ind w:left="0"/>
        <w:rPr>
          <w:rFonts w:ascii="Times New Roman" w:hAnsi="Times New Roman" w:cs="Times New Roman"/>
          <w:b/>
          <w:bCs/>
          <w:sz w:val="20"/>
          <w:szCs w:val="20"/>
        </w:rPr>
      </w:pPr>
      <w:r w:rsidRPr="007273CE">
        <w:rPr>
          <w:rFonts w:ascii="Times New Roman" w:hAnsi="Times New Roman" w:cs="Times New Roman"/>
          <w:b/>
          <w:bCs/>
          <w:sz w:val="20"/>
          <w:szCs w:val="20"/>
        </w:rPr>
        <w:t xml:space="preserve">Differences between Dynamic RAM &amp; Static RAM </w:t>
      </w:r>
    </w:p>
    <w:p w14:paraId="20856AD2" w14:textId="77777777" w:rsidR="00395D66" w:rsidRPr="007273CE" w:rsidRDefault="00395D66" w:rsidP="00CE487B">
      <w:pPr>
        <w:pStyle w:val="BodyTextIndent"/>
        <w:ind w:left="0"/>
        <w:rPr>
          <w:rFonts w:ascii="Times New Roman" w:hAnsi="Times New Roman" w:cs="Times New Roman"/>
          <w:sz w:val="20"/>
          <w:szCs w:val="20"/>
        </w:rPr>
      </w:pPr>
      <w:r w:rsidRPr="007273CE">
        <w:rPr>
          <w:rFonts w:ascii="Times New Roman" w:hAnsi="Times New Roman" w:cs="Times New Roman"/>
          <w:noProof/>
          <w:sz w:val="20"/>
          <w:szCs w:val="20"/>
          <w:lang w:eastAsia="en-US"/>
        </w:rPr>
        <w:drawing>
          <wp:inline distT="0" distB="0" distL="0" distR="0" wp14:anchorId="59B29A2D" wp14:editId="33D191FB">
            <wp:extent cx="5939790" cy="2589530"/>
            <wp:effectExtent l="19050" t="0" r="381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939790" cy="2589530"/>
                    </a:xfrm>
                    <a:prstGeom prst="rect">
                      <a:avLst/>
                    </a:prstGeom>
                    <a:noFill/>
                    <a:ln w="9525">
                      <a:noFill/>
                      <a:miter lim="800000"/>
                      <a:headEnd/>
                      <a:tailEnd/>
                    </a:ln>
                  </pic:spPr>
                </pic:pic>
              </a:graphicData>
            </a:graphic>
          </wp:inline>
        </w:drawing>
      </w:r>
    </w:p>
    <w:p w14:paraId="395FB6D5" w14:textId="77777777" w:rsidR="00395D66" w:rsidRPr="007273CE" w:rsidRDefault="00395D66" w:rsidP="00CE487B">
      <w:pPr>
        <w:pStyle w:val="BodyTextIndent"/>
        <w:ind w:left="0"/>
        <w:rPr>
          <w:rFonts w:ascii="Times New Roman" w:hAnsi="Times New Roman" w:cs="Times New Roman"/>
          <w:sz w:val="20"/>
          <w:szCs w:val="20"/>
        </w:rPr>
      </w:pPr>
    </w:p>
    <w:p w14:paraId="27F5DA3A" w14:textId="77777777" w:rsidR="00395D66" w:rsidRPr="007273CE" w:rsidRDefault="00395D66" w:rsidP="00CE487B">
      <w:pPr>
        <w:pStyle w:val="BodyTextIndent"/>
        <w:numPr>
          <w:ilvl w:val="0"/>
          <w:numId w:val="14"/>
        </w:numPr>
        <w:rPr>
          <w:rFonts w:ascii="Times New Roman" w:hAnsi="Times New Roman" w:cs="Times New Roman"/>
          <w:sz w:val="20"/>
          <w:szCs w:val="20"/>
        </w:rPr>
      </w:pPr>
      <w:r w:rsidRPr="007273CE">
        <w:rPr>
          <w:rFonts w:ascii="Times New Roman" w:hAnsi="Times New Roman" w:cs="Times New Roman"/>
          <w:b/>
          <w:bCs/>
          <w:sz w:val="20"/>
          <w:szCs w:val="20"/>
        </w:rPr>
        <w:t>Complementary Metal Oxide Semiconductor Memory (CMOS)</w:t>
      </w:r>
      <w:r w:rsidRPr="007273CE">
        <w:rPr>
          <w:rFonts w:ascii="Times New Roman" w:hAnsi="Times New Roman" w:cs="Times New Roman"/>
          <w:sz w:val="20"/>
          <w:szCs w:val="20"/>
        </w:rPr>
        <w:t xml:space="preserve"> </w:t>
      </w:r>
    </w:p>
    <w:p w14:paraId="1DC1BC89" w14:textId="77777777" w:rsidR="00395D66" w:rsidRPr="007273CE" w:rsidRDefault="00395D66" w:rsidP="00CE487B">
      <w:pPr>
        <w:pStyle w:val="BodyTextIndent"/>
        <w:ind w:left="720"/>
        <w:rPr>
          <w:rFonts w:ascii="Times New Roman" w:hAnsi="Times New Roman" w:cs="Times New Roman"/>
          <w:sz w:val="20"/>
          <w:szCs w:val="20"/>
        </w:rPr>
      </w:pPr>
      <w:r w:rsidRPr="007273CE">
        <w:rPr>
          <w:rFonts w:ascii="Times New Roman" w:hAnsi="Times New Roman" w:cs="Times New Roman"/>
          <w:sz w:val="20"/>
          <w:szCs w:val="20"/>
        </w:rPr>
        <w:t>CMOS is used to store the system configuration, time, date and other important data.</w:t>
      </w:r>
    </w:p>
    <w:p w14:paraId="2C6AA8F7" w14:textId="77777777" w:rsidR="00395D66" w:rsidRPr="007273CE" w:rsidRDefault="00395D66" w:rsidP="00CE487B">
      <w:pPr>
        <w:pStyle w:val="BodyTextIndent"/>
        <w:numPr>
          <w:ilvl w:val="0"/>
          <w:numId w:val="15"/>
        </w:numPr>
        <w:rPr>
          <w:rFonts w:ascii="Times New Roman" w:hAnsi="Times New Roman" w:cs="Times New Roman"/>
          <w:sz w:val="20"/>
          <w:szCs w:val="20"/>
        </w:rPr>
      </w:pPr>
      <w:r w:rsidRPr="007273CE">
        <w:rPr>
          <w:rFonts w:ascii="Times New Roman" w:hAnsi="Times New Roman" w:cs="Times New Roman"/>
          <w:b/>
          <w:bCs/>
          <w:sz w:val="20"/>
          <w:szCs w:val="20"/>
        </w:rPr>
        <w:t>Input Devices</w:t>
      </w:r>
      <w:r w:rsidRPr="007273CE">
        <w:rPr>
          <w:rFonts w:ascii="Times New Roman" w:hAnsi="Times New Roman" w:cs="Times New Roman"/>
          <w:sz w:val="20"/>
          <w:szCs w:val="20"/>
        </w:rPr>
        <w:t xml:space="preserve">: devices through which computer receives the information </w:t>
      </w:r>
    </w:p>
    <w:p w14:paraId="12E0D35D" w14:textId="77777777" w:rsidR="00395D66" w:rsidRPr="007273CE" w:rsidRDefault="00395D66" w:rsidP="00CE487B">
      <w:pPr>
        <w:pStyle w:val="BodyTextIndent"/>
        <w:numPr>
          <w:ilvl w:val="2"/>
          <w:numId w:val="15"/>
        </w:numPr>
        <w:tabs>
          <w:tab w:val="clear" w:pos="2160"/>
        </w:tabs>
        <w:rPr>
          <w:rFonts w:ascii="Times New Roman" w:hAnsi="Times New Roman" w:cs="Times New Roman"/>
          <w:sz w:val="20"/>
          <w:szCs w:val="20"/>
        </w:rPr>
      </w:pPr>
      <w:r w:rsidRPr="007273CE">
        <w:rPr>
          <w:rFonts w:ascii="Times New Roman" w:hAnsi="Times New Roman" w:cs="Times New Roman"/>
          <w:sz w:val="20"/>
          <w:szCs w:val="20"/>
        </w:rPr>
        <w:lastRenderedPageBreak/>
        <w:t>Keyboard</w:t>
      </w:r>
    </w:p>
    <w:p w14:paraId="56196323" w14:textId="77777777" w:rsidR="00395D66" w:rsidRPr="007273CE" w:rsidRDefault="00395D66" w:rsidP="00CE487B">
      <w:pPr>
        <w:pStyle w:val="BodyTextIndent"/>
        <w:numPr>
          <w:ilvl w:val="2"/>
          <w:numId w:val="15"/>
        </w:numPr>
        <w:tabs>
          <w:tab w:val="clear" w:pos="2160"/>
        </w:tabs>
        <w:rPr>
          <w:rFonts w:ascii="Times New Roman" w:hAnsi="Times New Roman" w:cs="Times New Roman"/>
          <w:sz w:val="20"/>
          <w:szCs w:val="20"/>
        </w:rPr>
      </w:pPr>
      <w:r w:rsidRPr="007273CE">
        <w:rPr>
          <w:rFonts w:ascii="Times New Roman" w:hAnsi="Times New Roman" w:cs="Times New Roman"/>
          <w:sz w:val="20"/>
          <w:szCs w:val="20"/>
        </w:rPr>
        <w:t>Mouse</w:t>
      </w:r>
    </w:p>
    <w:p w14:paraId="26FD1314" w14:textId="77777777" w:rsidR="00395D66" w:rsidRPr="007273CE" w:rsidRDefault="00395D66" w:rsidP="00CE487B">
      <w:pPr>
        <w:pStyle w:val="BodyTextIndent"/>
        <w:numPr>
          <w:ilvl w:val="2"/>
          <w:numId w:val="15"/>
        </w:numPr>
        <w:tabs>
          <w:tab w:val="clear" w:pos="2160"/>
        </w:tabs>
        <w:rPr>
          <w:rFonts w:ascii="Times New Roman" w:hAnsi="Times New Roman" w:cs="Times New Roman"/>
          <w:sz w:val="20"/>
          <w:szCs w:val="20"/>
        </w:rPr>
      </w:pPr>
      <w:r w:rsidRPr="007273CE">
        <w:rPr>
          <w:rFonts w:ascii="Times New Roman" w:hAnsi="Times New Roman" w:cs="Times New Roman"/>
          <w:sz w:val="20"/>
          <w:szCs w:val="20"/>
        </w:rPr>
        <w:t>Scanner</w:t>
      </w:r>
    </w:p>
    <w:p w14:paraId="55D1A62E" w14:textId="77777777" w:rsidR="00395D66" w:rsidRPr="007273CE" w:rsidRDefault="00395D66" w:rsidP="00CE487B">
      <w:pPr>
        <w:pStyle w:val="BodyTextIndent"/>
        <w:numPr>
          <w:ilvl w:val="0"/>
          <w:numId w:val="15"/>
        </w:numPr>
        <w:rPr>
          <w:rFonts w:ascii="Times New Roman" w:hAnsi="Times New Roman" w:cs="Times New Roman"/>
          <w:sz w:val="20"/>
          <w:szCs w:val="20"/>
        </w:rPr>
      </w:pPr>
      <w:r w:rsidRPr="007273CE">
        <w:rPr>
          <w:rFonts w:ascii="Times New Roman" w:hAnsi="Times New Roman" w:cs="Times New Roman"/>
          <w:sz w:val="20"/>
          <w:szCs w:val="20"/>
        </w:rPr>
        <w:t xml:space="preserve">  </w:t>
      </w:r>
      <w:r w:rsidRPr="007273CE">
        <w:rPr>
          <w:rFonts w:ascii="Times New Roman" w:hAnsi="Times New Roman" w:cs="Times New Roman"/>
          <w:b/>
          <w:bCs/>
          <w:sz w:val="20"/>
          <w:szCs w:val="20"/>
        </w:rPr>
        <w:t>Output Devices</w:t>
      </w:r>
      <w:r w:rsidRPr="007273CE">
        <w:rPr>
          <w:rFonts w:ascii="Times New Roman" w:hAnsi="Times New Roman" w:cs="Times New Roman"/>
          <w:sz w:val="20"/>
          <w:szCs w:val="20"/>
        </w:rPr>
        <w:t xml:space="preserve">: The output device is used to display </w:t>
      </w:r>
      <w:proofErr w:type="gramStart"/>
      <w:r w:rsidRPr="007273CE">
        <w:rPr>
          <w:rFonts w:ascii="Times New Roman" w:hAnsi="Times New Roman" w:cs="Times New Roman"/>
          <w:sz w:val="20"/>
          <w:szCs w:val="20"/>
        </w:rPr>
        <w:t>or  print</w:t>
      </w:r>
      <w:proofErr w:type="gramEnd"/>
      <w:r w:rsidRPr="007273CE">
        <w:rPr>
          <w:rFonts w:ascii="Times New Roman" w:hAnsi="Times New Roman" w:cs="Times New Roman"/>
          <w:sz w:val="20"/>
          <w:szCs w:val="20"/>
        </w:rPr>
        <w:t xml:space="preserve"> result from a computer </w:t>
      </w:r>
    </w:p>
    <w:p w14:paraId="66E10A3A" w14:textId="77777777" w:rsidR="00395D66" w:rsidRPr="007273CE" w:rsidRDefault="00395D66" w:rsidP="00CE487B">
      <w:pPr>
        <w:pStyle w:val="BodyTextIndent"/>
        <w:numPr>
          <w:ilvl w:val="2"/>
          <w:numId w:val="15"/>
        </w:numPr>
        <w:tabs>
          <w:tab w:val="clear" w:pos="2160"/>
        </w:tabs>
        <w:rPr>
          <w:rFonts w:ascii="Times New Roman" w:hAnsi="Times New Roman" w:cs="Times New Roman"/>
          <w:sz w:val="20"/>
          <w:szCs w:val="20"/>
        </w:rPr>
      </w:pPr>
      <w:r w:rsidRPr="007273CE">
        <w:rPr>
          <w:rFonts w:ascii="Times New Roman" w:hAnsi="Times New Roman" w:cs="Times New Roman"/>
          <w:sz w:val="20"/>
          <w:szCs w:val="20"/>
        </w:rPr>
        <w:t>Monitor</w:t>
      </w:r>
    </w:p>
    <w:p w14:paraId="625232E7" w14:textId="77777777" w:rsidR="00395D66" w:rsidRPr="007273CE" w:rsidRDefault="00395D66" w:rsidP="00CE487B">
      <w:pPr>
        <w:pStyle w:val="BodyTextIndent"/>
        <w:numPr>
          <w:ilvl w:val="2"/>
          <w:numId w:val="15"/>
        </w:numPr>
        <w:tabs>
          <w:tab w:val="clear" w:pos="2160"/>
        </w:tabs>
        <w:rPr>
          <w:rFonts w:ascii="Times New Roman" w:hAnsi="Times New Roman" w:cs="Times New Roman"/>
          <w:sz w:val="20"/>
          <w:szCs w:val="20"/>
        </w:rPr>
      </w:pPr>
      <w:r w:rsidRPr="007273CE">
        <w:rPr>
          <w:rFonts w:ascii="Times New Roman" w:hAnsi="Times New Roman" w:cs="Times New Roman"/>
          <w:sz w:val="20"/>
          <w:szCs w:val="20"/>
        </w:rPr>
        <w:t>Printers</w:t>
      </w:r>
    </w:p>
    <w:p w14:paraId="0677ADF9" w14:textId="77777777" w:rsidR="00395D66" w:rsidRPr="007273CE" w:rsidRDefault="00395D66" w:rsidP="00CE487B">
      <w:pPr>
        <w:pStyle w:val="BodyTextIndent"/>
        <w:numPr>
          <w:ilvl w:val="2"/>
          <w:numId w:val="15"/>
        </w:numPr>
        <w:tabs>
          <w:tab w:val="clear" w:pos="2160"/>
        </w:tabs>
        <w:rPr>
          <w:rFonts w:ascii="Times New Roman" w:hAnsi="Times New Roman" w:cs="Times New Roman"/>
          <w:sz w:val="20"/>
          <w:szCs w:val="20"/>
        </w:rPr>
      </w:pPr>
      <w:r w:rsidRPr="007273CE">
        <w:rPr>
          <w:rFonts w:ascii="Times New Roman" w:hAnsi="Times New Roman" w:cs="Times New Roman"/>
          <w:sz w:val="20"/>
          <w:szCs w:val="20"/>
        </w:rPr>
        <w:t>Plotter</w:t>
      </w:r>
    </w:p>
    <w:p w14:paraId="3859EC12" w14:textId="77777777" w:rsidR="00395D66" w:rsidRPr="007273CE" w:rsidRDefault="00395D66" w:rsidP="00CE487B">
      <w:pPr>
        <w:pStyle w:val="BodyTextIndent"/>
        <w:numPr>
          <w:ilvl w:val="0"/>
          <w:numId w:val="17"/>
        </w:numPr>
        <w:rPr>
          <w:rFonts w:ascii="Times New Roman" w:hAnsi="Times New Roman" w:cs="Times New Roman"/>
          <w:sz w:val="20"/>
          <w:szCs w:val="20"/>
        </w:rPr>
      </w:pPr>
      <w:r w:rsidRPr="007273CE">
        <w:rPr>
          <w:rFonts w:ascii="Times New Roman" w:hAnsi="Times New Roman" w:cs="Times New Roman"/>
          <w:b/>
          <w:bCs/>
          <w:sz w:val="20"/>
          <w:szCs w:val="20"/>
        </w:rPr>
        <w:t>PROGRAMMING LANGUAGES CLASSIFICATION</w:t>
      </w:r>
    </w:p>
    <w:p w14:paraId="6CC2345F" w14:textId="77777777" w:rsidR="00395D66" w:rsidRPr="007273CE" w:rsidRDefault="00395D66" w:rsidP="00CE487B">
      <w:pPr>
        <w:pStyle w:val="Heading1"/>
        <w:numPr>
          <w:ilvl w:val="1"/>
          <w:numId w:val="17"/>
        </w:numPr>
        <w:rPr>
          <w:rFonts w:ascii="Times New Roman" w:hAnsi="Times New Roman" w:cs="Times New Roman"/>
          <w:b w:val="0"/>
          <w:sz w:val="20"/>
          <w:szCs w:val="20"/>
        </w:rPr>
      </w:pPr>
      <w:r w:rsidRPr="007273CE">
        <w:rPr>
          <w:rFonts w:ascii="Times New Roman" w:hAnsi="Times New Roman" w:cs="Times New Roman"/>
          <w:b w:val="0"/>
          <w:sz w:val="20"/>
          <w:szCs w:val="20"/>
        </w:rPr>
        <w:t>1. Machine Languages / First Generation Languages</w:t>
      </w:r>
    </w:p>
    <w:p w14:paraId="71600570" w14:textId="77777777" w:rsidR="00395D66" w:rsidRPr="007273CE" w:rsidRDefault="00395D66" w:rsidP="00CE487B">
      <w:pPr>
        <w:pStyle w:val="Heading1"/>
        <w:numPr>
          <w:ilvl w:val="1"/>
          <w:numId w:val="17"/>
        </w:numPr>
        <w:rPr>
          <w:rFonts w:ascii="Times New Roman" w:hAnsi="Times New Roman" w:cs="Times New Roman"/>
          <w:b w:val="0"/>
          <w:sz w:val="20"/>
          <w:szCs w:val="20"/>
        </w:rPr>
      </w:pPr>
      <w:r w:rsidRPr="007273CE">
        <w:rPr>
          <w:rFonts w:ascii="Times New Roman" w:hAnsi="Times New Roman" w:cs="Times New Roman"/>
          <w:b w:val="0"/>
          <w:sz w:val="20"/>
          <w:szCs w:val="20"/>
        </w:rPr>
        <w:t>2. Assembly Languages / Second Generation Languages</w:t>
      </w:r>
    </w:p>
    <w:p w14:paraId="0BBD8D4E" w14:textId="77777777" w:rsidR="00395D66" w:rsidRPr="007273CE" w:rsidRDefault="00395D66" w:rsidP="00CE487B">
      <w:pPr>
        <w:pStyle w:val="Heading1"/>
        <w:numPr>
          <w:ilvl w:val="1"/>
          <w:numId w:val="17"/>
        </w:numPr>
        <w:rPr>
          <w:rFonts w:ascii="Times New Roman" w:hAnsi="Times New Roman" w:cs="Times New Roman"/>
          <w:b w:val="0"/>
          <w:sz w:val="20"/>
          <w:szCs w:val="20"/>
        </w:rPr>
      </w:pPr>
      <w:r w:rsidRPr="007273CE">
        <w:rPr>
          <w:rFonts w:ascii="Times New Roman" w:hAnsi="Times New Roman" w:cs="Times New Roman"/>
          <w:b w:val="0"/>
          <w:sz w:val="20"/>
          <w:szCs w:val="20"/>
        </w:rPr>
        <w:t>3. High Level Languages</w:t>
      </w:r>
    </w:p>
    <w:p w14:paraId="01E2A74E" w14:textId="77777777" w:rsidR="00395D66" w:rsidRPr="007273CE" w:rsidRDefault="00395D66" w:rsidP="00CE487B">
      <w:pPr>
        <w:spacing w:line="240" w:lineRule="auto"/>
        <w:rPr>
          <w:rFonts w:ascii="Times New Roman" w:hAnsi="Times New Roman" w:cs="Times New Roman"/>
          <w:sz w:val="20"/>
          <w:szCs w:val="20"/>
        </w:rPr>
      </w:pPr>
    </w:p>
    <w:p w14:paraId="6F391720" w14:textId="77777777" w:rsidR="00395D66" w:rsidRPr="007273CE" w:rsidRDefault="00395D66" w:rsidP="00CE487B">
      <w:pPr>
        <w:spacing w:line="240" w:lineRule="auto"/>
        <w:rPr>
          <w:rFonts w:ascii="Times New Roman" w:hAnsi="Times New Roman" w:cs="Times New Roman"/>
          <w:b/>
          <w:bCs/>
          <w:sz w:val="20"/>
          <w:szCs w:val="20"/>
        </w:rPr>
      </w:pPr>
      <w:r w:rsidRPr="007273CE">
        <w:rPr>
          <w:rFonts w:ascii="Times New Roman" w:hAnsi="Times New Roman" w:cs="Times New Roman"/>
          <w:b/>
          <w:bCs/>
          <w:sz w:val="20"/>
          <w:szCs w:val="20"/>
        </w:rPr>
        <w:t>1. Machine Languages / First Generation Languages</w:t>
      </w:r>
    </w:p>
    <w:p w14:paraId="7C3924E1" w14:textId="77777777" w:rsidR="00395D66" w:rsidRPr="007273CE" w:rsidRDefault="00395D66" w:rsidP="00CE487B">
      <w:pPr>
        <w:pStyle w:val="Heading1"/>
        <w:numPr>
          <w:ilvl w:val="0"/>
          <w:numId w:val="11"/>
        </w:numPr>
        <w:rPr>
          <w:rFonts w:ascii="Times New Roman" w:hAnsi="Times New Roman" w:cs="Times New Roman"/>
          <w:b w:val="0"/>
          <w:sz w:val="20"/>
          <w:szCs w:val="20"/>
        </w:rPr>
      </w:pPr>
      <w:r w:rsidRPr="007273CE">
        <w:rPr>
          <w:rFonts w:ascii="Times New Roman" w:hAnsi="Times New Roman" w:cs="Times New Roman"/>
          <w:b w:val="0"/>
          <w:sz w:val="20"/>
          <w:szCs w:val="20"/>
        </w:rPr>
        <w:t>Each processor or CPU has its own set of instructions. These instructions are binary instructions and written in a sequence of ‘0’s and ‘1’s.</w:t>
      </w:r>
    </w:p>
    <w:p w14:paraId="3748BF0E" w14:textId="77777777" w:rsidR="00395D66" w:rsidRPr="007273CE" w:rsidRDefault="00395D66" w:rsidP="00CE487B">
      <w:pPr>
        <w:pStyle w:val="Heading1"/>
        <w:numPr>
          <w:ilvl w:val="0"/>
          <w:numId w:val="11"/>
        </w:numPr>
        <w:rPr>
          <w:rFonts w:ascii="Times New Roman" w:hAnsi="Times New Roman" w:cs="Times New Roman"/>
          <w:b w:val="0"/>
          <w:sz w:val="20"/>
          <w:szCs w:val="20"/>
        </w:rPr>
      </w:pPr>
      <w:r w:rsidRPr="007273CE">
        <w:rPr>
          <w:rFonts w:ascii="Times New Roman" w:hAnsi="Times New Roman" w:cs="Times New Roman"/>
          <w:b w:val="0"/>
          <w:sz w:val="20"/>
          <w:szCs w:val="20"/>
        </w:rPr>
        <w:t>Any program written by using the binary instructions are known as machine language.</w:t>
      </w:r>
    </w:p>
    <w:p w14:paraId="7CD6448A" w14:textId="77777777" w:rsidR="00395D66" w:rsidRPr="007273CE" w:rsidRDefault="00395D66" w:rsidP="00CE487B">
      <w:pPr>
        <w:pStyle w:val="Heading1"/>
        <w:numPr>
          <w:ilvl w:val="0"/>
          <w:numId w:val="11"/>
        </w:numPr>
        <w:rPr>
          <w:rFonts w:ascii="Times New Roman" w:hAnsi="Times New Roman" w:cs="Times New Roman"/>
          <w:b w:val="0"/>
          <w:sz w:val="20"/>
          <w:szCs w:val="20"/>
        </w:rPr>
      </w:pPr>
      <w:r w:rsidRPr="007273CE">
        <w:rPr>
          <w:rFonts w:ascii="Times New Roman" w:hAnsi="Times New Roman" w:cs="Times New Roman"/>
          <w:b w:val="0"/>
          <w:sz w:val="20"/>
          <w:szCs w:val="20"/>
        </w:rPr>
        <w:t>Machine language for every processor is different. Writing a program in machine language is very burden and difficult.</w:t>
      </w:r>
    </w:p>
    <w:p w14:paraId="431054C6" w14:textId="77777777" w:rsidR="00395D66" w:rsidRPr="007273CE" w:rsidRDefault="00395D66" w:rsidP="00CE487B">
      <w:pPr>
        <w:pStyle w:val="Heading1"/>
        <w:numPr>
          <w:ilvl w:val="0"/>
          <w:numId w:val="11"/>
        </w:numPr>
        <w:rPr>
          <w:rFonts w:ascii="Times New Roman" w:hAnsi="Times New Roman" w:cs="Times New Roman"/>
          <w:b w:val="0"/>
          <w:sz w:val="20"/>
          <w:szCs w:val="20"/>
        </w:rPr>
      </w:pPr>
      <w:r w:rsidRPr="007273CE">
        <w:rPr>
          <w:rFonts w:ascii="Times New Roman" w:hAnsi="Times New Roman" w:cs="Times New Roman"/>
          <w:sz w:val="20"/>
          <w:szCs w:val="20"/>
        </w:rPr>
        <w:t>Advantages</w:t>
      </w:r>
      <w:r w:rsidRPr="007273CE">
        <w:rPr>
          <w:rFonts w:ascii="Times New Roman" w:hAnsi="Times New Roman" w:cs="Times New Roman"/>
          <w:b w:val="0"/>
          <w:sz w:val="20"/>
          <w:szCs w:val="20"/>
        </w:rPr>
        <w:t>: The advantage of the machine language code is that a processor can execute it without any transaction.</w:t>
      </w:r>
    </w:p>
    <w:p w14:paraId="64910678" w14:textId="77777777" w:rsidR="00395D66" w:rsidRPr="007273CE" w:rsidRDefault="00395D66" w:rsidP="00CE487B">
      <w:pPr>
        <w:pStyle w:val="Heading1"/>
        <w:numPr>
          <w:ilvl w:val="0"/>
          <w:numId w:val="18"/>
        </w:numPr>
        <w:rPr>
          <w:rFonts w:ascii="Times New Roman" w:hAnsi="Times New Roman" w:cs="Times New Roman"/>
          <w:sz w:val="20"/>
          <w:szCs w:val="20"/>
        </w:rPr>
      </w:pPr>
      <w:r w:rsidRPr="007273CE">
        <w:rPr>
          <w:rFonts w:ascii="Times New Roman" w:hAnsi="Times New Roman" w:cs="Times New Roman"/>
          <w:sz w:val="20"/>
          <w:szCs w:val="20"/>
        </w:rPr>
        <w:t>Assembly Language / Second Generation Languages</w:t>
      </w:r>
    </w:p>
    <w:p w14:paraId="2AB221EE" w14:textId="77777777" w:rsidR="00395D66" w:rsidRPr="007273CE" w:rsidRDefault="00395D66" w:rsidP="00CE487B">
      <w:pPr>
        <w:spacing w:line="240" w:lineRule="auto"/>
        <w:rPr>
          <w:rFonts w:ascii="Times New Roman" w:hAnsi="Times New Roman" w:cs="Times New Roman"/>
          <w:sz w:val="20"/>
          <w:szCs w:val="20"/>
        </w:rPr>
      </w:pPr>
    </w:p>
    <w:p w14:paraId="0ECC765D" w14:textId="77777777" w:rsidR="00395D66" w:rsidRPr="007273CE" w:rsidRDefault="00395D66" w:rsidP="00CE487B">
      <w:pPr>
        <w:numPr>
          <w:ilvl w:val="0"/>
          <w:numId w:val="19"/>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The processor cannot understand the code written in assembly language. So, it would not be able to execute assembly language instructions.</w:t>
      </w:r>
    </w:p>
    <w:p w14:paraId="54E58B86" w14:textId="77777777" w:rsidR="00395D66" w:rsidRPr="007273CE" w:rsidRDefault="00395D66" w:rsidP="00CE487B">
      <w:pPr>
        <w:numPr>
          <w:ilvl w:val="0"/>
          <w:numId w:val="19"/>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The processor understands the machine language. So, assembly language programs have to be converted into machine language. This is done by the assembler.</w:t>
      </w:r>
    </w:p>
    <w:p w14:paraId="0526874C" w14:textId="77777777" w:rsidR="00395D66" w:rsidRPr="007273CE" w:rsidRDefault="00395D66" w:rsidP="00CE487B">
      <w:pPr>
        <w:numPr>
          <w:ilvl w:val="0"/>
          <w:numId w:val="20"/>
        </w:numPr>
        <w:suppressAutoHyphens/>
        <w:spacing w:after="0" w:line="240" w:lineRule="auto"/>
        <w:rPr>
          <w:rFonts w:ascii="Times New Roman" w:hAnsi="Times New Roman" w:cs="Times New Roman"/>
          <w:sz w:val="20"/>
          <w:szCs w:val="20"/>
        </w:rPr>
      </w:pPr>
      <w:r w:rsidRPr="007273CE">
        <w:rPr>
          <w:rFonts w:ascii="Times New Roman" w:hAnsi="Times New Roman" w:cs="Times New Roman"/>
          <w:b/>
          <w:bCs/>
          <w:sz w:val="20"/>
          <w:szCs w:val="20"/>
        </w:rPr>
        <w:t xml:space="preserve">Assembler: </w:t>
      </w:r>
      <w:r w:rsidRPr="007273CE">
        <w:rPr>
          <w:rFonts w:ascii="Times New Roman" w:hAnsi="Times New Roman" w:cs="Times New Roman"/>
          <w:sz w:val="20"/>
          <w:szCs w:val="20"/>
        </w:rPr>
        <w:t>The assembler is a program, which converts an assembly language program into machine code (object code), which can be executed by the processor.</w:t>
      </w:r>
    </w:p>
    <w:p w14:paraId="32212C80" w14:textId="77777777" w:rsidR="00395D66" w:rsidRPr="007273CE" w:rsidRDefault="00395D66" w:rsidP="00CE487B">
      <w:pPr>
        <w:spacing w:line="240" w:lineRule="auto"/>
        <w:ind w:left="720"/>
        <w:rPr>
          <w:rFonts w:ascii="Times New Roman" w:hAnsi="Times New Roman" w:cs="Times New Roman"/>
          <w:sz w:val="20"/>
          <w:szCs w:val="20"/>
        </w:rPr>
      </w:pPr>
      <w:r w:rsidRPr="007273CE">
        <w:rPr>
          <w:rFonts w:ascii="Times New Roman" w:hAnsi="Times New Roman" w:cs="Times New Roman"/>
          <w:noProof/>
          <w:sz w:val="20"/>
          <w:szCs w:val="20"/>
        </w:rPr>
        <w:drawing>
          <wp:inline distT="0" distB="0" distL="0" distR="0" wp14:anchorId="09DA17AA" wp14:editId="0ECA8132">
            <wp:extent cx="5939790" cy="1160145"/>
            <wp:effectExtent l="19050" t="0" r="381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939790" cy="1160145"/>
                    </a:xfrm>
                    <a:prstGeom prst="rect">
                      <a:avLst/>
                    </a:prstGeom>
                    <a:noFill/>
                    <a:ln w="9525">
                      <a:noFill/>
                      <a:miter lim="800000"/>
                      <a:headEnd/>
                      <a:tailEnd/>
                    </a:ln>
                  </pic:spPr>
                </pic:pic>
              </a:graphicData>
            </a:graphic>
          </wp:inline>
        </w:drawing>
      </w:r>
    </w:p>
    <w:p w14:paraId="3DB505B0" w14:textId="77777777" w:rsidR="00395D66" w:rsidRPr="007273CE" w:rsidRDefault="00395D66" w:rsidP="00CE487B">
      <w:pPr>
        <w:numPr>
          <w:ilvl w:val="0"/>
          <w:numId w:val="20"/>
        </w:numPr>
        <w:suppressAutoHyphens/>
        <w:spacing w:after="0" w:line="240" w:lineRule="auto"/>
        <w:rPr>
          <w:rFonts w:ascii="Times New Roman" w:hAnsi="Times New Roman" w:cs="Times New Roman"/>
          <w:sz w:val="20"/>
          <w:szCs w:val="20"/>
        </w:rPr>
      </w:pPr>
      <w:r w:rsidRPr="007273CE">
        <w:rPr>
          <w:rFonts w:ascii="Times New Roman" w:hAnsi="Times New Roman" w:cs="Times New Roman"/>
          <w:b/>
          <w:bCs/>
          <w:sz w:val="20"/>
          <w:szCs w:val="20"/>
        </w:rPr>
        <w:t xml:space="preserve">Advantages: </w:t>
      </w:r>
      <w:r w:rsidRPr="007273CE">
        <w:rPr>
          <w:rFonts w:ascii="Times New Roman" w:hAnsi="Times New Roman" w:cs="Times New Roman"/>
          <w:sz w:val="20"/>
          <w:szCs w:val="20"/>
        </w:rPr>
        <w:t>The advantage of the assembly language over machine language is that it is more convenient for the programmer to write programs in assembly language.</w:t>
      </w:r>
    </w:p>
    <w:p w14:paraId="64A80CF3" w14:textId="77777777" w:rsidR="00395D66" w:rsidRPr="007273CE" w:rsidRDefault="00395D66" w:rsidP="00CE487B">
      <w:pPr>
        <w:numPr>
          <w:ilvl w:val="0"/>
          <w:numId w:val="18"/>
        </w:numPr>
        <w:suppressAutoHyphens/>
        <w:spacing w:after="0" w:line="240" w:lineRule="auto"/>
        <w:rPr>
          <w:rFonts w:ascii="Times New Roman" w:hAnsi="Times New Roman" w:cs="Times New Roman"/>
          <w:b/>
          <w:bCs/>
          <w:sz w:val="20"/>
          <w:szCs w:val="20"/>
        </w:rPr>
      </w:pPr>
      <w:r w:rsidRPr="007273CE">
        <w:rPr>
          <w:rFonts w:ascii="Times New Roman" w:hAnsi="Times New Roman" w:cs="Times New Roman"/>
          <w:b/>
          <w:bCs/>
          <w:sz w:val="20"/>
          <w:szCs w:val="20"/>
        </w:rPr>
        <w:t>High Level Languages (HLL)</w:t>
      </w:r>
    </w:p>
    <w:p w14:paraId="1E05A237" w14:textId="77777777" w:rsidR="00395D66" w:rsidRPr="007273CE" w:rsidRDefault="00395D66" w:rsidP="00CE487B">
      <w:pPr>
        <w:numPr>
          <w:ilvl w:val="0"/>
          <w:numId w:val="21"/>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High-level languages are machine independent. So, it is not necessary to know the architecture details of a processor to write the programs in these languages.</w:t>
      </w:r>
    </w:p>
    <w:p w14:paraId="592CECF3" w14:textId="77777777" w:rsidR="00395D66" w:rsidRPr="007273CE" w:rsidRDefault="00395D66" w:rsidP="00CE487B">
      <w:pPr>
        <w:spacing w:line="240" w:lineRule="auto"/>
        <w:ind w:left="360"/>
        <w:rPr>
          <w:rFonts w:ascii="Times New Roman" w:hAnsi="Times New Roman" w:cs="Times New Roman"/>
          <w:sz w:val="20"/>
          <w:szCs w:val="20"/>
        </w:rPr>
      </w:pPr>
      <w:r w:rsidRPr="007273CE">
        <w:rPr>
          <w:rFonts w:ascii="Times New Roman" w:hAnsi="Times New Roman" w:cs="Times New Roman"/>
          <w:sz w:val="20"/>
          <w:szCs w:val="20"/>
        </w:rPr>
        <w:tab/>
        <w:t>Ex: COBOL, BASIC, PASCAL, ADA, C etc.</w:t>
      </w:r>
    </w:p>
    <w:p w14:paraId="2B8AFF5E" w14:textId="77777777" w:rsidR="00395D66" w:rsidRPr="007273CE" w:rsidRDefault="00395D66" w:rsidP="00CE487B">
      <w:pPr>
        <w:numPr>
          <w:ilvl w:val="0"/>
          <w:numId w:val="22"/>
        </w:numPr>
        <w:suppressAutoHyphens/>
        <w:spacing w:after="0" w:line="240" w:lineRule="auto"/>
        <w:rPr>
          <w:rFonts w:ascii="Times New Roman" w:hAnsi="Times New Roman" w:cs="Times New Roman"/>
          <w:sz w:val="20"/>
          <w:szCs w:val="20"/>
        </w:rPr>
      </w:pPr>
      <w:r w:rsidRPr="007273CE">
        <w:rPr>
          <w:rFonts w:ascii="Times New Roman" w:hAnsi="Times New Roman" w:cs="Times New Roman"/>
          <w:b/>
          <w:bCs/>
          <w:sz w:val="20"/>
          <w:szCs w:val="20"/>
        </w:rPr>
        <w:t xml:space="preserve">Advantages: </w:t>
      </w:r>
      <w:r w:rsidRPr="007273CE">
        <w:rPr>
          <w:rFonts w:ascii="Times New Roman" w:hAnsi="Times New Roman" w:cs="Times New Roman"/>
          <w:sz w:val="20"/>
          <w:szCs w:val="20"/>
        </w:rPr>
        <w:t xml:space="preserve">Writing programs in High Level Languages is </w:t>
      </w:r>
      <w:proofErr w:type="gramStart"/>
      <w:r w:rsidRPr="007273CE">
        <w:rPr>
          <w:rFonts w:ascii="Times New Roman" w:hAnsi="Times New Roman" w:cs="Times New Roman"/>
          <w:sz w:val="20"/>
          <w:szCs w:val="20"/>
        </w:rPr>
        <w:t>more easy</w:t>
      </w:r>
      <w:proofErr w:type="gramEnd"/>
      <w:r w:rsidRPr="007273CE">
        <w:rPr>
          <w:rFonts w:ascii="Times New Roman" w:hAnsi="Times New Roman" w:cs="Times New Roman"/>
          <w:sz w:val="20"/>
          <w:szCs w:val="20"/>
        </w:rPr>
        <w:t xml:space="preserve"> because they provide the construct and set of statements which are easy to use. </w:t>
      </w:r>
    </w:p>
    <w:p w14:paraId="0E7391DE" w14:textId="77777777" w:rsidR="00395D66" w:rsidRPr="007273CE" w:rsidRDefault="00395D66" w:rsidP="00CE487B">
      <w:pPr>
        <w:numPr>
          <w:ilvl w:val="0"/>
          <w:numId w:val="22"/>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Writing a program for problem in higher-level language is easier than machine and assembly language. So, program development time in high-level language is low.</w:t>
      </w:r>
    </w:p>
    <w:p w14:paraId="02AFA787" w14:textId="77777777" w:rsidR="00395D66" w:rsidRPr="007273CE" w:rsidRDefault="00395D66" w:rsidP="00CE487B">
      <w:pPr>
        <w:spacing w:line="240" w:lineRule="auto"/>
        <w:ind w:left="360"/>
        <w:rPr>
          <w:rFonts w:ascii="Times New Roman" w:hAnsi="Times New Roman" w:cs="Times New Roman"/>
          <w:sz w:val="20"/>
          <w:szCs w:val="20"/>
        </w:rPr>
      </w:pPr>
      <w:r w:rsidRPr="007273CE">
        <w:rPr>
          <w:rFonts w:ascii="Times New Roman" w:hAnsi="Times New Roman" w:cs="Times New Roman"/>
          <w:b/>
          <w:bCs/>
          <w:sz w:val="20"/>
          <w:szCs w:val="20"/>
        </w:rPr>
        <w:t>Translation of High-level language Program – Compiler/Interpreter</w:t>
      </w:r>
    </w:p>
    <w:p w14:paraId="27BA8A29" w14:textId="77777777" w:rsidR="00395D66" w:rsidRPr="007273CE" w:rsidRDefault="00395D66" w:rsidP="00CE487B">
      <w:pPr>
        <w:numPr>
          <w:ilvl w:val="0"/>
          <w:numId w:val="23"/>
        </w:numPr>
        <w:suppressAutoHyphens/>
        <w:spacing w:after="0" w:line="240" w:lineRule="auto"/>
        <w:rPr>
          <w:rFonts w:ascii="Times New Roman" w:hAnsi="Times New Roman" w:cs="Times New Roman"/>
          <w:sz w:val="20"/>
          <w:szCs w:val="20"/>
        </w:rPr>
      </w:pPr>
      <w:r w:rsidRPr="007273CE">
        <w:rPr>
          <w:rFonts w:ascii="Times New Roman" w:hAnsi="Times New Roman" w:cs="Times New Roman"/>
          <w:sz w:val="20"/>
          <w:szCs w:val="20"/>
        </w:rPr>
        <w:t xml:space="preserve">The program written in a high-level language needs to be translated into the language, which a machine understands. Translation of a program from high-level language to low level language is done by the software called </w:t>
      </w:r>
      <w:r w:rsidRPr="007273CE">
        <w:rPr>
          <w:rFonts w:ascii="Times New Roman" w:hAnsi="Times New Roman" w:cs="Times New Roman"/>
          <w:i/>
          <w:iCs/>
          <w:sz w:val="20"/>
          <w:szCs w:val="20"/>
        </w:rPr>
        <w:t>Compiler &amp; Interpreter</w:t>
      </w:r>
      <w:r w:rsidRPr="007273CE">
        <w:rPr>
          <w:rFonts w:ascii="Times New Roman" w:hAnsi="Times New Roman" w:cs="Times New Roman"/>
          <w:sz w:val="20"/>
          <w:szCs w:val="20"/>
        </w:rPr>
        <w:t>.</w:t>
      </w:r>
    </w:p>
    <w:p w14:paraId="3A530F81" w14:textId="77777777" w:rsidR="00395D66" w:rsidRPr="007273CE" w:rsidRDefault="00395D66" w:rsidP="00CE487B">
      <w:pPr>
        <w:spacing w:line="240" w:lineRule="auto"/>
        <w:ind w:left="360"/>
        <w:rPr>
          <w:rFonts w:ascii="Times New Roman" w:hAnsi="Times New Roman" w:cs="Times New Roman"/>
          <w:b/>
          <w:bCs/>
          <w:sz w:val="20"/>
          <w:szCs w:val="20"/>
        </w:rPr>
      </w:pPr>
      <w:r w:rsidRPr="007273CE">
        <w:rPr>
          <w:rFonts w:ascii="Times New Roman" w:hAnsi="Times New Roman" w:cs="Times New Roman"/>
          <w:noProof/>
          <w:sz w:val="20"/>
          <w:szCs w:val="20"/>
        </w:rPr>
        <w:lastRenderedPageBreak/>
        <w:drawing>
          <wp:inline distT="0" distB="0" distL="0" distR="0" wp14:anchorId="09CB03A1" wp14:editId="4C56EE43">
            <wp:extent cx="5939790" cy="1329055"/>
            <wp:effectExtent l="19050" t="0" r="381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939790" cy="1329055"/>
                    </a:xfrm>
                    <a:prstGeom prst="rect">
                      <a:avLst/>
                    </a:prstGeom>
                    <a:noFill/>
                    <a:ln w="9525">
                      <a:noFill/>
                      <a:miter lim="800000"/>
                      <a:headEnd/>
                      <a:tailEnd/>
                    </a:ln>
                  </pic:spPr>
                </pic:pic>
              </a:graphicData>
            </a:graphic>
          </wp:inline>
        </w:drawing>
      </w:r>
      <w:r w:rsidRPr="007273CE">
        <w:rPr>
          <w:rFonts w:ascii="Times New Roman" w:eastAsia="+mj-ea" w:hAnsi="Times New Roman" w:cs="Times New Roman"/>
          <w:b/>
          <w:bCs/>
          <w:color w:val="000000"/>
          <w:sz w:val="20"/>
          <w:szCs w:val="20"/>
        </w:rPr>
        <w:t xml:space="preserve"> </w:t>
      </w:r>
      <w:r w:rsidRPr="007273CE">
        <w:rPr>
          <w:rFonts w:ascii="Times New Roman" w:hAnsi="Times New Roman" w:cs="Times New Roman"/>
          <w:b/>
          <w:bCs/>
          <w:sz w:val="20"/>
          <w:szCs w:val="20"/>
        </w:rPr>
        <w:t>Differences between Compiler &amp; Interpreter</w:t>
      </w:r>
    </w:p>
    <w:p w14:paraId="1F8692B8" w14:textId="77777777" w:rsidR="00395D66" w:rsidRPr="007273CE" w:rsidRDefault="00395D66" w:rsidP="00CE487B">
      <w:pPr>
        <w:spacing w:line="240" w:lineRule="auto"/>
        <w:ind w:left="360"/>
        <w:rPr>
          <w:rFonts w:ascii="Times New Roman" w:hAnsi="Times New Roman" w:cs="Times New Roman"/>
          <w:sz w:val="20"/>
          <w:szCs w:val="20"/>
        </w:rPr>
      </w:pPr>
      <w:r w:rsidRPr="007273CE">
        <w:rPr>
          <w:rFonts w:ascii="Times New Roman" w:hAnsi="Times New Roman" w:cs="Times New Roman"/>
          <w:noProof/>
          <w:sz w:val="20"/>
          <w:szCs w:val="20"/>
        </w:rPr>
        <w:drawing>
          <wp:inline distT="0" distB="0" distL="0" distR="0" wp14:anchorId="3DFF51B6" wp14:editId="06EE9700">
            <wp:extent cx="5943760" cy="1959428"/>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947410" cy="1960631"/>
                    </a:xfrm>
                    <a:prstGeom prst="rect">
                      <a:avLst/>
                    </a:prstGeom>
                    <a:noFill/>
                    <a:ln w="9525">
                      <a:noFill/>
                      <a:miter lim="800000"/>
                      <a:headEnd/>
                      <a:tailEnd/>
                    </a:ln>
                  </pic:spPr>
                </pic:pic>
              </a:graphicData>
            </a:graphic>
          </wp:inline>
        </w:drawing>
      </w:r>
    </w:p>
    <w:p w14:paraId="08B761EE" w14:textId="77777777" w:rsidR="007273CE" w:rsidRPr="007273CE" w:rsidRDefault="007273CE" w:rsidP="00CE487B">
      <w:pPr>
        <w:spacing w:line="240" w:lineRule="auto"/>
        <w:ind w:left="360"/>
        <w:rPr>
          <w:rFonts w:ascii="Times New Roman" w:hAnsi="Times New Roman" w:cs="Times New Roman"/>
          <w:sz w:val="20"/>
          <w:szCs w:val="20"/>
        </w:rPr>
      </w:pPr>
    </w:p>
    <w:p w14:paraId="7E34AD11" w14:textId="77777777" w:rsidR="007273CE" w:rsidRPr="007273CE" w:rsidRDefault="007273CE" w:rsidP="00CE487B">
      <w:pPr>
        <w:pStyle w:val="Heading1"/>
        <w:numPr>
          <w:ilvl w:val="0"/>
          <w:numId w:val="39"/>
        </w:numPr>
        <w:suppressAutoHyphens w:val="0"/>
        <w:rPr>
          <w:rFonts w:ascii="Times New Roman" w:hAnsi="Times New Roman" w:cs="Times New Roman"/>
          <w:sz w:val="20"/>
          <w:szCs w:val="20"/>
        </w:rPr>
      </w:pPr>
      <w:r w:rsidRPr="007273CE">
        <w:rPr>
          <w:rFonts w:ascii="Times New Roman" w:hAnsi="Times New Roman" w:cs="Times New Roman"/>
          <w:sz w:val="20"/>
          <w:szCs w:val="20"/>
        </w:rPr>
        <w:t>Parts of a Computer</w:t>
      </w:r>
    </w:p>
    <w:p w14:paraId="45E05B90" w14:textId="77777777" w:rsidR="007273CE" w:rsidRPr="007273CE" w:rsidRDefault="007273CE" w:rsidP="00CE487B">
      <w:pPr>
        <w:spacing w:line="240" w:lineRule="auto"/>
        <w:rPr>
          <w:rFonts w:ascii="Times New Roman" w:hAnsi="Times New Roman" w:cs="Times New Roman"/>
          <w:sz w:val="20"/>
          <w:szCs w:val="20"/>
        </w:rPr>
      </w:pPr>
    </w:p>
    <w:p w14:paraId="4B257CDA"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 xml:space="preserve">To learn more about the components of a computer, let us examine the various parts that are visible from outside.  Basically, a computer consists of a CPU, a monitor, a mouse and a keyboard.  Some Computers may also contain additional accessories like speakers, a microphone, a headphone etc.  The additional accessories simply facilitate us to use the computer </w:t>
      </w:r>
      <w:proofErr w:type="spellStart"/>
      <w:r w:rsidRPr="007273CE">
        <w:rPr>
          <w:rFonts w:ascii="Times New Roman" w:hAnsi="Times New Roman" w:cs="Times New Roman"/>
          <w:sz w:val="20"/>
          <w:szCs w:val="20"/>
        </w:rPr>
        <w:t>fro</w:t>
      </w:r>
      <w:proofErr w:type="spellEnd"/>
      <w:r w:rsidRPr="007273CE">
        <w:rPr>
          <w:rFonts w:ascii="Times New Roman" w:hAnsi="Times New Roman" w:cs="Times New Roman"/>
          <w:sz w:val="20"/>
          <w:szCs w:val="20"/>
        </w:rPr>
        <w:t xml:space="preserve"> doing something extra.  A discussion on the essential and optional components of the computer will be taken up later on in this chapter.  For the moment, let us discuss the components of a simple computer.</w:t>
      </w:r>
    </w:p>
    <w:p w14:paraId="7833935B" w14:textId="77777777" w:rsidR="007273CE" w:rsidRPr="007273CE" w:rsidRDefault="007273CE" w:rsidP="00CE487B">
      <w:pPr>
        <w:pStyle w:val="BodyTextIndent"/>
        <w:ind w:left="0"/>
        <w:jc w:val="center"/>
        <w:rPr>
          <w:rFonts w:ascii="Times New Roman" w:hAnsi="Times New Roman" w:cs="Times New Roman"/>
          <w:sz w:val="20"/>
          <w:szCs w:val="20"/>
        </w:rPr>
      </w:pPr>
      <w:r w:rsidRPr="007273CE">
        <w:rPr>
          <w:rFonts w:ascii="Times New Roman" w:hAnsi="Times New Roman" w:cs="Times New Roman"/>
          <w:noProof/>
          <w:sz w:val="20"/>
          <w:szCs w:val="20"/>
          <w:lang w:eastAsia="en-US"/>
        </w:rPr>
        <w:drawing>
          <wp:inline distT="0" distB="0" distL="0" distR="0" wp14:anchorId="0A23935A" wp14:editId="11D88797">
            <wp:extent cx="2943225" cy="1890395"/>
            <wp:effectExtent l="19050" t="0" r="9525"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943225" cy="1890395"/>
                    </a:xfrm>
                    <a:prstGeom prst="rect">
                      <a:avLst/>
                    </a:prstGeom>
                    <a:noFill/>
                    <a:ln w="9525">
                      <a:noFill/>
                      <a:miter lim="800000"/>
                      <a:headEnd/>
                      <a:tailEnd/>
                    </a:ln>
                  </pic:spPr>
                </pic:pic>
              </a:graphicData>
            </a:graphic>
          </wp:inline>
        </w:drawing>
      </w:r>
    </w:p>
    <w:p w14:paraId="6DA8F3EE" w14:textId="77777777" w:rsidR="007273CE" w:rsidRPr="007273CE" w:rsidRDefault="007273CE" w:rsidP="00CE487B">
      <w:pPr>
        <w:pStyle w:val="BodyTextIndent"/>
        <w:rPr>
          <w:rFonts w:ascii="Times New Roman" w:hAnsi="Times New Roman" w:cs="Times New Roman"/>
          <w:sz w:val="20"/>
          <w:szCs w:val="20"/>
        </w:rPr>
      </w:pPr>
    </w:p>
    <w:p w14:paraId="05A2E4A1"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b/>
          <w:sz w:val="20"/>
          <w:szCs w:val="20"/>
        </w:rPr>
        <w:t>Central Processing Unit:</w:t>
      </w:r>
      <w:r w:rsidRPr="007273CE">
        <w:rPr>
          <w:rFonts w:ascii="Times New Roman" w:hAnsi="Times New Roman" w:cs="Times New Roman"/>
          <w:sz w:val="20"/>
          <w:szCs w:val="20"/>
        </w:rPr>
        <w:t xml:space="preserve"> The Central Processing Unit (CPU) of computer is usually located in a tower-shaped cabinet.  The CPU consists of different smaller components like the motherboard, hard disk, RAM, floppy disk drive, sound card etc.  These components are discussed in the next section.</w:t>
      </w:r>
    </w:p>
    <w:p w14:paraId="5529AF02" w14:textId="77777777" w:rsidR="007273CE" w:rsidRPr="007273CE" w:rsidRDefault="007273CE" w:rsidP="00CE487B">
      <w:pPr>
        <w:pStyle w:val="BodyTextIndent"/>
        <w:rPr>
          <w:rFonts w:ascii="Times New Roman" w:hAnsi="Times New Roman" w:cs="Times New Roman"/>
          <w:sz w:val="20"/>
          <w:szCs w:val="20"/>
        </w:rPr>
      </w:pPr>
    </w:p>
    <w:p w14:paraId="3B2BB43F"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b/>
          <w:sz w:val="20"/>
          <w:szCs w:val="20"/>
        </w:rPr>
        <w:t xml:space="preserve">Monitor: </w:t>
      </w:r>
      <w:r w:rsidRPr="007273CE">
        <w:rPr>
          <w:rFonts w:ascii="Times New Roman" w:hAnsi="Times New Roman" w:cs="Times New Roman"/>
          <w:sz w:val="20"/>
          <w:szCs w:val="20"/>
        </w:rPr>
        <w:t xml:space="preserve"> Monitor is a television-like equipment which displays the output of a computer.  Monitors can be monochrome (black and white), LCD (liquid crystal display</w:t>
      </w:r>
      <w:proofErr w:type="gramStart"/>
      <w:r w:rsidRPr="007273CE">
        <w:rPr>
          <w:rFonts w:ascii="Times New Roman" w:hAnsi="Times New Roman" w:cs="Times New Roman"/>
          <w:sz w:val="20"/>
          <w:szCs w:val="20"/>
        </w:rPr>
        <w:t>),  VGA</w:t>
      </w:r>
      <w:proofErr w:type="gramEnd"/>
      <w:r w:rsidRPr="007273CE">
        <w:rPr>
          <w:rFonts w:ascii="Times New Roman" w:hAnsi="Times New Roman" w:cs="Times New Roman"/>
          <w:sz w:val="20"/>
          <w:szCs w:val="20"/>
        </w:rPr>
        <w:t xml:space="preserve"> or SVGA.  Further, monitors can be analogue or digital.</w:t>
      </w:r>
    </w:p>
    <w:p w14:paraId="16AEAA88" w14:textId="77777777" w:rsidR="007273CE" w:rsidRPr="007273CE" w:rsidRDefault="007273CE" w:rsidP="00CE487B">
      <w:pPr>
        <w:spacing w:line="240" w:lineRule="auto"/>
        <w:rPr>
          <w:rFonts w:ascii="Times New Roman" w:hAnsi="Times New Roman" w:cs="Times New Roman"/>
          <w:sz w:val="20"/>
          <w:szCs w:val="20"/>
        </w:rPr>
      </w:pPr>
    </w:p>
    <w:p w14:paraId="45D0EE7C" w14:textId="77777777" w:rsidR="007273CE" w:rsidRPr="007273CE" w:rsidRDefault="007273CE" w:rsidP="00CE487B">
      <w:pPr>
        <w:spacing w:line="240" w:lineRule="auto"/>
        <w:ind w:left="761"/>
        <w:rPr>
          <w:rFonts w:ascii="Times New Roman" w:hAnsi="Times New Roman" w:cs="Times New Roman"/>
          <w:b/>
          <w:sz w:val="20"/>
          <w:szCs w:val="20"/>
        </w:rPr>
      </w:pPr>
      <w:r w:rsidRPr="007273CE">
        <w:rPr>
          <w:rFonts w:ascii="Times New Roman" w:hAnsi="Times New Roman" w:cs="Times New Roman"/>
          <w:b/>
          <w:noProof/>
          <w:sz w:val="20"/>
          <w:szCs w:val="20"/>
        </w:rPr>
        <w:drawing>
          <wp:inline distT="0" distB="0" distL="0" distR="0" wp14:anchorId="3AD65F8E" wp14:editId="4D1CB12A">
            <wp:extent cx="1997710" cy="2036445"/>
            <wp:effectExtent l="19050" t="0" r="2540" b="0"/>
            <wp:docPr id="22" name="Picture 22" descr="samsung-SM-793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amsung-SM-793s"/>
                    <pic:cNvPicPr>
                      <a:picLocks noChangeAspect="1" noChangeArrowheads="1"/>
                    </pic:cNvPicPr>
                  </pic:nvPicPr>
                  <pic:blipFill>
                    <a:blip r:embed="rId14"/>
                    <a:srcRect/>
                    <a:stretch>
                      <a:fillRect/>
                    </a:stretch>
                  </pic:blipFill>
                  <pic:spPr bwMode="auto">
                    <a:xfrm>
                      <a:off x="0" y="0"/>
                      <a:ext cx="1997710" cy="2036445"/>
                    </a:xfrm>
                    <a:prstGeom prst="rect">
                      <a:avLst/>
                    </a:prstGeom>
                    <a:noFill/>
                    <a:ln w="9525">
                      <a:noFill/>
                      <a:miter lim="800000"/>
                      <a:headEnd/>
                      <a:tailEnd/>
                    </a:ln>
                  </pic:spPr>
                </pic:pic>
              </a:graphicData>
            </a:graphic>
          </wp:inline>
        </w:drawing>
      </w:r>
      <w:r w:rsidRPr="007273CE">
        <w:rPr>
          <w:rFonts w:ascii="Times New Roman" w:hAnsi="Times New Roman" w:cs="Times New Roman"/>
          <w:b/>
          <w:sz w:val="20"/>
          <w:szCs w:val="20"/>
        </w:rPr>
        <w:t xml:space="preserve">          </w:t>
      </w:r>
      <w:r w:rsidRPr="007273CE">
        <w:rPr>
          <w:rFonts w:ascii="Times New Roman" w:hAnsi="Times New Roman" w:cs="Times New Roman"/>
          <w:snapToGrid w:val="0"/>
          <w:color w:val="000000"/>
          <w:w w:val="0"/>
          <w:sz w:val="20"/>
          <w:szCs w:val="20"/>
          <w:u w:color="000000"/>
          <w:bdr w:val="none" w:sz="0" w:space="0" w:color="000000"/>
          <w:shd w:val="clear" w:color="000000" w:fill="000000"/>
        </w:rPr>
        <w:t xml:space="preserve"> </w:t>
      </w:r>
      <w:r w:rsidRPr="007273CE">
        <w:rPr>
          <w:rFonts w:ascii="Times New Roman" w:hAnsi="Times New Roman" w:cs="Times New Roman"/>
          <w:b/>
          <w:noProof/>
          <w:sz w:val="20"/>
          <w:szCs w:val="20"/>
        </w:rPr>
        <w:drawing>
          <wp:inline distT="0" distB="0" distL="0" distR="0" wp14:anchorId="60C56548" wp14:editId="0FCB70DF">
            <wp:extent cx="2059305" cy="1790065"/>
            <wp:effectExtent l="19050" t="0" r="0" b="0"/>
            <wp:docPr id="23" name="Picture 23" descr="lg-w1642s-lcd-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g-w1642s-lcd-monitor"/>
                    <pic:cNvPicPr>
                      <a:picLocks noChangeAspect="1" noChangeArrowheads="1"/>
                    </pic:cNvPicPr>
                  </pic:nvPicPr>
                  <pic:blipFill>
                    <a:blip r:embed="rId15"/>
                    <a:srcRect/>
                    <a:stretch>
                      <a:fillRect/>
                    </a:stretch>
                  </pic:blipFill>
                  <pic:spPr bwMode="auto">
                    <a:xfrm>
                      <a:off x="0" y="0"/>
                      <a:ext cx="2059305" cy="1790065"/>
                    </a:xfrm>
                    <a:prstGeom prst="rect">
                      <a:avLst/>
                    </a:prstGeom>
                    <a:noFill/>
                    <a:ln w="9525">
                      <a:noFill/>
                      <a:miter lim="800000"/>
                      <a:headEnd/>
                      <a:tailEnd/>
                    </a:ln>
                  </pic:spPr>
                </pic:pic>
              </a:graphicData>
            </a:graphic>
          </wp:inline>
        </w:drawing>
      </w:r>
    </w:p>
    <w:p w14:paraId="7B59E508" w14:textId="77777777" w:rsidR="007273CE" w:rsidRPr="007273CE" w:rsidRDefault="007273CE" w:rsidP="00CE487B">
      <w:pPr>
        <w:pStyle w:val="BodyTextIndent"/>
        <w:ind w:left="0"/>
        <w:rPr>
          <w:rFonts w:ascii="Times New Roman" w:hAnsi="Times New Roman" w:cs="Times New Roman"/>
          <w:sz w:val="20"/>
          <w:szCs w:val="20"/>
        </w:rPr>
      </w:pPr>
    </w:p>
    <w:p w14:paraId="42B469E1" w14:textId="77777777" w:rsidR="007273CE" w:rsidRPr="007273CE" w:rsidRDefault="007273CE" w:rsidP="00CE487B">
      <w:pPr>
        <w:pStyle w:val="BodyTextIndent"/>
        <w:rPr>
          <w:rFonts w:ascii="Times New Roman" w:hAnsi="Times New Roman" w:cs="Times New Roman"/>
          <w:sz w:val="20"/>
          <w:szCs w:val="20"/>
        </w:rPr>
      </w:pPr>
    </w:p>
    <w:p w14:paraId="1E4EADE3"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b/>
          <w:sz w:val="20"/>
          <w:szCs w:val="20"/>
        </w:rPr>
        <w:t xml:space="preserve">Mouse: </w:t>
      </w:r>
      <w:r w:rsidRPr="007273CE">
        <w:rPr>
          <w:rFonts w:ascii="Times New Roman" w:hAnsi="Times New Roman" w:cs="Times New Roman"/>
          <w:sz w:val="20"/>
          <w:szCs w:val="20"/>
        </w:rPr>
        <w:t xml:space="preserve"> Mouse is a small component that fits inside out palm.  It contains buttons (two or three) which help us work on a computer conveniently.</w:t>
      </w:r>
    </w:p>
    <w:p w14:paraId="4B71AC70" w14:textId="77777777" w:rsidR="007273CE" w:rsidRPr="007273CE" w:rsidRDefault="007273CE" w:rsidP="00CE487B">
      <w:pPr>
        <w:pStyle w:val="BodyTextIndent"/>
        <w:ind w:left="0"/>
        <w:rPr>
          <w:rFonts w:ascii="Times New Roman" w:hAnsi="Times New Roman" w:cs="Times New Roman"/>
          <w:sz w:val="20"/>
          <w:szCs w:val="20"/>
        </w:rPr>
      </w:pPr>
    </w:p>
    <w:p w14:paraId="62F12FC2" w14:textId="77777777" w:rsidR="007273CE" w:rsidRPr="007273CE" w:rsidRDefault="007273CE" w:rsidP="00CE487B">
      <w:pPr>
        <w:pStyle w:val="BodyTextIndent"/>
        <w:ind w:left="0"/>
        <w:jc w:val="center"/>
        <w:rPr>
          <w:rFonts w:ascii="Times New Roman" w:hAnsi="Times New Roman" w:cs="Times New Roman"/>
          <w:sz w:val="20"/>
          <w:szCs w:val="20"/>
        </w:rPr>
      </w:pPr>
      <w:r w:rsidRPr="007273CE">
        <w:rPr>
          <w:rFonts w:ascii="Times New Roman" w:hAnsi="Times New Roman" w:cs="Times New Roman"/>
          <w:noProof/>
          <w:sz w:val="20"/>
          <w:szCs w:val="20"/>
          <w:lang w:eastAsia="en-US"/>
        </w:rPr>
        <w:drawing>
          <wp:inline distT="0" distB="0" distL="0" distR="0" wp14:anchorId="0AB5DC34" wp14:editId="7DCD6B69">
            <wp:extent cx="1405890" cy="914400"/>
            <wp:effectExtent l="19050" t="0" r="3810" b="0"/>
            <wp:docPr id="24" name="Picture 24" descr="wheel_mouse_op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eel_mouse_optical"/>
                    <pic:cNvPicPr>
                      <a:picLocks noChangeAspect="1" noChangeArrowheads="1"/>
                    </pic:cNvPicPr>
                  </pic:nvPicPr>
                  <pic:blipFill>
                    <a:blip r:embed="rId16" cstate="print"/>
                    <a:srcRect/>
                    <a:stretch>
                      <a:fillRect/>
                    </a:stretch>
                  </pic:blipFill>
                  <pic:spPr bwMode="auto">
                    <a:xfrm>
                      <a:off x="0" y="0"/>
                      <a:ext cx="1405890" cy="914400"/>
                    </a:xfrm>
                    <a:prstGeom prst="rect">
                      <a:avLst/>
                    </a:prstGeom>
                    <a:noFill/>
                    <a:ln w="9525">
                      <a:noFill/>
                      <a:miter lim="800000"/>
                      <a:headEnd/>
                      <a:tailEnd/>
                    </a:ln>
                  </pic:spPr>
                </pic:pic>
              </a:graphicData>
            </a:graphic>
          </wp:inline>
        </w:drawing>
      </w:r>
    </w:p>
    <w:p w14:paraId="59C214F8" w14:textId="77777777" w:rsidR="007273CE" w:rsidRPr="007273CE" w:rsidRDefault="007273CE" w:rsidP="00CE487B">
      <w:pPr>
        <w:pStyle w:val="BodyTextIndent"/>
        <w:rPr>
          <w:rFonts w:ascii="Times New Roman" w:hAnsi="Times New Roman" w:cs="Times New Roman"/>
          <w:sz w:val="20"/>
          <w:szCs w:val="20"/>
        </w:rPr>
      </w:pPr>
    </w:p>
    <w:p w14:paraId="05AB52BA"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b/>
          <w:sz w:val="20"/>
          <w:szCs w:val="20"/>
        </w:rPr>
        <w:t xml:space="preserve">Keyboard: </w:t>
      </w:r>
      <w:r w:rsidRPr="007273CE">
        <w:rPr>
          <w:rFonts w:ascii="Times New Roman" w:hAnsi="Times New Roman" w:cs="Times New Roman"/>
          <w:sz w:val="20"/>
          <w:szCs w:val="20"/>
        </w:rPr>
        <w:t xml:space="preserve"> Keyboard is a typewriter like device which contains key to feed information into the computer.</w:t>
      </w:r>
    </w:p>
    <w:p w14:paraId="18915AE0" w14:textId="77777777" w:rsidR="007273CE" w:rsidRPr="007273CE" w:rsidRDefault="007273CE" w:rsidP="00CE487B">
      <w:pPr>
        <w:pStyle w:val="BodyTextIndent"/>
        <w:ind w:left="0"/>
        <w:jc w:val="center"/>
        <w:rPr>
          <w:rFonts w:ascii="Times New Roman" w:hAnsi="Times New Roman" w:cs="Times New Roman"/>
          <w:sz w:val="20"/>
          <w:szCs w:val="20"/>
        </w:rPr>
      </w:pPr>
      <w:r w:rsidRPr="007273CE">
        <w:rPr>
          <w:rFonts w:ascii="Times New Roman" w:hAnsi="Times New Roman" w:cs="Times New Roman"/>
          <w:noProof/>
          <w:sz w:val="20"/>
          <w:szCs w:val="20"/>
          <w:lang w:eastAsia="en-US"/>
        </w:rPr>
        <w:drawing>
          <wp:inline distT="0" distB="0" distL="0" distR="0" wp14:anchorId="4C9EA802" wp14:editId="7DA04125">
            <wp:extent cx="3627120" cy="1375410"/>
            <wp:effectExtent l="19050" t="0" r="0" b="0"/>
            <wp:docPr id="25" name="Picture 25" descr="keyboa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eyboard1"/>
                    <pic:cNvPicPr>
                      <a:picLocks noChangeAspect="1" noChangeArrowheads="1"/>
                    </pic:cNvPicPr>
                  </pic:nvPicPr>
                  <pic:blipFill>
                    <a:blip r:embed="rId17"/>
                    <a:srcRect/>
                    <a:stretch>
                      <a:fillRect/>
                    </a:stretch>
                  </pic:blipFill>
                  <pic:spPr bwMode="auto">
                    <a:xfrm>
                      <a:off x="0" y="0"/>
                      <a:ext cx="3627120" cy="1375410"/>
                    </a:xfrm>
                    <a:prstGeom prst="rect">
                      <a:avLst/>
                    </a:prstGeom>
                    <a:noFill/>
                    <a:ln w="9525">
                      <a:noFill/>
                      <a:miter lim="800000"/>
                      <a:headEnd/>
                      <a:tailEnd/>
                    </a:ln>
                  </pic:spPr>
                </pic:pic>
              </a:graphicData>
            </a:graphic>
          </wp:inline>
        </w:drawing>
      </w:r>
    </w:p>
    <w:p w14:paraId="1B580AC9" w14:textId="77777777" w:rsidR="007273CE" w:rsidRPr="007273CE" w:rsidRDefault="007273CE" w:rsidP="00CE487B">
      <w:pPr>
        <w:pStyle w:val="BodyTextIndent"/>
        <w:ind w:left="0"/>
        <w:rPr>
          <w:rFonts w:ascii="Times New Roman" w:hAnsi="Times New Roman" w:cs="Times New Roman"/>
          <w:b/>
          <w:sz w:val="20"/>
          <w:szCs w:val="20"/>
        </w:rPr>
      </w:pPr>
    </w:p>
    <w:p w14:paraId="1BA27878"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Components of a PC</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3780"/>
      </w:tblGrid>
      <w:tr w:rsidR="007273CE" w:rsidRPr="007273CE" w14:paraId="72D654D3" w14:textId="77777777" w:rsidTr="002F5AE5">
        <w:tc>
          <w:tcPr>
            <w:tcW w:w="3960" w:type="dxa"/>
          </w:tcPr>
          <w:p w14:paraId="42F456F4" w14:textId="77777777" w:rsidR="007273CE" w:rsidRPr="007273CE" w:rsidRDefault="007273CE" w:rsidP="00CE487B">
            <w:pPr>
              <w:pStyle w:val="BodyTextIndent"/>
              <w:ind w:left="0"/>
              <w:jc w:val="center"/>
              <w:rPr>
                <w:rFonts w:ascii="Times New Roman" w:hAnsi="Times New Roman" w:cs="Times New Roman"/>
                <w:b/>
                <w:sz w:val="20"/>
                <w:szCs w:val="20"/>
              </w:rPr>
            </w:pPr>
            <w:r w:rsidRPr="007273CE">
              <w:rPr>
                <w:rFonts w:ascii="Times New Roman" w:hAnsi="Times New Roman" w:cs="Times New Roman"/>
                <w:b/>
                <w:sz w:val="20"/>
                <w:szCs w:val="20"/>
              </w:rPr>
              <w:t>Basic Components</w:t>
            </w:r>
          </w:p>
        </w:tc>
        <w:tc>
          <w:tcPr>
            <w:tcW w:w="3780" w:type="dxa"/>
          </w:tcPr>
          <w:p w14:paraId="32B8B3CC" w14:textId="77777777" w:rsidR="007273CE" w:rsidRPr="007273CE" w:rsidRDefault="007273CE" w:rsidP="00CE487B">
            <w:pPr>
              <w:pStyle w:val="BodyTextIndent"/>
              <w:ind w:left="0"/>
              <w:jc w:val="center"/>
              <w:rPr>
                <w:rFonts w:ascii="Times New Roman" w:hAnsi="Times New Roman" w:cs="Times New Roman"/>
                <w:b/>
                <w:sz w:val="20"/>
                <w:szCs w:val="20"/>
              </w:rPr>
            </w:pPr>
            <w:r w:rsidRPr="007273CE">
              <w:rPr>
                <w:rFonts w:ascii="Times New Roman" w:hAnsi="Times New Roman" w:cs="Times New Roman"/>
                <w:b/>
                <w:sz w:val="20"/>
                <w:szCs w:val="20"/>
              </w:rPr>
              <w:t>Optional</w:t>
            </w:r>
          </w:p>
        </w:tc>
      </w:tr>
      <w:tr w:rsidR="007273CE" w:rsidRPr="007273CE" w14:paraId="66AB3F7E" w14:textId="77777777" w:rsidTr="002F5AE5">
        <w:tc>
          <w:tcPr>
            <w:tcW w:w="3960" w:type="dxa"/>
          </w:tcPr>
          <w:p w14:paraId="238119F1"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Processor</w:t>
            </w:r>
          </w:p>
          <w:p w14:paraId="2ACCEC9F"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Hard disk</w:t>
            </w:r>
          </w:p>
          <w:p w14:paraId="129E60D6"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RAM</w:t>
            </w:r>
          </w:p>
          <w:p w14:paraId="60F5B9BF"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Display / Video card</w:t>
            </w:r>
          </w:p>
          <w:p w14:paraId="4DE3C394"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Keyboard</w:t>
            </w:r>
          </w:p>
          <w:p w14:paraId="35D2F3E3"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proofErr w:type="gramStart"/>
            <w:r w:rsidRPr="007273CE">
              <w:rPr>
                <w:rFonts w:ascii="Times New Roman" w:hAnsi="Times New Roman" w:cs="Times New Roman"/>
                <w:sz w:val="20"/>
                <w:szCs w:val="20"/>
              </w:rPr>
              <w:t>Drives :</w:t>
            </w:r>
            <w:proofErr w:type="gramEnd"/>
            <w:r w:rsidRPr="007273CE">
              <w:rPr>
                <w:rFonts w:ascii="Times New Roman" w:hAnsi="Times New Roman" w:cs="Times New Roman"/>
                <w:sz w:val="20"/>
                <w:szCs w:val="20"/>
              </w:rPr>
              <w:t xml:space="preserve"> Hard Disk, Floppy Disk and CD-ROM</w:t>
            </w:r>
          </w:p>
          <w:p w14:paraId="78E30D40"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Mouse</w:t>
            </w:r>
          </w:p>
          <w:p w14:paraId="39803C86"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Monitor</w:t>
            </w:r>
          </w:p>
        </w:tc>
        <w:tc>
          <w:tcPr>
            <w:tcW w:w="3780" w:type="dxa"/>
          </w:tcPr>
          <w:p w14:paraId="079EA64B"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Printer</w:t>
            </w:r>
          </w:p>
          <w:p w14:paraId="6C5E34E7"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Scanner</w:t>
            </w:r>
          </w:p>
          <w:p w14:paraId="752081D1"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Modem</w:t>
            </w:r>
          </w:p>
          <w:p w14:paraId="7B213186"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DVD drive</w:t>
            </w:r>
          </w:p>
          <w:p w14:paraId="4375D299"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Speakers</w:t>
            </w:r>
          </w:p>
          <w:p w14:paraId="1A1D073C" w14:textId="77777777" w:rsidR="007273CE" w:rsidRPr="007273CE" w:rsidRDefault="007273CE" w:rsidP="00CE487B">
            <w:pPr>
              <w:pStyle w:val="BodyTextIndent"/>
              <w:numPr>
                <w:ilvl w:val="0"/>
                <w:numId w:val="44"/>
              </w:numPr>
              <w:suppressAutoHyphens w:val="0"/>
              <w:rPr>
                <w:rFonts w:ascii="Times New Roman" w:hAnsi="Times New Roman" w:cs="Times New Roman"/>
                <w:sz w:val="20"/>
                <w:szCs w:val="20"/>
              </w:rPr>
            </w:pPr>
            <w:r w:rsidRPr="007273CE">
              <w:rPr>
                <w:rFonts w:ascii="Times New Roman" w:hAnsi="Times New Roman" w:cs="Times New Roman"/>
                <w:sz w:val="20"/>
                <w:szCs w:val="20"/>
              </w:rPr>
              <w:t>Zip Drive</w:t>
            </w:r>
          </w:p>
        </w:tc>
      </w:tr>
    </w:tbl>
    <w:p w14:paraId="52AFB58A" w14:textId="77777777" w:rsidR="007273CE" w:rsidRPr="007273CE" w:rsidRDefault="007273CE" w:rsidP="00CE487B">
      <w:pPr>
        <w:pStyle w:val="BodyTextIndent"/>
        <w:ind w:left="0"/>
        <w:rPr>
          <w:rFonts w:ascii="Times New Roman" w:hAnsi="Times New Roman" w:cs="Times New Roman"/>
          <w:b/>
          <w:sz w:val="20"/>
          <w:szCs w:val="20"/>
        </w:rPr>
      </w:pPr>
    </w:p>
    <w:p w14:paraId="39D45722" w14:textId="77777777" w:rsidR="007273CE" w:rsidRPr="007273CE" w:rsidRDefault="007273CE" w:rsidP="00CE487B">
      <w:pPr>
        <w:pStyle w:val="BodyTextIndent"/>
        <w:ind w:left="0"/>
        <w:jc w:val="center"/>
        <w:rPr>
          <w:rFonts w:ascii="Times New Roman" w:hAnsi="Times New Roman" w:cs="Times New Roman"/>
          <w:b/>
          <w:sz w:val="20"/>
          <w:szCs w:val="20"/>
        </w:rPr>
      </w:pPr>
    </w:p>
    <w:p w14:paraId="221F91B0" w14:textId="77777777" w:rsidR="007273CE" w:rsidRPr="007273CE" w:rsidRDefault="007273CE" w:rsidP="00CE487B">
      <w:pPr>
        <w:pStyle w:val="BodyTextIndent"/>
        <w:ind w:left="0"/>
        <w:rPr>
          <w:rFonts w:ascii="Times New Roman" w:hAnsi="Times New Roman" w:cs="Times New Roman"/>
          <w:b/>
          <w:sz w:val="20"/>
          <w:szCs w:val="20"/>
        </w:rPr>
      </w:pPr>
    </w:p>
    <w:p w14:paraId="3024DAB7"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The System Unit</w:t>
      </w:r>
    </w:p>
    <w:p w14:paraId="10E766CA"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lastRenderedPageBreak/>
        <w:t>The Keyboard, monitor, mouse, printer, etc. are all linked to the System Unit through cables which are plugged into the back of the System Unit.  The hard disk, the floppy disk drive and the CD-ROM drive are placed inside this unit.</w:t>
      </w:r>
    </w:p>
    <w:p w14:paraId="185F11BA" w14:textId="77777777" w:rsidR="007273CE" w:rsidRPr="007273CE" w:rsidRDefault="007273CE" w:rsidP="00CE487B">
      <w:pPr>
        <w:pStyle w:val="BodyTextIndent"/>
        <w:rPr>
          <w:rFonts w:ascii="Times New Roman" w:hAnsi="Times New Roman" w:cs="Times New Roman"/>
          <w:sz w:val="20"/>
          <w:szCs w:val="20"/>
        </w:rPr>
      </w:pPr>
    </w:p>
    <w:p w14:paraId="1237C4D8"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Vital components of the System Unit.</w:t>
      </w:r>
    </w:p>
    <w:p w14:paraId="008755C2" w14:textId="77777777" w:rsidR="007273CE" w:rsidRPr="007273CE" w:rsidRDefault="007273CE" w:rsidP="00CE487B">
      <w:pPr>
        <w:pStyle w:val="BodyTextIndent"/>
        <w:ind w:left="0"/>
        <w:rPr>
          <w:rFonts w:ascii="Times New Roman" w:hAnsi="Times New Roman" w:cs="Times New Roman"/>
          <w:b/>
          <w:sz w:val="20"/>
          <w:szCs w:val="20"/>
        </w:rPr>
      </w:pPr>
    </w:p>
    <w:p w14:paraId="62F1AB4C" w14:textId="77777777" w:rsidR="007273CE" w:rsidRPr="007273CE" w:rsidRDefault="007273CE" w:rsidP="00CE487B">
      <w:pPr>
        <w:pStyle w:val="BodyTextIndent"/>
        <w:numPr>
          <w:ilvl w:val="0"/>
          <w:numId w:val="46"/>
        </w:numPr>
        <w:suppressAutoHyphens w:val="0"/>
        <w:rPr>
          <w:rFonts w:ascii="Times New Roman" w:hAnsi="Times New Roman" w:cs="Times New Roman"/>
          <w:sz w:val="20"/>
          <w:szCs w:val="20"/>
        </w:rPr>
      </w:pPr>
      <w:r w:rsidRPr="007273CE">
        <w:rPr>
          <w:rFonts w:ascii="Times New Roman" w:hAnsi="Times New Roman" w:cs="Times New Roman"/>
          <w:b/>
          <w:sz w:val="20"/>
          <w:szCs w:val="20"/>
        </w:rPr>
        <w:t xml:space="preserve">Hard Disk: </w:t>
      </w:r>
      <w:r w:rsidRPr="007273CE">
        <w:rPr>
          <w:rFonts w:ascii="Times New Roman" w:hAnsi="Times New Roman" w:cs="Times New Roman"/>
          <w:sz w:val="20"/>
          <w:szCs w:val="20"/>
        </w:rPr>
        <w:t xml:space="preserve"> The hard disk is a device which stores all programs and data in the computer.  The capacity of the hard disk is measured in Giga Bytes (GB).  Larger the hard disk capacity, more the amount of software programs and information that can be stored in it.</w:t>
      </w:r>
    </w:p>
    <w:p w14:paraId="6C4568CF" w14:textId="77777777" w:rsidR="007273CE" w:rsidRPr="007273CE" w:rsidRDefault="007273CE" w:rsidP="00CE487B">
      <w:pPr>
        <w:pStyle w:val="BodyTextIndent"/>
        <w:ind w:left="0"/>
        <w:jc w:val="center"/>
        <w:rPr>
          <w:rFonts w:ascii="Times New Roman" w:hAnsi="Times New Roman" w:cs="Times New Roman"/>
          <w:b/>
          <w:sz w:val="20"/>
          <w:szCs w:val="20"/>
        </w:rPr>
      </w:pPr>
      <w:r w:rsidRPr="007273CE">
        <w:rPr>
          <w:rFonts w:ascii="Times New Roman" w:hAnsi="Times New Roman" w:cs="Times New Roman"/>
          <w:b/>
          <w:noProof/>
          <w:sz w:val="20"/>
          <w:szCs w:val="20"/>
          <w:lang w:eastAsia="en-US"/>
        </w:rPr>
        <w:drawing>
          <wp:inline distT="0" distB="0" distL="0" distR="0" wp14:anchorId="07F02247" wp14:editId="225FBEC2">
            <wp:extent cx="4349115" cy="257429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srcRect/>
                    <a:stretch>
                      <a:fillRect/>
                    </a:stretch>
                  </pic:blipFill>
                  <pic:spPr bwMode="auto">
                    <a:xfrm>
                      <a:off x="0" y="0"/>
                      <a:ext cx="4349115" cy="2574290"/>
                    </a:xfrm>
                    <a:prstGeom prst="rect">
                      <a:avLst/>
                    </a:prstGeom>
                    <a:noFill/>
                    <a:ln w="9525">
                      <a:noFill/>
                      <a:miter lim="800000"/>
                      <a:headEnd/>
                      <a:tailEnd/>
                    </a:ln>
                  </pic:spPr>
                </pic:pic>
              </a:graphicData>
            </a:graphic>
          </wp:inline>
        </w:drawing>
      </w:r>
    </w:p>
    <w:p w14:paraId="3DD2CF93" w14:textId="77777777" w:rsidR="007273CE" w:rsidRPr="007273CE" w:rsidRDefault="007273CE" w:rsidP="00CE487B">
      <w:pPr>
        <w:pStyle w:val="BodyTextIndent"/>
        <w:ind w:left="0"/>
        <w:jc w:val="center"/>
        <w:rPr>
          <w:rFonts w:ascii="Times New Roman" w:hAnsi="Times New Roman" w:cs="Times New Roman"/>
          <w:sz w:val="20"/>
          <w:szCs w:val="20"/>
        </w:rPr>
      </w:pPr>
    </w:p>
    <w:p w14:paraId="5B721657" w14:textId="77777777" w:rsidR="007273CE" w:rsidRPr="007273CE" w:rsidRDefault="007273CE" w:rsidP="00CE487B">
      <w:pPr>
        <w:pStyle w:val="BodyTextIndent"/>
        <w:numPr>
          <w:ilvl w:val="0"/>
          <w:numId w:val="46"/>
        </w:numPr>
        <w:suppressAutoHyphens w:val="0"/>
        <w:rPr>
          <w:rFonts w:ascii="Times New Roman" w:hAnsi="Times New Roman" w:cs="Times New Roman"/>
          <w:sz w:val="20"/>
          <w:szCs w:val="20"/>
        </w:rPr>
      </w:pPr>
      <w:r w:rsidRPr="007273CE">
        <w:rPr>
          <w:rFonts w:ascii="Times New Roman" w:hAnsi="Times New Roman" w:cs="Times New Roman"/>
          <w:b/>
          <w:sz w:val="20"/>
          <w:szCs w:val="20"/>
        </w:rPr>
        <w:t xml:space="preserve">Motherboard: </w:t>
      </w:r>
      <w:r w:rsidRPr="007273CE">
        <w:rPr>
          <w:rFonts w:ascii="Times New Roman" w:hAnsi="Times New Roman" w:cs="Times New Roman"/>
          <w:sz w:val="20"/>
          <w:szCs w:val="20"/>
        </w:rPr>
        <w:t xml:space="preserve">The motherboard is a flat platform of </w:t>
      </w:r>
      <w:proofErr w:type="spellStart"/>
      <w:r w:rsidRPr="007273CE">
        <w:rPr>
          <w:rFonts w:ascii="Times New Roman" w:hAnsi="Times New Roman" w:cs="Times New Roman"/>
          <w:sz w:val="20"/>
          <w:szCs w:val="20"/>
        </w:rPr>
        <w:t>fibre</w:t>
      </w:r>
      <w:proofErr w:type="spellEnd"/>
      <w:r w:rsidRPr="007273CE">
        <w:rPr>
          <w:rFonts w:ascii="Times New Roman" w:hAnsi="Times New Roman" w:cs="Times New Roman"/>
          <w:sz w:val="20"/>
          <w:szCs w:val="20"/>
        </w:rPr>
        <w:t xml:space="preserve"> glass on which the electronic components in a PC are mounted.  The motherboard is also called a Printed Circuit Board (PCB)</w:t>
      </w:r>
    </w:p>
    <w:p w14:paraId="42CFDC93" w14:textId="77777777" w:rsidR="007273CE" w:rsidRPr="007273CE" w:rsidRDefault="007273CE" w:rsidP="00CE487B">
      <w:pPr>
        <w:pStyle w:val="BodyTextIndent"/>
        <w:ind w:left="0"/>
        <w:jc w:val="center"/>
        <w:rPr>
          <w:rFonts w:ascii="Times New Roman" w:hAnsi="Times New Roman" w:cs="Times New Roman"/>
          <w:sz w:val="20"/>
          <w:szCs w:val="20"/>
        </w:rPr>
      </w:pPr>
      <w:r w:rsidRPr="007273CE">
        <w:rPr>
          <w:rFonts w:ascii="Times New Roman" w:hAnsi="Times New Roman" w:cs="Times New Roman"/>
          <w:noProof/>
          <w:sz w:val="20"/>
          <w:szCs w:val="20"/>
          <w:lang w:eastAsia="en-US"/>
        </w:rPr>
        <w:drawing>
          <wp:inline distT="0" distB="0" distL="0" distR="0" wp14:anchorId="4E25DE76" wp14:editId="1DD4215F">
            <wp:extent cx="4126230" cy="3127375"/>
            <wp:effectExtent l="1905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srcRect/>
                    <a:stretch>
                      <a:fillRect/>
                    </a:stretch>
                  </pic:blipFill>
                  <pic:spPr bwMode="auto">
                    <a:xfrm>
                      <a:off x="0" y="0"/>
                      <a:ext cx="4126230" cy="3127375"/>
                    </a:xfrm>
                    <a:prstGeom prst="rect">
                      <a:avLst/>
                    </a:prstGeom>
                    <a:noFill/>
                    <a:ln w="9525">
                      <a:noFill/>
                      <a:miter lim="800000"/>
                      <a:headEnd/>
                      <a:tailEnd/>
                    </a:ln>
                  </pic:spPr>
                </pic:pic>
              </a:graphicData>
            </a:graphic>
          </wp:inline>
        </w:drawing>
      </w:r>
    </w:p>
    <w:p w14:paraId="3B4DCC7E" w14:textId="77777777" w:rsidR="007273CE" w:rsidRPr="007273CE" w:rsidRDefault="007273CE" w:rsidP="00CE487B">
      <w:pPr>
        <w:pStyle w:val="BodyTextIndent"/>
        <w:numPr>
          <w:ilvl w:val="0"/>
          <w:numId w:val="46"/>
        </w:numPr>
        <w:suppressAutoHyphens w:val="0"/>
        <w:rPr>
          <w:rFonts w:ascii="Times New Roman" w:hAnsi="Times New Roman" w:cs="Times New Roman"/>
          <w:sz w:val="20"/>
          <w:szCs w:val="20"/>
        </w:rPr>
      </w:pPr>
      <w:r w:rsidRPr="007273CE">
        <w:rPr>
          <w:rFonts w:ascii="Times New Roman" w:hAnsi="Times New Roman" w:cs="Times New Roman"/>
          <w:b/>
          <w:sz w:val="20"/>
          <w:szCs w:val="20"/>
        </w:rPr>
        <w:t xml:space="preserve">Central Processing Unit (CPU): </w:t>
      </w:r>
      <w:r w:rsidRPr="007273CE">
        <w:rPr>
          <w:rFonts w:ascii="Times New Roman" w:hAnsi="Times New Roman" w:cs="Times New Roman"/>
          <w:sz w:val="20"/>
          <w:szCs w:val="20"/>
        </w:rPr>
        <w:t>The Central Processing Unit (</w:t>
      </w:r>
      <w:proofErr w:type="gramStart"/>
      <w:r w:rsidRPr="007273CE">
        <w:rPr>
          <w:rFonts w:ascii="Times New Roman" w:hAnsi="Times New Roman" w:cs="Times New Roman"/>
          <w:sz w:val="20"/>
          <w:szCs w:val="20"/>
        </w:rPr>
        <w:t xml:space="preserve">CPU)   </w:t>
      </w:r>
      <w:proofErr w:type="gramEnd"/>
      <w:r w:rsidRPr="007273CE">
        <w:rPr>
          <w:rFonts w:ascii="Times New Roman" w:hAnsi="Times New Roman" w:cs="Times New Roman"/>
          <w:sz w:val="20"/>
          <w:szCs w:val="20"/>
        </w:rPr>
        <w:t xml:space="preserve"> contains the microprocessor chip which undertakes all the thinking for the PC and runs the programs according to the user’s commands and requests.  </w:t>
      </w:r>
    </w:p>
    <w:p w14:paraId="32AAD67D" w14:textId="77777777" w:rsidR="007273CE" w:rsidRPr="007273CE" w:rsidRDefault="007273CE" w:rsidP="00CE487B">
      <w:pPr>
        <w:pStyle w:val="BodyTextIndent"/>
        <w:ind w:left="360"/>
        <w:jc w:val="center"/>
        <w:rPr>
          <w:rFonts w:ascii="Times New Roman" w:hAnsi="Times New Roman" w:cs="Times New Roman"/>
          <w:sz w:val="20"/>
          <w:szCs w:val="20"/>
        </w:rPr>
      </w:pPr>
      <w:r w:rsidRPr="007273CE">
        <w:rPr>
          <w:rFonts w:ascii="Times New Roman" w:hAnsi="Times New Roman" w:cs="Times New Roman"/>
          <w:noProof/>
          <w:sz w:val="20"/>
          <w:szCs w:val="20"/>
          <w:lang w:eastAsia="en-US"/>
        </w:rPr>
        <w:lastRenderedPageBreak/>
        <w:drawing>
          <wp:inline distT="0" distB="0" distL="0" distR="0" wp14:anchorId="6E10FE71" wp14:editId="1CFE3974">
            <wp:extent cx="4287520" cy="287401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4287520" cy="2874010"/>
                    </a:xfrm>
                    <a:prstGeom prst="rect">
                      <a:avLst/>
                    </a:prstGeom>
                    <a:noFill/>
                    <a:ln w="9525">
                      <a:noFill/>
                      <a:miter lim="800000"/>
                      <a:headEnd/>
                      <a:tailEnd/>
                    </a:ln>
                  </pic:spPr>
                </pic:pic>
              </a:graphicData>
            </a:graphic>
          </wp:inline>
        </w:drawing>
      </w:r>
    </w:p>
    <w:p w14:paraId="5EF355A5" w14:textId="77777777" w:rsidR="007273CE" w:rsidRPr="007273CE" w:rsidRDefault="007273CE" w:rsidP="00CE487B">
      <w:pPr>
        <w:pStyle w:val="BodyTextIndent"/>
        <w:ind w:left="0"/>
        <w:rPr>
          <w:rFonts w:ascii="Times New Roman" w:hAnsi="Times New Roman" w:cs="Times New Roman"/>
          <w:sz w:val="20"/>
          <w:szCs w:val="20"/>
        </w:rPr>
      </w:pPr>
    </w:p>
    <w:p w14:paraId="38298BC9" w14:textId="77777777" w:rsidR="007273CE" w:rsidRPr="007273CE" w:rsidRDefault="007273CE" w:rsidP="00CE487B">
      <w:pPr>
        <w:pStyle w:val="BodyTextIndent"/>
        <w:ind w:left="0" w:firstLine="360"/>
        <w:rPr>
          <w:rFonts w:ascii="Times New Roman" w:hAnsi="Times New Roman" w:cs="Times New Roman"/>
          <w:sz w:val="20"/>
          <w:szCs w:val="20"/>
        </w:rPr>
      </w:pPr>
      <w:r w:rsidRPr="007273CE">
        <w:rPr>
          <w:rFonts w:ascii="Times New Roman" w:hAnsi="Times New Roman" w:cs="Times New Roman"/>
          <w:sz w:val="20"/>
          <w:szCs w:val="20"/>
        </w:rPr>
        <w:t>Following are the various types of CPU chips:</w:t>
      </w:r>
    </w:p>
    <w:p w14:paraId="2CE466A0" w14:textId="77777777" w:rsidR="007273CE" w:rsidRPr="007273CE" w:rsidRDefault="007273CE" w:rsidP="00CE487B">
      <w:pPr>
        <w:pStyle w:val="BodyTextIndent"/>
        <w:numPr>
          <w:ilvl w:val="1"/>
          <w:numId w:val="46"/>
        </w:numPr>
        <w:tabs>
          <w:tab w:val="clear" w:pos="1980"/>
          <w:tab w:val="num" w:pos="1080"/>
        </w:tabs>
        <w:suppressAutoHyphens w:val="0"/>
        <w:ind w:left="720" w:firstLine="0"/>
        <w:rPr>
          <w:rFonts w:ascii="Times New Roman" w:hAnsi="Times New Roman" w:cs="Times New Roman"/>
          <w:sz w:val="20"/>
          <w:szCs w:val="20"/>
        </w:rPr>
      </w:pPr>
      <w:r w:rsidRPr="007273CE">
        <w:rPr>
          <w:rFonts w:ascii="Times New Roman" w:hAnsi="Times New Roman" w:cs="Times New Roman"/>
          <w:sz w:val="20"/>
          <w:szCs w:val="20"/>
        </w:rPr>
        <w:t>Pentium</w:t>
      </w:r>
      <w:r w:rsidRPr="007273CE">
        <w:rPr>
          <w:rFonts w:ascii="Times New Roman" w:hAnsi="Times New Roman" w:cs="Times New Roman"/>
          <w:sz w:val="20"/>
          <w:szCs w:val="20"/>
        </w:rPr>
        <w:tab/>
      </w:r>
    </w:p>
    <w:p w14:paraId="5141E257" w14:textId="77777777" w:rsidR="007273CE" w:rsidRPr="007273CE" w:rsidRDefault="007273CE" w:rsidP="00CE487B">
      <w:pPr>
        <w:pStyle w:val="BodyTextIndent"/>
        <w:numPr>
          <w:ilvl w:val="1"/>
          <w:numId w:val="46"/>
        </w:numPr>
        <w:tabs>
          <w:tab w:val="clear" w:pos="1980"/>
          <w:tab w:val="num" w:pos="1080"/>
        </w:tabs>
        <w:suppressAutoHyphens w:val="0"/>
        <w:ind w:left="720" w:firstLine="0"/>
        <w:rPr>
          <w:rFonts w:ascii="Times New Roman" w:hAnsi="Times New Roman" w:cs="Times New Roman"/>
          <w:sz w:val="20"/>
          <w:szCs w:val="20"/>
        </w:rPr>
      </w:pPr>
      <w:r w:rsidRPr="007273CE">
        <w:rPr>
          <w:rFonts w:ascii="Times New Roman" w:hAnsi="Times New Roman" w:cs="Times New Roman"/>
          <w:sz w:val="20"/>
          <w:szCs w:val="20"/>
        </w:rPr>
        <w:t>Pentium Pro</w:t>
      </w:r>
    </w:p>
    <w:p w14:paraId="6794F1C1" w14:textId="77777777" w:rsidR="007273CE" w:rsidRPr="007273CE" w:rsidRDefault="007273CE" w:rsidP="00CE487B">
      <w:pPr>
        <w:pStyle w:val="BodyTextIndent"/>
        <w:numPr>
          <w:ilvl w:val="1"/>
          <w:numId w:val="46"/>
        </w:numPr>
        <w:tabs>
          <w:tab w:val="clear" w:pos="1980"/>
          <w:tab w:val="num" w:pos="1080"/>
        </w:tabs>
        <w:suppressAutoHyphens w:val="0"/>
        <w:ind w:left="720" w:firstLine="0"/>
        <w:rPr>
          <w:rFonts w:ascii="Times New Roman" w:hAnsi="Times New Roman" w:cs="Times New Roman"/>
          <w:sz w:val="20"/>
          <w:szCs w:val="20"/>
        </w:rPr>
      </w:pPr>
      <w:r w:rsidRPr="007273CE">
        <w:rPr>
          <w:rFonts w:ascii="Times New Roman" w:hAnsi="Times New Roman" w:cs="Times New Roman"/>
          <w:sz w:val="20"/>
          <w:szCs w:val="20"/>
        </w:rPr>
        <w:t>Pentium III</w:t>
      </w:r>
    </w:p>
    <w:p w14:paraId="580B6442" w14:textId="77777777" w:rsidR="007273CE" w:rsidRPr="007273CE" w:rsidRDefault="007273CE" w:rsidP="00CE487B">
      <w:pPr>
        <w:pStyle w:val="BodyTextIndent"/>
        <w:numPr>
          <w:ilvl w:val="1"/>
          <w:numId w:val="46"/>
        </w:numPr>
        <w:tabs>
          <w:tab w:val="clear" w:pos="1980"/>
          <w:tab w:val="num" w:pos="1080"/>
        </w:tabs>
        <w:suppressAutoHyphens w:val="0"/>
        <w:ind w:left="720" w:firstLine="0"/>
        <w:rPr>
          <w:rFonts w:ascii="Times New Roman" w:hAnsi="Times New Roman" w:cs="Times New Roman"/>
          <w:sz w:val="20"/>
          <w:szCs w:val="20"/>
        </w:rPr>
      </w:pPr>
      <w:r w:rsidRPr="007273CE">
        <w:rPr>
          <w:rFonts w:ascii="Times New Roman" w:hAnsi="Times New Roman" w:cs="Times New Roman"/>
          <w:sz w:val="20"/>
          <w:szCs w:val="20"/>
        </w:rPr>
        <w:t>Pentium IV</w:t>
      </w:r>
    </w:p>
    <w:p w14:paraId="48122E70" w14:textId="77777777" w:rsidR="007273CE" w:rsidRPr="007273CE" w:rsidRDefault="007273CE" w:rsidP="00CE487B">
      <w:pPr>
        <w:pStyle w:val="BodyTextIndent"/>
        <w:numPr>
          <w:ilvl w:val="1"/>
          <w:numId w:val="46"/>
        </w:numPr>
        <w:tabs>
          <w:tab w:val="clear" w:pos="1980"/>
          <w:tab w:val="num" w:pos="1080"/>
        </w:tabs>
        <w:suppressAutoHyphens w:val="0"/>
        <w:ind w:left="720" w:firstLine="0"/>
        <w:rPr>
          <w:rFonts w:ascii="Times New Roman" w:hAnsi="Times New Roman" w:cs="Times New Roman"/>
          <w:sz w:val="20"/>
          <w:szCs w:val="20"/>
        </w:rPr>
      </w:pPr>
      <w:r w:rsidRPr="007273CE">
        <w:rPr>
          <w:rFonts w:ascii="Times New Roman" w:hAnsi="Times New Roman" w:cs="Times New Roman"/>
          <w:sz w:val="20"/>
          <w:szCs w:val="20"/>
        </w:rPr>
        <w:t>AMD Athlon</w:t>
      </w:r>
    </w:p>
    <w:p w14:paraId="7C8C5F31" w14:textId="77777777" w:rsidR="007273CE" w:rsidRPr="007273CE" w:rsidRDefault="007273CE" w:rsidP="00CE487B">
      <w:pPr>
        <w:pStyle w:val="BodyTextIndent"/>
        <w:numPr>
          <w:ilvl w:val="1"/>
          <w:numId w:val="46"/>
        </w:numPr>
        <w:tabs>
          <w:tab w:val="clear" w:pos="1980"/>
          <w:tab w:val="num" w:pos="1080"/>
        </w:tabs>
        <w:suppressAutoHyphens w:val="0"/>
        <w:ind w:left="720" w:firstLine="0"/>
        <w:rPr>
          <w:rFonts w:ascii="Times New Roman" w:hAnsi="Times New Roman" w:cs="Times New Roman"/>
          <w:sz w:val="20"/>
          <w:szCs w:val="20"/>
        </w:rPr>
      </w:pPr>
      <w:r w:rsidRPr="007273CE">
        <w:rPr>
          <w:rFonts w:ascii="Times New Roman" w:hAnsi="Times New Roman" w:cs="Times New Roman"/>
          <w:sz w:val="20"/>
          <w:szCs w:val="20"/>
        </w:rPr>
        <w:t>Intel Celeron</w:t>
      </w:r>
    </w:p>
    <w:p w14:paraId="302CD935" w14:textId="77777777" w:rsidR="007273CE" w:rsidRPr="007273CE" w:rsidRDefault="007273CE" w:rsidP="00CE487B">
      <w:pPr>
        <w:pStyle w:val="BodyTextIndent"/>
        <w:numPr>
          <w:ilvl w:val="1"/>
          <w:numId w:val="46"/>
        </w:numPr>
        <w:tabs>
          <w:tab w:val="clear" w:pos="1980"/>
          <w:tab w:val="num" w:pos="1080"/>
        </w:tabs>
        <w:suppressAutoHyphens w:val="0"/>
        <w:ind w:left="720" w:firstLine="0"/>
        <w:rPr>
          <w:rFonts w:ascii="Times New Roman" w:hAnsi="Times New Roman" w:cs="Times New Roman"/>
          <w:sz w:val="20"/>
          <w:szCs w:val="20"/>
        </w:rPr>
      </w:pPr>
      <w:r w:rsidRPr="007273CE">
        <w:rPr>
          <w:rFonts w:ascii="Times New Roman" w:hAnsi="Times New Roman" w:cs="Times New Roman"/>
          <w:sz w:val="20"/>
          <w:szCs w:val="20"/>
        </w:rPr>
        <w:t>AMD Duron</w:t>
      </w:r>
    </w:p>
    <w:p w14:paraId="43958A37" w14:textId="77777777" w:rsidR="007273CE" w:rsidRPr="007273CE" w:rsidRDefault="007273CE" w:rsidP="00CE487B">
      <w:pPr>
        <w:pStyle w:val="BodyTextIndent"/>
        <w:numPr>
          <w:ilvl w:val="1"/>
          <w:numId w:val="46"/>
        </w:numPr>
        <w:tabs>
          <w:tab w:val="clear" w:pos="1980"/>
          <w:tab w:val="num" w:pos="1080"/>
        </w:tabs>
        <w:suppressAutoHyphens w:val="0"/>
        <w:ind w:left="720" w:firstLine="0"/>
        <w:rPr>
          <w:rFonts w:ascii="Times New Roman" w:hAnsi="Times New Roman" w:cs="Times New Roman"/>
          <w:sz w:val="20"/>
          <w:szCs w:val="20"/>
        </w:rPr>
      </w:pPr>
      <w:r w:rsidRPr="007273CE">
        <w:rPr>
          <w:rFonts w:ascii="Times New Roman" w:hAnsi="Times New Roman" w:cs="Times New Roman"/>
          <w:sz w:val="20"/>
          <w:szCs w:val="20"/>
        </w:rPr>
        <w:t>Cyrix</w:t>
      </w:r>
    </w:p>
    <w:p w14:paraId="5AE43027" w14:textId="77777777" w:rsidR="007273CE" w:rsidRPr="007273CE" w:rsidRDefault="007273CE" w:rsidP="00CE487B">
      <w:pPr>
        <w:pStyle w:val="BodyTextIndent"/>
        <w:rPr>
          <w:rFonts w:ascii="Times New Roman" w:hAnsi="Times New Roman" w:cs="Times New Roman"/>
          <w:sz w:val="20"/>
          <w:szCs w:val="20"/>
        </w:rPr>
      </w:pPr>
    </w:p>
    <w:p w14:paraId="7F182FA4"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CD-ROM Drive:</w:t>
      </w:r>
      <w:r w:rsidRPr="007273CE">
        <w:rPr>
          <w:rFonts w:ascii="Times New Roman" w:hAnsi="Times New Roman" w:cs="Times New Roman"/>
          <w:sz w:val="20"/>
          <w:szCs w:val="20"/>
        </w:rPr>
        <w:t xml:space="preserve"> CD-ROM drive is a device that reads the information stored on CD-ROM disks, CD-ROM is an abbreviated term for ‘Computer Disk – Read Only Memory’.   The Speed of a CD-ROM drive is indicated by a number followed by the alphabet ‘X’.  The 56X CD-ROM is currently the most popular drive specification.  The CD-ROM disk is flat and circular in shape and can store a lot more information as compared to a floppy disk.</w:t>
      </w:r>
    </w:p>
    <w:p w14:paraId="5DE8A0DC" w14:textId="77777777" w:rsidR="007273CE" w:rsidRPr="007273CE" w:rsidRDefault="007273CE" w:rsidP="00CE487B">
      <w:pPr>
        <w:pStyle w:val="BodyTextIndent"/>
        <w:rPr>
          <w:rFonts w:ascii="Times New Roman" w:hAnsi="Times New Roman" w:cs="Times New Roman"/>
          <w:b/>
          <w:sz w:val="20"/>
          <w:szCs w:val="20"/>
        </w:rPr>
      </w:pPr>
    </w:p>
    <w:p w14:paraId="4070028C" w14:textId="77777777" w:rsidR="007273CE" w:rsidRPr="007273CE" w:rsidRDefault="007273CE" w:rsidP="00CE487B">
      <w:pPr>
        <w:pStyle w:val="BodyTextIndent"/>
        <w:rPr>
          <w:rFonts w:ascii="Times New Roman" w:hAnsi="Times New Roman" w:cs="Times New Roman"/>
          <w:b/>
          <w:sz w:val="20"/>
          <w:szCs w:val="20"/>
        </w:rPr>
      </w:pPr>
      <w:r w:rsidRPr="007273CE">
        <w:rPr>
          <w:rFonts w:ascii="Times New Roman" w:hAnsi="Times New Roman" w:cs="Times New Roman"/>
          <w:b/>
          <w:noProof/>
          <w:sz w:val="20"/>
          <w:szCs w:val="20"/>
          <w:lang w:eastAsia="en-US"/>
        </w:rPr>
        <w:drawing>
          <wp:inline distT="0" distB="0" distL="0" distR="0" wp14:anchorId="5FEEC91E" wp14:editId="66A663A8">
            <wp:extent cx="1982470" cy="1475105"/>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srcRect/>
                    <a:stretch>
                      <a:fillRect/>
                    </a:stretch>
                  </pic:blipFill>
                  <pic:spPr bwMode="auto">
                    <a:xfrm>
                      <a:off x="0" y="0"/>
                      <a:ext cx="1982470" cy="1475105"/>
                    </a:xfrm>
                    <a:prstGeom prst="rect">
                      <a:avLst/>
                    </a:prstGeom>
                    <a:noFill/>
                    <a:ln w="9525">
                      <a:noFill/>
                      <a:miter lim="800000"/>
                      <a:headEnd/>
                      <a:tailEnd/>
                    </a:ln>
                  </pic:spPr>
                </pic:pic>
              </a:graphicData>
            </a:graphic>
          </wp:inline>
        </w:drawing>
      </w:r>
      <w:r w:rsidRPr="007273CE">
        <w:rPr>
          <w:rFonts w:ascii="Times New Roman" w:hAnsi="Times New Roman" w:cs="Times New Roman"/>
          <w:b/>
          <w:sz w:val="20"/>
          <w:szCs w:val="20"/>
        </w:rPr>
        <w:t xml:space="preserve">         </w:t>
      </w:r>
      <w:r w:rsidRPr="007273CE">
        <w:rPr>
          <w:rFonts w:ascii="Times New Roman" w:hAnsi="Times New Roman" w:cs="Times New Roman"/>
          <w:b/>
          <w:noProof/>
          <w:sz w:val="20"/>
          <w:szCs w:val="20"/>
          <w:lang w:eastAsia="en-US"/>
        </w:rPr>
        <w:drawing>
          <wp:inline distT="0" distB="0" distL="0" distR="0" wp14:anchorId="184A031E" wp14:editId="6A665CA1">
            <wp:extent cx="2028825" cy="1551940"/>
            <wp:effectExtent l="1905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srcRect/>
                    <a:stretch>
                      <a:fillRect/>
                    </a:stretch>
                  </pic:blipFill>
                  <pic:spPr bwMode="auto">
                    <a:xfrm>
                      <a:off x="0" y="0"/>
                      <a:ext cx="2028825" cy="1551940"/>
                    </a:xfrm>
                    <a:prstGeom prst="rect">
                      <a:avLst/>
                    </a:prstGeom>
                    <a:noFill/>
                    <a:ln w="9525">
                      <a:noFill/>
                      <a:miter lim="800000"/>
                      <a:headEnd/>
                      <a:tailEnd/>
                    </a:ln>
                  </pic:spPr>
                </pic:pic>
              </a:graphicData>
            </a:graphic>
          </wp:inline>
        </w:drawing>
      </w:r>
    </w:p>
    <w:p w14:paraId="241E7A8B" w14:textId="77777777" w:rsidR="007273CE" w:rsidRPr="007273CE" w:rsidRDefault="007273CE" w:rsidP="00CE487B">
      <w:pPr>
        <w:pStyle w:val="BodyTextIndent"/>
        <w:jc w:val="center"/>
        <w:rPr>
          <w:rFonts w:ascii="Times New Roman" w:hAnsi="Times New Roman" w:cs="Times New Roman"/>
          <w:b/>
          <w:sz w:val="20"/>
          <w:szCs w:val="20"/>
        </w:rPr>
      </w:pPr>
    </w:p>
    <w:p w14:paraId="404FFD7D"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 xml:space="preserve">Floppy Disk Drive: </w:t>
      </w:r>
      <w:r w:rsidRPr="007273CE">
        <w:rPr>
          <w:rFonts w:ascii="Times New Roman" w:hAnsi="Times New Roman" w:cs="Times New Roman"/>
          <w:sz w:val="20"/>
          <w:szCs w:val="20"/>
        </w:rPr>
        <w:t xml:space="preserve">Floppy disk drive is a component that enables us to read/store information on floppy disks.  The floppy disk drive consists of a slot to accept a floppy disk, a motor to spin the disk, and a recording/reading device that moves across the disk to read or write data.  A floppy disk (also called diskette) is used to store information just as hard disk.  It is a removable device, its capacity is (1.44 MB).  A PC has 3½ </w:t>
      </w:r>
      <w:proofErr w:type="gramStart"/>
      <w:r w:rsidRPr="007273CE">
        <w:rPr>
          <w:rFonts w:ascii="Times New Roman" w:hAnsi="Times New Roman" w:cs="Times New Roman"/>
          <w:sz w:val="20"/>
          <w:szCs w:val="20"/>
        </w:rPr>
        <w:t>“ floppy</w:t>
      </w:r>
      <w:proofErr w:type="gramEnd"/>
      <w:r w:rsidRPr="007273CE">
        <w:rPr>
          <w:rFonts w:ascii="Times New Roman" w:hAnsi="Times New Roman" w:cs="Times New Roman"/>
          <w:sz w:val="20"/>
          <w:szCs w:val="20"/>
        </w:rPr>
        <w:t xml:space="preserve"> disk drive.</w:t>
      </w:r>
    </w:p>
    <w:p w14:paraId="57BC79D4" w14:textId="77777777" w:rsidR="007273CE" w:rsidRPr="007273CE" w:rsidRDefault="007273CE" w:rsidP="00CE487B">
      <w:pPr>
        <w:pStyle w:val="BodyTextIndent"/>
        <w:ind w:left="360"/>
        <w:rPr>
          <w:rFonts w:ascii="Times New Roman" w:hAnsi="Times New Roman" w:cs="Times New Roman"/>
          <w:b/>
          <w:sz w:val="20"/>
          <w:szCs w:val="20"/>
        </w:rPr>
      </w:pPr>
      <w:r w:rsidRPr="007273CE">
        <w:rPr>
          <w:rFonts w:ascii="Times New Roman" w:hAnsi="Times New Roman" w:cs="Times New Roman"/>
          <w:b/>
          <w:noProof/>
          <w:sz w:val="20"/>
          <w:szCs w:val="20"/>
          <w:lang w:eastAsia="en-US"/>
        </w:rPr>
        <w:lastRenderedPageBreak/>
        <w:drawing>
          <wp:inline distT="0" distB="0" distL="0" distR="0" wp14:anchorId="73FC784F" wp14:editId="37A05726">
            <wp:extent cx="2105660" cy="1513840"/>
            <wp:effectExtent l="1905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srcRect/>
                    <a:stretch>
                      <a:fillRect/>
                    </a:stretch>
                  </pic:blipFill>
                  <pic:spPr bwMode="auto">
                    <a:xfrm>
                      <a:off x="0" y="0"/>
                      <a:ext cx="2105660" cy="1513840"/>
                    </a:xfrm>
                    <a:prstGeom prst="rect">
                      <a:avLst/>
                    </a:prstGeom>
                    <a:noFill/>
                    <a:ln w="9525">
                      <a:noFill/>
                      <a:miter lim="800000"/>
                      <a:headEnd/>
                      <a:tailEnd/>
                    </a:ln>
                  </pic:spPr>
                </pic:pic>
              </a:graphicData>
            </a:graphic>
          </wp:inline>
        </w:drawing>
      </w:r>
      <w:r w:rsidRPr="007273CE">
        <w:rPr>
          <w:rFonts w:ascii="Times New Roman" w:hAnsi="Times New Roman" w:cs="Times New Roman"/>
          <w:b/>
          <w:sz w:val="20"/>
          <w:szCs w:val="20"/>
        </w:rPr>
        <w:t xml:space="preserve">             </w:t>
      </w:r>
      <w:r w:rsidRPr="007273CE">
        <w:rPr>
          <w:rFonts w:ascii="Times New Roman" w:hAnsi="Times New Roman" w:cs="Times New Roman"/>
          <w:b/>
          <w:noProof/>
          <w:sz w:val="20"/>
          <w:szCs w:val="20"/>
          <w:lang w:eastAsia="en-US"/>
        </w:rPr>
        <w:drawing>
          <wp:inline distT="0" distB="0" distL="0" distR="0" wp14:anchorId="1D3C2EBD" wp14:editId="28D9CBA6">
            <wp:extent cx="2235835" cy="1444625"/>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srcRect/>
                    <a:stretch>
                      <a:fillRect/>
                    </a:stretch>
                  </pic:blipFill>
                  <pic:spPr bwMode="auto">
                    <a:xfrm>
                      <a:off x="0" y="0"/>
                      <a:ext cx="2235835" cy="1444625"/>
                    </a:xfrm>
                    <a:prstGeom prst="rect">
                      <a:avLst/>
                    </a:prstGeom>
                    <a:noFill/>
                    <a:ln w="9525">
                      <a:noFill/>
                      <a:miter lim="800000"/>
                      <a:headEnd/>
                      <a:tailEnd/>
                    </a:ln>
                  </pic:spPr>
                </pic:pic>
              </a:graphicData>
            </a:graphic>
          </wp:inline>
        </w:drawing>
      </w:r>
    </w:p>
    <w:p w14:paraId="749A968D" w14:textId="77777777" w:rsidR="007273CE" w:rsidRPr="007273CE" w:rsidRDefault="007273CE" w:rsidP="00CE487B">
      <w:pPr>
        <w:pStyle w:val="BodyTextIndent"/>
        <w:ind w:left="0"/>
        <w:rPr>
          <w:rFonts w:ascii="Times New Roman" w:hAnsi="Times New Roman" w:cs="Times New Roman"/>
          <w:b/>
          <w:sz w:val="20"/>
          <w:szCs w:val="20"/>
        </w:rPr>
      </w:pPr>
    </w:p>
    <w:p w14:paraId="698E8593"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 xml:space="preserve">Math Co-processor Slot: </w:t>
      </w:r>
      <w:r w:rsidRPr="007273CE">
        <w:rPr>
          <w:rFonts w:ascii="Times New Roman" w:hAnsi="Times New Roman" w:cs="Times New Roman"/>
          <w:sz w:val="20"/>
          <w:szCs w:val="20"/>
        </w:rPr>
        <w:t>Some PCs contain a slot where a Math Co-processor can be inserted.  This processor assists the CPU in performing its mathematical operations.  Computers above the 486 grade, Math Co-processor is already in-built in the CPU chip.</w:t>
      </w:r>
    </w:p>
    <w:p w14:paraId="1BA7370A" w14:textId="77777777" w:rsidR="007273CE" w:rsidRPr="007273CE" w:rsidRDefault="007273CE" w:rsidP="00CE487B">
      <w:pPr>
        <w:pStyle w:val="BodyTextIndent"/>
        <w:ind w:left="0"/>
        <w:rPr>
          <w:rFonts w:ascii="Times New Roman" w:hAnsi="Times New Roman" w:cs="Times New Roman"/>
          <w:b/>
          <w:sz w:val="20"/>
          <w:szCs w:val="20"/>
        </w:rPr>
      </w:pPr>
    </w:p>
    <w:p w14:paraId="78F73DEA"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 xml:space="preserve">RAM Chips: </w:t>
      </w:r>
      <w:r w:rsidRPr="007273CE">
        <w:rPr>
          <w:rFonts w:ascii="Times New Roman" w:hAnsi="Times New Roman" w:cs="Times New Roman"/>
          <w:sz w:val="20"/>
          <w:szCs w:val="20"/>
        </w:rPr>
        <w:t xml:space="preserve">RAM stands for Random Access </w:t>
      </w:r>
      <w:proofErr w:type="gramStart"/>
      <w:r w:rsidRPr="007273CE">
        <w:rPr>
          <w:rFonts w:ascii="Times New Roman" w:hAnsi="Times New Roman" w:cs="Times New Roman"/>
          <w:sz w:val="20"/>
          <w:szCs w:val="20"/>
        </w:rPr>
        <w:t>memory,</w:t>
      </w:r>
      <w:proofErr w:type="gramEnd"/>
      <w:r w:rsidRPr="007273CE">
        <w:rPr>
          <w:rFonts w:ascii="Times New Roman" w:hAnsi="Times New Roman" w:cs="Times New Roman"/>
          <w:sz w:val="20"/>
          <w:szCs w:val="20"/>
        </w:rPr>
        <w:t xml:space="preserve"> RAM chips are components that help the computer to hold the program and </w:t>
      </w:r>
      <w:proofErr w:type="gramStart"/>
      <w:r w:rsidRPr="007273CE">
        <w:rPr>
          <w:rFonts w:ascii="Times New Roman" w:hAnsi="Times New Roman" w:cs="Times New Roman"/>
          <w:sz w:val="20"/>
          <w:szCs w:val="20"/>
        </w:rPr>
        <w:t>it</w:t>
      </w:r>
      <w:proofErr w:type="gramEnd"/>
      <w:r w:rsidRPr="007273CE">
        <w:rPr>
          <w:rFonts w:ascii="Times New Roman" w:hAnsi="Times New Roman" w:cs="Times New Roman"/>
          <w:sz w:val="20"/>
          <w:szCs w:val="20"/>
        </w:rPr>
        <w:t xml:space="preserve"> data temporarily while the computer is working.  RAM chips come in memory sizes of 16 MB, 32 MB, 64 MB, 128 MB and so on.</w:t>
      </w:r>
    </w:p>
    <w:p w14:paraId="400F3E8E" w14:textId="77777777" w:rsidR="007273CE" w:rsidRPr="007273CE" w:rsidRDefault="007273CE" w:rsidP="00CE487B">
      <w:pPr>
        <w:pStyle w:val="ListParagraph"/>
        <w:spacing w:line="240" w:lineRule="auto"/>
        <w:rPr>
          <w:rFonts w:ascii="Times New Roman" w:hAnsi="Times New Roman"/>
          <w:b/>
          <w:sz w:val="20"/>
          <w:szCs w:val="20"/>
        </w:rPr>
      </w:pPr>
    </w:p>
    <w:p w14:paraId="23DFB3DD" w14:textId="77777777" w:rsidR="007273CE" w:rsidRPr="007273CE" w:rsidRDefault="007273CE" w:rsidP="00CE487B">
      <w:pPr>
        <w:pStyle w:val="BodyTextIndent"/>
        <w:ind w:left="360"/>
        <w:rPr>
          <w:rFonts w:ascii="Times New Roman" w:hAnsi="Times New Roman" w:cs="Times New Roman"/>
          <w:b/>
          <w:sz w:val="20"/>
          <w:szCs w:val="20"/>
        </w:rPr>
      </w:pPr>
      <w:r w:rsidRPr="007273CE">
        <w:rPr>
          <w:rFonts w:ascii="Times New Roman" w:hAnsi="Times New Roman" w:cs="Times New Roman"/>
          <w:b/>
          <w:noProof/>
          <w:sz w:val="20"/>
          <w:szCs w:val="20"/>
          <w:lang w:eastAsia="en-US"/>
        </w:rPr>
        <w:drawing>
          <wp:inline distT="0" distB="0" distL="0" distR="0" wp14:anchorId="4666619E" wp14:editId="60BBBAB8">
            <wp:extent cx="1659890" cy="798830"/>
            <wp:effectExtent l="1905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srcRect/>
                    <a:stretch>
                      <a:fillRect/>
                    </a:stretch>
                  </pic:blipFill>
                  <pic:spPr bwMode="auto">
                    <a:xfrm>
                      <a:off x="0" y="0"/>
                      <a:ext cx="1659890" cy="798830"/>
                    </a:xfrm>
                    <a:prstGeom prst="rect">
                      <a:avLst/>
                    </a:prstGeom>
                    <a:noFill/>
                    <a:ln w="9525">
                      <a:noFill/>
                      <a:miter lim="800000"/>
                      <a:headEnd/>
                      <a:tailEnd/>
                    </a:ln>
                  </pic:spPr>
                </pic:pic>
              </a:graphicData>
            </a:graphic>
          </wp:inline>
        </w:drawing>
      </w:r>
      <w:r w:rsidRPr="007273CE">
        <w:rPr>
          <w:rFonts w:ascii="Times New Roman" w:hAnsi="Times New Roman" w:cs="Times New Roman"/>
          <w:b/>
          <w:noProof/>
          <w:sz w:val="20"/>
          <w:szCs w:val="20"/>
        </w:rPr>
        <w:t xml:space="preserve">                  </w:t>
      </w:r>
      <w:r w:rsidRPr="007273CE">
        <w:rPr>
          <w:rFonts w:ascii="Times New Roman" w:hAnsi="Times New Roman" w:cs="Times New Roman"/>
          <w:b/>
          <w:noProof/>
          <w:sz w:val="20"/>
          <w:szCs w:val="20"/>
          <w:lang w:eastAsia="en-US"/>
        </w:rPr>
        <w:drawing>
          <wp:inline distT="0" distB="0" distL="0" distR="0" wp14:anchorId="1CF71A42" wp14:editId="4EB721A7">
            <wp:extent cx="1851660" cy="991235"/>
            <wp:effectExtent l="19050" t="0" r="0"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srcRect/>
                    <a:stretch>
                      <a:fillRect/>
                    </a:stretch>
                  </pic:blipFill>
                  <pic:spPr bwMode="auto">
                    <a:xfrm>
                      <a:off x="0" y="0"/>
                      <a:ext cx="1851660" cy="991235"/>
                    </a:xfrm>
                    <a:prstGeom prst="rect">
                      <a:avLst/>
                    </a:prstGeom>
                    <a:noFill/>
                    <a:ln w="9525">
                      <a:noFill/>
                      <a:miter lim="800000"/>
                      <a:headEnd/>
                      <a:tailEnd/>
                    </a:ln>
                  </pic:spPr>
                </pic:pic>
              </a:graphicData>
            </a:graphic>
          </wp:inline>
        </w:drawing>
      </w:r>
    </w:p>
    <w:p w14:paraId="5803FCCD" w14:textId="77777777" w:rsidR="007273CE" w:rsidRPr="007273CE" w:rsidRDefault="007273CE" w:rsidP="00CE487B">
      <w:pPr>
        <w:pStyle w:val="BodyTextIndent"/>
        <w:ind w:left="0"/>
        <w:rPr>
          <w:rFonts w:ascii="Times New Roman" w:hAnsi="Times New Roman" w:cs="Times New Roman"/>
          <w:b/>
          <w:sz w:val="20"/>
          <w:szCs w:val="20"/>
        </w:rPr>
      </w:pPr>
    </w:p>
    <w:p w14:paraId="2C06244F"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 xml:space="preserve">RAM Chip Slots: </w:t>
      </w:r>
      <w:r w:rsidRPr="007273CE">
        <w:rPr>
          <w:rFonts w:ascii="Times New Roman" w:hAnsi="Times New Roman" w:cs="Times New Roman"/>
          <w:sz w:val="20"/>
          <w:szCs w:val="20"/>
        </w:rPr>
        <w:t xml:space="preserve">These slots are meant to expand the computer’s </w:t>
      </w:r>
      <w:proofErr w:type="gramStart"/>
      <w:r w:rsidRPr="007273CE">
        <w:rPr>
          <w:rFonts w:ascii="Times New Roman" w:hAnsi="Times New Roman" w:cs="Times New Roman"/>
          <w:sz w:val="20"/>
          <w:szCs w:val="20"/>
        </w:rPr>
        <w:t>random access</w:t>
      </w:r>
      <w:proofErr w:type="gramEnd"/>
      <w:r w:rsidRPr="007273CE">
        <w:rPr>
          <w:rFonts w:ascii="Times New Roman" w:hAnsi="Times New Roman" w:cs="Times New Roman"/>
          <w:sz w:val="20"/>
          <w:szCs w:val="20"/>
        </w:rPr>
        <w:t xml:space="preserve"> memory by incorporating additional RAM chips.</w:t>
      </w:r>
    </w:p>
    <w:p w14:paraId="02ABAA64" w14:textId="77777777" w:rsidR="007273CE" w:rsidRPr="007273CE" w:rsidRDefault="007273CE" w:rsidP="00CE487B">
      <w:pPr>
        <w:pStyle w:val="BodyTextIndent"/>
        <w:ind w:left="0"/>
        <w:rPr>
          <w:rFonts w:ascii="Times New Roman" w:hAnsi="Times New Roman" w:cs="Times New Roman"/>
          <w:b/>
          <w:sz w:val="20"/>
          <w:szCs w:val="20"/>
        </w:rPr>
      </w:pPr>
    </w:p>
    <w:p w14:paraId="0EB480F1"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 xml:space="preserve">Over-Drive Chip: </w:t>
      </w:r>
      <w:r w:rsidRPr="007273CE">
        <w:rPr>
          <w:rFonts w:ascii="Times New Roman" w:hAnsi="Times New Roman" w:cs="Times New Roman"/>
          <w:sz w:val="20"/>
          <w:szCs w:val="20"/>
        </w:rPr>
        <w:t xml:space="preserve"> The Over-Drive chip increases the processing speed so that the performance of the computer is improved.</w:t>
      </w:r>
    </w:p>
    <w:p w14:paraId="3DC36363" w14:textId="77777777" w:rsidR="007273CE" w:rsidRPr="007273CE" w:rsidRDefault="007273CE" w:rsidP="00CE487B">
      <w:pPr>
        <w:pStyle w:val="BodyTextIndent"/>
        <w:ind w:left="0"/>
        <w:rPr>
          <w:rFonts w:ascii="Times New Roman" w:hAnsi="Times New Roman" w:cs="Times New Roman"/>
          <w:b/>
          <w:sz w:val="20"/>
          <w:szCs w:val="20"/>
        </w:rPr>
      </w:pPr>
    </w:p>
    <w:p w14:paraId="0BC8A289"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 xml:space="preserve">SCSI: </w:t>
      </w:r>
      <w:r w:rsidRPr="007273CE">
        <w:rPr>
          <w:rFonts w:ascii="Times New Roman" w:hAnsi="Times New Roman" w:cs="Times New Roman"/>
          <w:sz w:val="20"/>
          <w:szCs w:val="20"/>
        </w:rPr>
        <w:t xml:space="preserve"> SCSI stands for ‘Small Computer System Interface</w:t>
      </w:r>
      <w:proofErr w:type="gramStart"/>
      <w:r w:rsidRPr="007273CE">
        <w:rPr>
          <w:rFonts w:ascii="Times New Roman" w:hAnsi="Times New Roman" w:cs="Times New Roman"/>
          <w:sz w:val="20"/>
          <w:szCs w:val="20"/>
        </w:rPr>
        <w:t>’  (</w:t>
      </w:r>
      <w:proofErr w:type="gramEnd"/>
      <w:r w:rsidRPr="007273CE">
        <w:rPr>
          <w:rFonts w:ascii="Times New Roman" w:hAnsi="Times New Roman" w:cs="Times New Roman"/>
          <w:sz w:val="20"/>
          <w:szCs w:val="20"/>
        </w:rPr>
        <w:t xml:space="preserve">pronounced </w:t>
      </w:r>
      <w:r w:rsidRPr="007273CE">
        <w:rPr>
          <w:rFonts w:ascii="Times New Roman" w:hAnsi="Times New Roman" w:cs="Times New Roman"/>
          <w:b/>
          <w:sz w:val="20"/>
          <w:szCs w:val="20"/>
        </w:rPr>
        <w:t>skuzzy</w:t>
      </w:r>
      <w:r w:rsidRPr="007273CE">
        <w:rPr>
          <w:rFonts w:ascii="Times New Roman" w:hAnsi="Times New Roman" w:cs="Times New Roman"/>
          <w:sz w:val="20"/>
          <w:szCs w:val="20"/>
        </w:rPr>
        <w:t>).  An SCSI provides an internal connector which in turn allows to connect the computer to an external storage dev ice.</w:t>
      </w:r>
    </w:p>
    <w:p w14:paraId="2B1025E2" w14:textId="77777777" w:rsidR="007273CE" w:rsidRPr="007273CE" w:rsidRDefault="007273CE" w:rsidP="00CE487B">
      <w:pPr>
        <w:pStyle w:val="BodyTextIndent"/>
        <w:ind w:left="0"/>
        <w:rPr>
          <w:rFonts w:ascii="Times New Roman" w:hAnsi="Times New Roman" w:cs="Times New Roman"/>
          <w:b/>
          <w:sz w:val="20"/>
          <w:szCs w:val="20"/>
        </w:rPr>
      </w:pPr>
    </w:p>
    <w:p w14:paraId="258A06DA"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Power Supply Unit:</w:t>
      </w:r>
      <w:r w:rsidRPr="007273CE">
        <w:rPr>
          <w:rFonts w:ascii="Times New Roman" w:hAnsi="Times New Roman" w:cs="Times New Roman"/>
          <w:sz w:val="20"/>
          <w:szCs w:val="20"/>
        </w:rPr>
        <w:t xml:space="preserve"> The components in a PC can work only when they get electric supply.  Most components require a 5 Volt supply while the floppy and the hard disk require about 12 Volts.  The power supply unit safeguards the PC components by converting high-voltage current to low voltage.</w:t>
      </w:r>
    </w:p>
    <w:p w14:paraId="3B359211" w14:textId="77777777" w:rsidR="007273CE" w:rsidRPr="007273CE" w:rsidRDefault="007273CE" w:rsidP="00CE487B">
      <w:pPr>
        <w:pStyle w:val="ListParagraph"/>
        <w:spacing w:line="240" w:lineRule="auto"/>
        <w:rPr>
          <w:rFonts w:ascii="Times New Roman" w:hAnsi="Times New Roman"/>
          <w:b/>
          <w:sz w:val="20"/>
          <w:szCs w:val="20"/>
        </w:rPr>
      </w:pPr>
    </w:p>
    <w:p w14:paraId="11316AD9" w14:textId="77777777" w:rsidR="007273CE" w:rsidRPr="007273CE" w:rsidRDefault="007273CE" w:rsidP="00CE487B">
      <w:pPr>
        <w:pStyle w:val="BodyTextIndent"/>
        <w:ind w:left="360"/>
        <w:jc w:val="center"/>
        <w:rPr>
          <w:rFonts w:ascii="Times New Roman" w:hAnsi="Times New Roman" w:cs="Times New Roman"/>
          <w:b/>
          <w:sz w:val="20"/>
          <w:szCs w:val="20"/>
        </w:rPr>
      </w:pPr>
      <w:r w:rsidRPr="007273CE">
        <w:rPr>
          <w:rFonts w:ascii="Times New Roman" w:hAnsi="Times New Roman" w:cs="Times New Roman"/>
          <w:b/>
          <w:noProof/>
          <w:sz w:val="20"/>
          <w:szCs w:val="20"/>
          <w:lang w:eastAsia="en-US"/>
        </w:rPr>
        <w:lastRenderedPageBreak/>
        <w:drawing>
          <wp:inline distT="0" distB="0" distL="0" distR="0" wp14:anchorId="6292EF0A" wp14:editId="39E937A3">
            <wp:extent cx="3503930" cy="2566670"/>
            <wp:effectExtent l="1905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srcRect/>
                    <a:stretch>
                      <a:fillRect/>
                    </a:stretch>
                  </pic:blipFill>
                  <pic:spPr bwMode="auto">
                    <a:xfrm>
                      <a:off x="0" y="0"/>
                      <a:ext cx="3503930" cy="2566670"/>
                    </a:xfrm>
                    <a:prstGeom prst="rect">
                      <a:avLst/>
                    </a:prstGeom>
                    <a:noFill/>
                    <a:ln w="9525">
                      <a:noFill/>
                      <a:miter lim="800000"/>
                      <a:headEnd/>
                      <a:tailEnd/>
                    </a:ln>
                  </pic:spPr>
                </pic:pic>
              </a:graphicData>
            </a:graphic>
          </wp:inline>
        </w:drawing>
      </w:r>
    </w:p>
    <w:p w14:paraId="2FDCC40D" w14:textId="77777777" w:rsidR="007273CE" w:rsidRPr="007273CE" w:rsidRDefault="007273CE" w:rsidP="00CE487B">
      <w:pPr>
        <w:pStyle w:val="BodyTextIndent"/>
        <w:ind w:left="0"/>
        <w:rPr>
          <w:rFonts w:ascii="Times New Roman" w:hAnsi="Times New Roman" w:cs="Times New Roman"/>
          <w:b/>
          <w:sz w:val="20"/>
          <w:szCs w:val="20"/>
        </w:rPr>
      </w:pPr>
    </w:p>
    <w:p w14:paraId="4359E98F"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Disk Drive Control Card:</w:t>
      </w:r>
      <w:r w:rsidRPr="007273CE">
        <w:rPr>
          <w:rFonts w:ascii="Times New Roman" w:hAnsi="Times New Roman" w:cs="Times New Roman"/>
          <w:sz w:val="20"/>
          <w:szCs w:val="20"/>
        </w:rPr>
        <w:t xml:space="preserve"> This stand controls the disk drive motors of the PC and transfers data to the control circuitry and directs the read/write heads to access data on the disk.  It is permanently inserted in the motherboard.</w:t>
      </w:r>
    </w:p>
    <w:p w14:paraId="6B61EDAF" w14:textId="77777777" w:rsidR="007273CE" w:rsidRPr="007273CE" w:rsidRDefault="007273CE" w:rsidP="00CE487B">
      <w:pPr>
        <w:pStyle w:val="BodyTextIndent"/>
        <w:ind w:left="0"/>
        <w:rPr>
          <w:rFonts w:ascii="Times New Roman" w:hAnsi="Times New Roman" w:cs="Times New Roman"/>
          <w:b/>
          <w:sz w:val="20"/>
          <w:szCs w:val="20"/>
        </w:rPr>
      </w:pPr>
    </w:p>
    <w:p w14:paraId="26E85181"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Display/Video/Graphic Card:</w:t>
      </w:r>
      <w:r w:rsidRPr="007273CE">
        <w:rPr>
          <w:rFonts w:ascii="Times New Roman" w:hAnsi="Times New Roman" w:cs="Times New Roman"/>
          <w:sz w:val="20"/>
          <w:szCs w:val="20"/>
        </w:rPr>
        <w:t xml:space="preserve"> Display card is used to display the data to the user.  It is indirectly linked with the computer memory.  Nowadays, it is inbuilt in the motherboard.  Two types of display cards are available. PCI graphics card and the AGP card.</w:t>
      </w:r>
    </w:p>
    <w:p w14:paraId="398B9050" w14:textId="77777777" w:rsidR="007273CE" w:rsidRPr="007273CE" w:rsidRDefault="007273CE" w:rsidP="00CE487B">
      <w:pPr>
        <w:pStyle w:val="ListParagraph"/>
        <w:spacing w:line="240" w:lineRule="auto"/>
        <w:rPr>
          <w:rFonts w:ascii="Times New Roman" w:hAnsi="Times New Roman"/>
          <w:b/>
          <w:sz w:val="20"/>
          <w:szCs w:val="20"/>
        </w:rPr>
      </w:pPr>
    </w:p>
    <w:p w14:paraId="3A2C2DB8" w14:textId="77777777" w:rsidR="007273CE" w:rsidRPr="007273CE" w:rsidRDefault="007273CE" w:rsidP="00CE487B">
      <w:pPr>
        <w:pStyle w:val="BodyTextIndent"/>
        <w:ind w:left="360"/>
        <w:rPr>
          <w:rFonts w:ascii="Times New Roman" w:hAnsi="Times New Roman" w:cs="Times New Roman"/>
          <w:b/>
          <w:sz w:val="20"/>
          <w:szCs w:val="20"/>
        </w:rPr>
      </w:pPr>
      <w:r w:rsidRPr="007273CE">
        <w:rPr>
          <w:rFonts w:ascii="Times New Roman" w:hAnsi="Times New Roman" w:cs="Times New Roman"/>
          <w:b/>
          <w:sz w:val="20"/>
          <w:szCs w:val="20"/>
        </w:rPr>
        <w:t xml:space="preserve">     </w:t>
      </w:r>
      <w:r w:rsidRPr="007273CE">
        <w:rPr>
          <w:rFonts w:ascii="Times New Roman" w:hAnsi="Times New Roman" w:cs="Times New Roman"/>
          <w:b/>
          <w:noProof/>
          <w:sz w:val="20"/>
          <w:szCs w:val="20"/>
          <w:lang w:eastAsia="en-US"/>
        </w:rPr>
        <w:drawing>
          <wp:inline distT="0" distB="0" distL="0" distR="0" wp14:anchorId="43083C5C" wp14:editId="2E006E97">
            <wp:extent cx="2282190" cy="1828800"/>
            <wp:effectExtent l="1905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srcRect/>
                    <a:stretch>
                      <a:fillRect/>
                    </a:stretch>
                  </pic:blipFill>
                  <pic:spPr bwMode="auto">
                    <a:xfrm>
                      <a:off x="0" y="0"/>
                      <a:ext cx="2282190" cy="1828800"/>
                    </a:xfrm>
                    <a:prstGeom prst="rect">
                      <a:avLst/>
                    </a:prstGeom>
                    <a:noFill/>
                    <a:ln w="9525">
                      <a:noFill/>
                      <a:miter lim="800000"/>
                      <a:headEnd/>
                      <a:tailEnd/>
                    </a:ln>
                  </pic:spPr>
                </pic:pic>
              </a:graphicData>
            </a:graphic>
          </wp:inline>
        </w:drawing>
      </w:r>
      <w:r w:rsidRPr="007273CE">
        <w:rPr>
          <w:rFonts w:ascii="Times New Roman" w:hAnsi="Times New Roman" w:cs="Times New Roman"/>
          <w:b/>
          <w:sz w:val="20"/>
          <w:szCs w:val="20"/>
        </w:rPr>
        <w:t xml:space="preserve">     </w:t>
      </w:r>
      <w:r w:rsidRPr="007273CE">
        <w:rPr>
          <w:rFonts w:ascii="Times New Roman" w:hAnsi="Times New Roman" w:cs="Times New Roman"/>
          <w:b/>
          <w:noProof/>
          <w:sz w:val="20"/>
          <w:szCs w:val="20"/>
          <w:lang w:eastAsia="en-US"/>
        </w:rPr>
        <w:drawing>
          <wp:inline distT="0" distB="0" distL="0" distR="0" wp14:anchorId="619F502D" wp14:editId="37D3A677">
            <wp:extent cx="2212975" cy="180594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srcRect/>
                    <a:stretch>
                      <a:fillRect/>
                    </a:stretch>
                  </pic:blipFill>
                  <pic:spPr bwMode="auto">
                    <a:xfrm>
                      <a:off x="0" y="0"/>
                      <a:ext cx="2212975" cy="1805940"/>
                    </a:xfrm>
                    <a:prstGeom prst="rect">
                      <a:avLst/>
                    </a:prstGeom>
                    <a:noFill/>
                    <a:ln w="9525">
                      <a:noFill/>
                      <a:miter lim="800000"/>
                      <a:headEnd/>
                      <a:tailEnd/>
                    </a:ln>
                  </pic:spPr>
                </pic:pic>
              </a:graphicData>
            </a:graphic>
          </wp:inline>
        </w:drawing>
      </w:r>
    </w:p>
    <w:p w14:paraId="4BE2D1D2" w14:textId="77777777" w:rsidR="007273CE" w:rsidRPr="007273CE" w:rsidRDefault="007273CE" w:rsidP="00CE487B">
      <w:pPr>
        <w:pStyle w:val="BodyTextIndent"/>
        <w:ind w:left="0"/>
        <w:rPr>
          <w:rFonts w:ascii="Times New Roman" w:hAnsi="Times New Roman" w:cs="Times New Roman"/>
          <w:b/>
          <w:sz w:val="20"/>
          <w:szCs w:val="20"/>
        </w:rPr>
      </w:pPr>
    </w:p>
    <w:p w14:paraId="5798474B"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 xml:space="preserve">Printer Adaptor Card: </w:t>
      </w:r>
      <w:r w:rsidRPr="007273CE">
        <w:rPr>
          <w:rFonts w:ascii="Times New Roman" w:hAnsi="Times New Roman" w:cs="Times New Roman"/>
          <w:sz w:val="20"/>
          <w:szCs w:val="20"/>
        </w:rPr>
        <w:t>The display / printer adaptor card is the link between the PC’s memory, the monitor and the printer.  It displays the information on the monitor as well as allows it to be printed.</w:t>
      </w:r>
    </w:p>
    <w:p w14:paraId="07F3F891" w14:textId="77777777" w:rsidR="007273CE" w:rsidRPr="007273CE" w:rsidRDefault="007273CE" w:rsidP="00CE487B">
      <w:pPr>
        <w:pStyle w:val="BodyTextIndent"/>
        <w:ind w:left="0"/>
        <w:rPr>
          <w:rFonts w:ascii="Times New Roman" w:hAnsi="Times New Roman" w:cs="Times New Roman"/>
          <w:b/>
          <w:sz w:val="20"/>
          <w:szCs w:val="20"/>
        </w:rPr>
      </w:pPr>
    </w:p>
    <w:p w14:paraId="359390DE"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 xml:space="preserve">Expansion Slots: </w:t>
      </w:r>
      <w:r w:rsidRPr="007273CE">
        <w:rPr>
          <w:rFonts w:ascii="Times New Roman" w:hAnsi="Times New Roman" w:cs="Times New Roman"/>
          <w:sz w:val="20"/>
          <w:szCs w:val="20"/>
        </w:rPr>
        <w:t xml:space="preserve">Expansion slots are long and narrow connectors which allow to plug in expansion cards (also called </w:t>
      </w:r>
      <w:r w:rsidRPr="007273CE">
        <w:rPr>
          <w:rFonts w:ascii="Times New Roman" w:hAnsi="Times New Roman" w:cs="Times New Roman"/>
          <w:b/>
          <w:sz w:val="20"/>
          <w:szCs w:val="20"/>
        </w:rPr>
        <w:t>adaptor cards</w:t>
      </w:r>
      <w:r w:rsidRPr="007273CE">
        <w:rPr>
          <w:rFonts w:ascii="Times New Roman" w:hAnsi="Times New Roman" w:cs="Times New Roman"/>
          <w:sz w:val="20"/>
          <w:szCs w:val="20"/>
        </w:rPr>
        <w:t xml:space="preserve">), like the sound card, network card etc.  </w:t>
      </w:r>
    </w:p>
    <w:p w14:paraId="79296558" w14:textId="77777777" w:rsidR="007273CE" w:rsidRPr="007273CE" w:rsidRDefault="007273CE" w:rsidP="00CE487B">
      <w:pPr>
        <w:pStyle w:val="BodyTextIndent"/>
        <w:ind w:left="0"/>
        <w:rPr>
          <w:rFonts w:ascii="Times New Roman" w:hAnsi="Times New Roman" w:cs="Times New Roman"/>
          <w:b/>
          <w:sz w:val="20"/>
          <w:szCs w:val="20"/>
        </w:rPr>
      </w:pPr>
    </w:p>
    <w:p w14:paraId="4421D2DC"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 xml:space="preserve">ROM Chips: </w:t>
      </w:r>
      <w:r w:rsidRPr="007273CE">
        <w:rPr>
          <w:rFonts w:ascii="Times New Roman" w:hAnsi="Times New Roman" w:cs="Times New Roman"/>
          <w:sz w:val="20"/>
          <w:szCs w:val="20"/>
        </w:rPr>
        <w:t>Read Only Memory (ROM) chips have data written on them during manufacturing, that tells the CPU the tasks that it needs to carry out when the CP switched on.</w:t>
      </w:r>
    </w:p>
    <w:p w14:paraId="60A31F5B" w14:textId="77777777" w:rsidR="007273CE" w:rsidRPr="007273CE" w:rsidRDefault="007273CE" w:rsidP="00CE487B">
      <w:pPr>
        <w:pStyle w:val="BodyTextIndent"/>
        <w:ind w:left="0"/>
        <w:rPr>
          <w:rFonts w:ascii="Times New Roman" w:hAnsi="Times New Roman" w:cs="Times New Roman"/>
          <w:b/>
          <w:sz w:val="20"/>
          <w:szCs w:val="20"/>
        </w:rPr>
      </w:pPr>
    </w:p>
    <w:p w14:paraId="6CF6D34D" w14:textId="77777777" w:rsidR="007273CE" w:rsidRPr="007273CE" w:rsidRDefault="007273CE" w:rsidP="00CE487B">
      <w:pPr>
        <w:pStyle w:val="BodyTextIndent"/>
        <w:numPr>
          <w:ilvl w:val="0"/>
          <w:numId w:val="46"/>
        </w:numPr>
        <w:suppressAutoHyphens w:val="0"/>
        <w:rPr>
          <w:rFonts w:ascii="Times New Roman" w:hAnsi="Times New Roman" w:cs="Times New Roman"/>
          <w:b/>
          <w:sz w:val="20"/>
          <w:szCs w:val="20"/>
        </w:rPr>
      </w:pPr>
      <w:r w:rsidRPr="007273CE">
        <w:rPr>
          <w:rFonts w:ascii="Times New Roman" w:hAnsi="Times New Roman" w:cs="Times New Roman"/>
          <w:b/>
          <w:sz w:val="20"/>
          <w:szCs w:val="20"/>
        </w:rPr>
        <w:t>Sound Card:</w:t>
      </w:r>
      <w:r w:rsidRPr="007273CE">
        <w:rPr>
          <w:rFonts w:ascii="Times New Roman" w:hAnsi="Times New Roman" w:cs="Times New Roman"/>
          <w:sz w:val="20"/>
          <w:szCs w:val="20"/>
        </w:rPr>
        <w:t xml:space="preserve"> This card allows you to play sound and music.  The sound card converts the digital information into electrical signals that speakers use.  When the speaker is connected to the sound card, the sound can be heard on the speaker.</w:t>
      </w:r>
    </w:p>
    <w:p w14:paraId="54152ABB" w14:textId="77777777" w:rsidR="007273CE" w:rsidRPr="007273CE" w:rsidRDefault="007273CE" w:rsidP="00CE487B">
      <w:pPr>
        <w:pStyle w:val="ListParagraph"/>
        <w:spacing w:line="240" w:lineRule="auto"/>
        <w:rPr>
          <w:rFonts w:ascii="Times New Roman" w:hAnsi="Times New Roman"/>
          <w:b/>
          <w:sz w:val="20"/>
          <w:szCs w:val="20"/>
        </w:rPr>
      </w:pPr>
    </w:p>
    <w:p w14:paraId="4B152837" w14:textId="77777777" w:rsidR="007273CE" w:rsidRPr="007273CE" w:rsidRDefault="007273CE" w:rsidP="00CE487B">
      <w:pPr>
        <w:pStyle w:val="BodyTextIndent"/>
        <w:ind w:left="360"/>
        <w:jc w:val="center"/>
        <w:rPr>
          <w:rFonts w:ascii="Times New Roman" w:hAnsi="Times New Roman" w:cs="Times New Roman"/>
          <w:b/>
          <w:sz w:val="20"/>
          <w:szCs w:val="20"/>
        </w:rPr>
      </w:pPr>
      <w:r w:rsidRPr="007273CE">
        <w:rPr>
          <w:rFonts w:ascii="Times New Roman" w:hAnsi="Times New Roman" w:cs="Times New Roman"/>
          <w:b/>
          <w:noProof/>
          <w:sz w:val="20"/>
          <w:szCs w:val="20"/>
          <w:lang w:eastAsia="en-US"/>
        </w:rPr>
        <w:lastRenderedPageBreak/>
        <w:drawing>
          <wp:inline distT="0" distB="0" distL="0" distR="0" wp14:anchorId="4DA5EE15" wp14:editId="71AB8713">
            <wp:extent cx="1890395" cy="1536700"/>
            <wp:effectExtent l="19050" t="0" r="0" b="0"/>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srcRect/>
                    <a:stretch>
                      <a:fillRect/>
                    </a:stretch>
                  </pic:blipFill>
                  <pic:spPr bwMode="auto">
                    <a:xfrm>
                      <a:off x="0" y="0"/>
                      <a:ext cx="1890395" cy="1536700"/>
                    </a:xfrm>
                    <a:prstGeom prst="rect">
                      <a:avLst/>
                    </a:prstGeom>
                    <a:noFill/>
                    <a:ln w="9525">
                      <a:noFill/>
                      <a:miter lim="800000"/>
                      <a:headEnd/>
                      <a:tailEnd/>
                    </a:ln>
                  </pic:spPr>
                </pic:pic>
              </a:graphicData>
            </a:graphic>
          </wp:inline>
        </w:drawing>
      </w:r>
    </w:p>
    <w:p w14:paraId="05B4AF7C" w14:textId="77777777" w:rsidR="007273CE" w:rsidRPr="007273CE" w:rsidRDefault="007273CE" w:rsidP="00CE487B">
      <w:pPr>
        <w:pStyle w:val="BodyTextIndent"/>
        <w:ind w:left="0"/>
        <w:rPr>
          <w:rFonts w:ascii="Times New Roman" w:hAnsi="Times New Roman" w:cs="Times New Roman"/>
          <w:b/>
          <w:sz w:val="20"/>
          <w:szCs w:val="20"/>
        </w:rPr>
      </w:pPr>
    </w:p>
    <w:p w14:paraId="7FBCD1EE"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The Front Part of a System Unit</w:t>
      </w:r>
    </w:p>
    <w:p w14:paraId="09CE85E9"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The various components seen in the front part of a System Unit and their functions:</w:t>
      </w:r>
    </w:p>
    <w:p w14:paraId="52F3E53B"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noProof/>
          <w:sz w:val="20"/>
          <w:szCs w:val="20"/>
          <w:lang w:eastAsia="en-US"/>
        </w:rPr>
        <w:drawing>
          <wp:inline distT="0" distB="0" distL="0" distR="0" wp14:anchorId="5C69CFDF" wp14:editId="62589479">
            <wp:extent cx="3211830" cy="2720340"/>
            <wp:effectExtent l="1905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srcRect/>
                    <a:stretch>
                      <a:fillRect/>
                    </a:stretch>
                  </pic:blipFill>
                  <pic:spPr bwMode="auto">
                    <a:xfrm>
                      <a:off x="0" y="0"/>
                      <a:ext cx="3211830" cy="2720340"/>
                    </a:xfrm>
                    <a:prstGeom prst="rect">
                      <a:avLst/>
                    </a:prstGeom>
                    <a:noFill/>
                    <a:ln w="9525">
                      <a:noFill/>
                      <a:miter lim="800000"/>
                      <a:headEnd/>
                      <a:tailEnd/>
                    </a:ln>
                  </pic:spPr>
                </pic:pic>
              </a:graphicData>
            </a:graphic>
          </wp:inline>
        </w:drawing>
      </w:r>
    </w:p>
    <w:p w14:paraId="71ADDB00" w14:textId="77777777" w:rsidR="007273CE" w:rsidRPr="007273CE" w:rsidRDefault="007273CE" w:rsidP="00CE487B">
      <w:pPr>
        <w:pStyle w:val="BodyTextIndent"/>
        <w:rPr>
          <w:rFonts w:ascii="Times New Roman" w:hAnsi="Times New Roman" w:cs="Times New Roman"/>
          <w:sz w:val="20"/>
          <w:szCs w:val="20"/>
        </w:rPr>
      </w:pPr>
    </w:p>
    <w:p w14:paraId="35B795A6" w14:textId="77777777" w:rsidR="007273CE" w:rsidRPr="007273CE" w:rsidRDefault="007273CE" w:rsidP="00CE487B">
      <w:pPr>
        <w:pStyle w:val="BodyTextIndent"/>
        <w:ind w:left="360" w:hanging="360"/>
        <w:rPr>
          <w:rFonts w:ascii="Times New Roman" w:hAnsi="Times New Roman" w:cs="Times New Roman"/>
          <w:sz w:val="20"/>
          <w:szCs w:val="20"/>
        </w:rPr>
      </w:pPr>
      <w:r w:rsidRPr="007273CE">
        <w:rPr>
          <w:rFonts w:ascii="Times New Roman" w:hAnsi="Times New Roman" w:cs="Times New Roman"/>
          <w:b/>
          <w:sz w:val="20"/>
          <w:szCs w:val="20"/>
        </w:rPr>
        <w:t xml:space="preserve">a)  </w:t>
      </w:r>
      <w:r w:rsidRPr="007273CE">
        <w:rPr>
          <w:rFonts w:ascii="Times New Roman" w:hAnsi="Times New Roman" w:cs="Times New Roman"/>
          <w:b/>
          <w:sz w:val="20"/>
          <w:szCs w:val="20"/>
        </w:rPr>
        <w:tab/>
        <w:t xml:space="preserve">Power switch: </w:t>
      </w:r>
      <w:r w:rsidRPr="007273CE">
        <w:rPr>
          <w:rFonts w:ascii="Times New Roman" w:hAnsi="Times New Roman" w:cs="Times New Roman"/>
          <w:sz w:val="20"/>
          <w:szCs w:val="20"/>
        </w:rPr>
        <w:t>The power on/off switch is used to turn on or off the power to the PC.</w:t>
      </w:r>
    </w:p>
    <w:p w14:paraId="5EF4C484" w14:textId="77777777" w:rsidR="007273CE" w:rsidRPr="007273CE" w:rsidRDefault="007273CE" w:rsidP="00CE487B">
      <w:pPr>
        <w:pStyle w:val="BodyTextIndent"/>
        <w:ind w:left="360" w:hanging="360"/>
        <w:rPr>
          <w:rFonts w:ascii="Times New Roman" w:hAnsi="Times New Roman" w:cs="Times New Roman"/>
          <w:sz w:val="20"/>
          <w:szCs w:val="20"/>
        </w:rPr>
      </w:pPr>
    </w:p>
    <w:p w14:paraId="6F23D32B" w14:textId="77777777" w:rsidR="007273CE" w:rsidRPr="007273CE" w:rsidRDefault="007273CE" w:rsidP="00CE487B">
      <w:pPr>
        <w:pStyle w:val="BodyTextIndent"/>
        <w:ind w:left="360" w:hanging="360"/>
        <w:rPr>
          <w:rFonts w:ascii="Times New Roman" w:hAnsi="Times New Roman" w:cs="Times New Roman"/>
          <w:b/>
          <w:sz w:val="20"/>
          <w:szCs w:val="20"/>
        </w:rPr>
      </w:pPr>
      <w:r w:rsidRPr="007273CE">
        <w:rPr>
          <w:rFonts w:ascii="Times New Roman" w:hAnsi="Times New Roman" w:cs="Times New Roman"/>
          <w:b/>
          <w:sz w:val="20"/>
          <w:szCs w:val="20"/>
        </w:rPr>
        <w:t xml:space="preserve">b) Reset button: </w:t>
      </w:r>
      <w:r w:rsidRPr="007273CE">
        <w:rPr>
          <w:rFonts w:ascii="Times New Roman" w:hAnsi="Times New Roman" w:cs="Times New Roman"/>
          <w:sz w:val="20"/>
          <w:szCs w:val="20"/>
        </w:rPr>
        <w:t>This button helps to restart the computer without disconnecting the power supply.</w:t>
      </w:r>
    </w:p>
    <w:p w14:paraId="4C6902F2" w14:textId="77777777" w:rsidR="007273CE" w:rsidRPr="007273CE" w:rsidRDefault="007273CE" w:rsidP="00CE487B">
      <w:pPr>
        <w:pStyle w:val="BodyTextIndent"/>
        <w:ind w:left="360" w:hanging="360"/>
        <w:rPr>
          <w:rFonts w:ascii="Times New Roman" w:hAnsi="Times New Roman" w:cs="Times New Roman"/>
          <w:b/>
          <w:sz w:val="20"/>
          <w:szCs w:val="20"/>
        </w:rPr>
      </w:pPr>
    </w:p>
    <w:p w14:paraId="73A2CE29" w14:textId="77777777" w:rsidR="007273CE" w:rsidRPr="007273CE" w:rsidRDefault="007273CE" w:rsidP="00CE487B">
      <w:pPr>
        <w:pStyle w:val="BodyTextIndent"/>
        <w:ind w:left="360" w:hanging="360"/>
        <w:rPr>
          <w:rFonts w:ascii="Times New Roman" w:hAnsi="Times New Roman" w:cs="Times New Roman"/>
          <w:b/>
          <w:sz w:val="20"/>
          <w:szCs w:val="20"/>
        </w:rPr>
      </w:pPr>
      <w:r w:rsidRPr="007273CE">
        <w:rPr>
          <w:rFonts w:ascii="Times New Roman" w:hAnsi="Times New Roman" w:cs="Times New Roman"/>
          <w:b/>
          <w:sz w:val="20"/>
          <w:szCs w:val="20"/>
        </w:rPr>
        <w:t xml:space="preserve">c) </w:t>
      </w:r>
      <w:r w:rsidRPr="007273CE">
        <w:rPr>
          <w:rFonts w:ascii="Times New Roman" w:hAnsi="Times New Roman" w:cs="Times New Roman"/>
          <w:b/>
          <w:sz w:val="20"/>
          <w:szCs w:val="20"/>
        </w:rPr>
        <w:tab/>
        <w:t xml:space="preserve">Lights: </w:t>
      </w:r>
      <w:r w:rsidRPr="007273CE">
        <w:rPr>
          <w:rFonts w:ascii="Times New Roman" w:hAnsi="Times New Roman" w:cs="Times New Roman"/>
          <w:sz w:val="20"/>
          <w:szCs w:val="20"/>
        </w:rPr>
        <w:t xml:space="preserve"> The front panel of the system unit may display a variety of </w:t>
      </w:r>
      <w:proofErr w:type="spellStart"/>
      <w:r w:rsidRPr="007273CE">
        <w:rPr>
          <w:rFonts w:ascii="Times New Roman" w:hAnsi="Times New Roman" w:cs="Times New Roman"/>
          <w:sz w:val="20"/>
          <w:szCs w:val="20"/>
        </w:rPr>
        <w:t>cloloured</w:t>
      </w:r>
      <w:proofErr w:type="spellEnd"/>
      <w:r w:rsidRPr="007273CE">
        <w:rPr>
          <w:rFonts w:ascii="Times New Roman" w:hAnsi="Times New Roman" w:cs="Times New Roman"/>
          <w:sz w:val="20"/>
          <w:szCs w:val="20"/>
        </w:rPr>
        <w:t xml:space="preserve"> indicator lights including power and turbo signals.  These lights are used to indicate whether the hard disk, the floppy disk or the CD-ROM is being read or written.</w:t>
      </w:r>
    </w:p>
    <w:p w14:paraId="47CBE957" w14:textId="77777777" w:rsidR="007273CE" w:rsidRPr="007273CE" w:rsidRDefault="007273CE" w:rsidP="00CE487B">
      <w:pPr>
        <w:pStyle w:val="BodyTextIndent"/>
        <w:ind w:left="360" w:hanging="360"/>
        <w:rPr>
          <w:rFonts w:ascii="Times New Roman" w:hAnsi="Times New Roman" w:cs="Times New Roman"/>
          <w:b/>
          <w:sz w:val="20"/>
          <w:szCs w:val="20"/>
        </w:rPr>
      </w:pPr>
    </w:p>
    <w:p w14:paraId="74C37E8D" w14:textId="77777777" w:rsidR="007273CE" w:rsidRPr="007273CE" w:rsidRDefault="007273CE" w:rsidP="00CE487B">
      <w:pPr>
        <w:pStyle w:val="BodyTextIndent"/>
        <w:ind w:left="360" w:hanging="360"/>
        <w:rPr>
          <w:rFonts w:ascii="Times New Roman" w:hAnsi="Times New Roman" w:cs="Times New Roman"/>
          <w:b/>
          <w:sz w:val="20"/>
          <w:szCs w:val="20"/>
        </w:rPr>
      </w:pPr>
      <w:r w:rsidRPr="007273CE">
        <w:rPr>
          <w:rFonts w:ascii="Times New Roman" w:hAnsi="Times New Roman" w:cs="Times New Roman"/>
          <w:b/>
          <w:sz w:val="20"/>
          <w:szCs w:val="20"/>
        </w:rPr>
        <w:t xml:space="preserve">d) </w:t>
      </w:r>
      <w:r w:rsidRPr="007273CE">
        <w:rPr>
          <w:rFonts w:ascii="Times New Roman" w:hAnsi="Times New Roman" w:cs="Times New Roman"/>
          <w:b/>
          <w:sz w:val="20"/>
          <w:szCs w:val="20"/>
        </w:rPr>
        <w:tab/>
        <w:t>Floppy Disk Drive:</w:t>
      </w:r>
      <w:r w:rsidRPr="007273CE">
        <w:rPr>
          <w:rFonts w:ascii="Times New Roman" w:hAnsi="Times New Roman" w:cs="Times New Roman"/>
          <w:sz w:val="20"/>
          <w:szCs w:val="20"/>
        </w:rPr>
        <w:t xml:space="preserve"> The System Unit contains a slit in which the floppy disk can be inserted.</w:t>
      </w:r>
    </w:p>
    <w:p w14:paraId="0ADAE029" w14:textId="77777777" w:rsidR="007273CE" w:rsidRPr="007273CE" w:rsidRDefault="007273CE" w:rsidP="00CE487B">
      <w:pPr>
        <w:pStyle w:val="BodyTextIndent"/>
        <w:ind w:left="360" w:hanging="360"/>
        <w:rPr>
          <w:rFonts w:ascii="Times New Roman" w:hAnsi="Times New Roman" w:cs="Times New Roman"/>
          <w:b/>
          <w:sz w:val="20"/>
          <w:szCs w:val="20"/>
        </w:rPr>
      </w:pPr>
    </w:p>
    <w:p w14:paraId="09D63EF8" w14:textId="77777777" w:rsidR="007273CE" w:rsidRPr="007273CE" w:rsidRDefault="007273CE" w:rsidP="00CE487B">
      <w:pPr>
        <w:pStyle w:val="BodyTextIndent"/>
        <w:ind w:left="360" w:hanging="360"/>
        <w:rPr>
          <w:rFonts w:ascii="Times New Roman" w:hAnsi="Times New Roman" w:cs="Times New Roman"/>
          <w:b/>
          <w:sz w:val="20"/>
          <w:szCs w:val="20"/>
        </w:rPr>
      </w:pPr>
      <w:r w:rsidRPr="007273CE">
        <w:rPr>
          <w:rFonts w:ascii="Times New Roman" w:hAnsi="Times New Roman" w:cs="Times New Roman"/>
          <w:b/>
          <w:sz w:val="20"/>
          <w:szCs w:val="20"/>
        </w:rPr>
        <w:t xml:space="preserve">e) </w:t>
      </w:r>
      <w:r w:rsidRPr="007273CE">
        <w:rPr>
          <w:rFonts w:ascii="Times New Roman" w:hAnsi="Times New Roman" w:cs="Times New Roman"/>
          <w:b/>
          <w:sz w:val="20"/>
          <w:szCs w:val="20"/>
        </w:rPr>
        <w:tab/>
        <w:t xml:space="preserve">CD-ROM Drive: </w:t>
      </w:r>
      <w:r w:rsidRPr="007273CE">
        <w:rPr>
          <w:rFonts w:ascii="Times New Roman" w:hAnsi="Times New Roman" w:cs="Times New Roman"/>
          <w:sz w:val="20"/>
          <w:szCs w:val="20"/>
        </w:rPr>
        <w:t>CD-ROM drive is used for reading the information stored on CD-ROM disks.</w:t>
      </w:r>
    </w:p>
    <w:p w14:paraId="7B3A5ACD" w14:textId="77777777" w:rsidR="007273CE" w:rsidRPr="007273CE" w:rsidRDefault="007273CE" w:rsidP="00CE487B">
      <w:pPr>
        <w:pStyle w:val="BodyTextIndent"/>
        <w:ind w:left="360" w:hanging="360"/>
        <w:rPr>
          <w:rFonts w:ascii="Times New Roman" w:hAnsi="Times New Roman" w:cs="Times New Roman"/>
          <w:b/>
          <w:sz w:val="20"/>
          <w:szCs w:val="20"/>
        </w:rPr>
      </w:pPr>
    </w:p>
    <w:p w14:paraId="08BA58D9" w14:textId="77777777" w:rsidR="007273CE" w:rsidRPr="007273CE" w:rsidRDefault="007273CE" w:rsidP="00CE487B">
      <w:pPr>
        <w:pStyle w:val="BodyTextIndent"/>
        <w:ind w:left="360" w:hanging="360"/>
        <w:rPr>
          <w:rFonts w:ascii="Times New Roman" w:hAnsi="Times New Roman" w:cs="Times New Roman"/>
          <w:b/>
          <w:sz w:val="20"/>
          <w:szCs w:val="20"/>
        </w:rPr>
      </w:pPr>
      <w:r w:rsidRPr="007273CE">
        <w:rPr>
          <w:rFonts w:ascii="Times New Roman" w:hAnsi="Times New Roman" w:cs="Times New Roman"/>
          <w:b/>
          <w:sz w:val="20"/>
          <w:szCs w:val="20"/>
        </w:rPr>
        <w:t xml:space="preserve">f) </w:t>
      </w:r>
      <w:r w:rsidRPr="007273CE">
        <w:rPr>
          <w:rFonts w:ascii="Times New Roman" w:hAnsi="Times New Roman" w:cs="Times New Roman"/>
          <w:b/>
          <w:sz w:val="20"/>
          <w:szCs w:val="20"/>
        </w:rPr>
        <w:tab/>
        <w:t xml:space="preserve">Removable Storage Drives: </w:t>
      </w:r>
      <w:r w:rsidRPr="007273CE">
        <w:rPr>
          <w:rFonts w:ascii="Times New Roman" w:hAnsi="Times New Roman" w:cs="Times New Roman"/>
          <w:sz w:val="20"/>
          <w:szCs w:val="20"/>
        </w:rPr>
        <w:t>Removable storage drive is an external device that can be connected to the computer are CD writers and rewriters.</w:t>
      </w:r>
    </w:p>
    <w:p w14:paraId="6FEF1F5F" w14:textId="77777777" w:rsidR="007273CE" w:rsidRPr="007273CE" w:rsidRDefault="007273CE" w:rsidP="00CE487B">
      <w:pPr>
        <w:pStyle w:val="BodyTextIndent"/>
        <w:ind w:left="0"/>
        <w:rPr>
          <w:rFonts w:ascii="Times New Roman" w:hAnsi="Times New Roman" w:cs="Times New Roman"/>
          <w:b/>
          <w:sz w:val="20"/>
          <w:szCs w:val="20"/>
        </w:rPr>
      </w:pPr>
    </w:p>
    <w:p w14:paraId="43937599"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The Backside of a System Unit</w:t>
      </w:r>
    </w:p>
    <w:p w14:paraId="0B13529D"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The back of the System Unit contains ports of various types.  These are the Parallel Port, the Serial Port and the Universal Serial Bus (USB).</w:t>
      </w:r>
    </w:p>
    <w:p w14:paraId="7F551750"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noProof/>
          <w:sz w:val="20"/>
          <w:szCs w:val="20"/>
          <w:lang w:eastAsia="en-US"/>
        </w:rPr>
        <w:lastRenderedPageBreak/>
        <w:drawing>
          <wp:inline distT="0" distB="0" distL="0" distR="0" wp14:anchorId="7B44C676" wp14:editId="187E9B46">
            <wp:extent cx="5186680" cy="245110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srcRect/>
                    <a:stretch>
                      <a:fillRect/>
                    </a:stretch>
                  </pic:blipFill>
                  <pic:spPr bwMode="auto">
                    <a:xfrm>
                      <a:off x="0" y="0"/>
                      <a:ext cx="5186680" cy="2451100"/>
                    </a:xfrm>
                    <a:prstGeom prst="rect">
                      <a:avLst/>
                    </a:prstGeom>
                    <a:noFill/>
                    <a:ln w="9525">
                      <a:noFill/>
                      <a:miter lim="800000"/>
                      <a:headEnd/>
                      <a:tailEnd/>
                    </a:ln>
                  </pic:spPr>
                </pic:pic>
              </a:graphicData>
            </a:graphic>
          </wp:inline>
        </w:drawing>
      </w:r>
    </w:p>
    <w:p w14:paraId="7E6C66CC" w14:textId="77777777" w:rsidR="007273CE" w:rsidRPr="007273CE" w:rsidRDefault="007273CE" w:rsidP="00CE487B">
      <w:pPr>
        <w:pStyle w:val="BodyTextIndent"/>
        <w:ind w:left="720"/>
        <w:rPr>
          <w:rFonts w:ascii="Times New Roman" w:hAnsi="Times New Roman" w:cs="Times New Roman"/>
          <w:sz w:val="20"/>
          <w:szCs w:val="20"/>
        </w:rPr>
      </w:pPr>
    </w:p>
    <w:p w14:paraId="1FB0A15D"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b/>
          <w:sz w:val="20"/>
          <w:szCs w:val="20"/>
        </w:rPr>
        <w:t>Power IN and OUT Sockets:</w:t>
      </w:r>
      <w:r w:rsidRPr="007273CE">
        <w:rPr>
          <w:rFonts w:ascii="Times New Roman" w:hAnsi="Times New Roman" w:cs="Times New Roman"/>
          <w:sz w:val="20"/>
          <w:szCs w:val="20"/>
        </w:rPr>
        <w:t xml:space="preserve"> The sockets have cables plugged into them, which carry the power from the electrical outlet to the System Unit, and from the System Unit to the monitor.</w:t>
      </w:r>
    </w:p>
    <w:p w14:paraId="562B2CFF" w14:textId="77777777" w:rsidR="007273CE" w:rsidRPr="007273CE" w:rsidRDefault="007273CE" w:rsidP="00CE487B">
      <w:pPr>
        <w:pStyle w:val="BodyTextIndent"/>
        <w:ind w:left="720"/>
        <w:rPr>
          <w:rFonts w:ascii="Times New Roman" w:hAnsi="Times New Roman" w:cs="Times New Roman"/>
          <w:sz w:val="20"/>
          <w:szCs w:val="20"/>
        </w:rPr>
      </w:pPr>
    </w:p>
    <w:p w14:paraId="516A2607"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Serial Ports:</w:t>
      </w:r>
      <w:r w:rsidRPr="007273CE">
        <w:rPr>
          <w:rFonts w:ascii="Times New Roman" w:hAnsi="Times New Roman" w:cs="Times New Roman"/>
          <w:sz w:val="20"/>
          <w:szCs w:val="20"/>
        </w:rPr>
        <w:t xml:space="preserve"> Serial ports connect the PC to a mouse or a modem.  Most PCs are fitted with two serial ports.</w:t>
      </w:r>
    </w:p>
    <w:p w14:paraId="7041A9E4" w14:textId="77777777" w:rsidR="007273CE" w:rsidRPr="007273CE" w:rsidRDefault="007273CE" w:rsidP="00CE487B">
      <w:pPr>
        <w:pStyle w:val="BodyTextIndent"/>
        <w:ind w:left="0"/>
        <w:rPr>
          <w:rFonts w:ascii="Times New Roman" w:hAnsi="Times New Roman" w:cs="Times New Roman"/>
          <w:b/>
          <w:sz w:val="20"/>
          <w:szCs w:val="20"/>
        </w:rPr>
      </w:pPr>
    </w:p>
    <w:p w14:paraId="221F7762"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Video/Monitor Port:</w:t>
      </w:r>
      <w:r w:rsidRPr="007273CE">
        <w:rPr>
          <w:rFonts w:ascii="Times New Roman" w:hAnsi="Times New Roman" w:cs="Times New Roman"/>
          <w:sz w:val="20"/>
          <w:szCs w:val="20"/>
        </w:rPr>
        <w:t xml:space="preserve"> A cable from the monitor plugs into the video/monitor port and carries the information to be displayed on the monitor.</w:t>
      </w:r>
    </w:p>
    <w:p w14:paraId="2C339F47" w14:textId="77777777" w:rsidR="007273CE" w:rsidRPr="007273CE" w:rsidRDefault="007273CE" w:rsidP="00CE487B">
      <w:pPr>
        <w:pStyle w:val="BodyTextIndent"/>
        <w:ind w:left="0"/>
        <w:rPr>
          <w:rFonts w:ascii="Times New Roman" w:hAnsi="Times New Roman" w:cs="Times New Roman"/>
          <w:b/>
          <w:sz w:val="20"/>
          <w:szCs w:val="20"/>
        </w:rPr>
      </w:pPr>
    </w:p>
    <w:p w14:paraId="537234DE"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Parallel port:</w:t>
      </w:r>
      <w:r w:rsidRPr="007273CE">
        <w:rPr>
          <w:rFonts w:ascii="Times New Roman" w:hAnsi="Times New Roman" w:cs="Times New Roman"/>
          <w:sz w:val="20"/>
          <w:szCs w:val="20"/>
        </w:rPr>
        <w:t xml:space="preserve"> The parallel port is usually used for connecting the computer to a printer.  Very often, it is referred to as the printer port.  Its </w:t>
      </w:r>
      <w:proofErr w:type="gramStart"/>
      <w:r w:rsidRPr="007273CE">
        <w:rPr>
          <w:rFonts w:ascii="Times New Roman" w:hAnsi="Times New Roman" w:cs="Times New Roman"/>
          <w:sz w:val="20"/>
          <w:szCs w:val="20"/>
        </w:rPr>
        <w:t>data  transfer</w:t>
      </w:r>
      <w:proofErr w:type="gramEnd"/>
      <w:r w:rsidRPr="007273CE">
        <w:rPr>
          <w:rFonts w:ascii="Times New Roman" w:hAnsi="Times New Roman" w:cs="Times New Roman"/>
          <w:sz w:val="20"/>
          <w:szCs w:val="20"/>
        </w:rPr>
        <w:t xml:space="preserve"> speed is about eight times faster than the serial port.</w:t>
      </w:r>
    </w:p>
    <w:p w14:paraId="5F630CD3" w14:textId="77777777" w:rsidR="007273CE" w:rsidRPr="007273CE" w:rsidRDefault="007273CE" w:rsidP="00CE487B">
      <w:pPr>
        <w:pStyle w:val="BodyTextIndent"/>
        <w:ind w:left="0"/>
        <w:rPr>
          <w:rFonts w:ascii="Times New Roman" w:hAnsi="Times New Roman" w:cs="Times New Roman"/>
          <w:sz w:val="20"/>
          <w:szCs w:val="20"/>
        </w:rPr>
      </w:pPr>
    </w:p>
    <w:p w14:paraId="75EFF53B"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 xml:space="preserve">Keyboard Port: </w:t>
      </w:r>
      <w:r w:rsidRPr="007273CE">
        <w:rPr>
          <w:rFonts w:ascii="Times New Roman" w:hAnsi="Times New Roman" w:cs="Times New Roman"/>
          <w:sz w:val="20"/>
          <w:szCs w:val="20"/>
        </w:rPr>
        <w:t>The cable from the keyboard plugs into the keyboard port.</w:t>
      </w:r>
    </w:p>
    <w:p w14:paraId="119FDEEF" w14:textId="77777777" w:rsidR="007273CE" w:rsidRPr="007273CE" w:rsidRDefault="007273CE" w:rsidP="00CE487B">
      <w:pPr>
        <w:pStyle w:val="BodyTextIndent"/>
        <w:ind w:left="0"/>
        <w:rPr>
          <w:rFonts w:ascii="Times New Roman" w:hAnsi="Times New Roman" w:cs="Times New Roman"/>
          <w:sz w:val="20"/>
          <w:szCs w:val="20"/>
        </w:rPr>
      </w:pPr>
    </w:p>
    <w:p w14:paraId="3D382C19"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USB Port:</w:t>
      </w:r>
      <w:r w:rsidRPr="007273CE">
        <w:rPr>
          <w:rFonts w:ascii="Times New Roman" w:hAnsi="Times New Roman" w:cs="Times New Roman"/>
          <w:sz w:val="20"/>
          <w:szCs w:val="20"/>
        </w:rPr>
        <w:t xml:space="preserve"> A USB port is used for connecting any device with a USB connection.</w:t>
      </w:r>
    </w:p>
    <w:p w14:paraId="2F009A8B" w14:textId="77777777" w:rsidR="007273CE" w:rsidRPr="007273CE" w:rsidRDefault="007273CE" w:rsidP="00CE487B">
      <w:pPr>
        <w:pStyle w:val="BodyTextIndent"/>
        <w:ind w:left="0"/>
        <w:rPr>
          <w:rFonts w:ascii="Times New Roman" w:hAnsi="Times New Roman" w:cs="Times New Roman"/>
          <w:sz w:val="20"/>
          <w:szCs w:val="20"/>
        </w:rPr>
      </w:pPr>
    </w:p>
    <w:p w14:paraId="453589B5"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 xml:space="preserve">Fan Housing: </w:t>
      </w:r>
      <w:r w:rsidRPr="007273CE">
        <w:rPr>
          <w:rFonts w:ascii="Times New Roman" w:hAnsi="Times New Roman" w:cs="Times New Roman"/>
          <w:sz w:val="20"/>
          <w:szCs w:val="20"/>
        </w:rPr>
        <w:t>During operation, the electronic, components in a PC generate a lot of heat, which is liable to overheat the system.  To remove excess heart from the system, fan is placed at the back of the unit.</w:t>
      </w:r>
    </w:p>
    <w:p w14:paraId="31F0BBF9" w14:textId="77777777" w:rsidR="007273CE" w:rsidRPr="007273CE" w:rsidRDefault="007273CE" w:rsidP="00CE487B">
      <w:pPr>
        <w:pStyle w:val="BodyTextIndent"/>
        <w:ind w:left="0"/>
        <w:rPr>
          <w:rFonts w:ascii="Times New Roman" w:hAnsi="Times New Roman" w:cs="Times New Roman"/>
          <w:b/>
          <w:sz w:val="20"/>
          <w:szCs w:val="20"/>
        </w:rPr>
      </w:pPr>
    </w:p>
    <w:p w14:paraId="7B68036A"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Audio jack:</w:t>
      </w:r>
      <w:r w:rsidRPr="007273CE">
        <w:rPr>
          <w:rFonts w:ascii="Times New Roman" w:hAnsi="Times New Roman" w:cs="Times New Roman"/>
          <w:sz w:val="20"/>
          <w:szCs w:val="20"/>
        </w:rPr>
        <w:t xml:space="preserve"> An audio jack is used for connecting devices such as </w:t>
      </w:r>
      <w:proofErr w:type="gramStart"/>
      <w:r w:rsidRPr="007273CE">
        <w:rPr>
          <w:rFonts w:ascii="Times New Roman" w:hAnsi="Times New Roman" w:cs="Times New Roman"/>
          <w:sz w:val="20"/>
          <w:szCs w:val="20"/>
        </w:rPr>
        <w:t>speakers</w:t>
      </w:r>
      <w:proofErr w:type="gramEnd"/>
      <w:r w:rsidRPr="007273CE">
        <w:rPr>
          <w:rFonts w:ascii="Times New Roman" w:hAnsi="Times New Roman" w:cs="Times New Roman"/>
          <w:sz w:val="20"/>
          <w:szCs w:val="20"/>
        </w:rPr>
        <w:t xml:space="preserve"> headphones or microphones.</w:t>
      </w:r>
    </w:p>
    <w:p w14:paraId="6057F00B" w14:textId="77777777" w:rsidR="007273CE" w:rsidRPr="007273CE" w:rsidRDefault="007273CE" w:rsidP="00CE487B">
      <w:pPr>
        <w:pStyle w:val="BodyTextIndent"/>
        <w:ind w:left="0"/>
        <w:rPr>
          <w:rFonts w:ascii="Times New Roman" w:hAnsi="Times New Roman" w:cs="Times New Roman"/>
          <w:b/>
          <w:sz w:val="20"/>
          <w:szCs w:val="20"/>
        </w:rPr>
      </w:pPr>
    </w:p>
    <w:p w14:paraId="28A0BDA0"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Modem jack:</w:t>
      </w:r>
      <w:r w:rsidRPr="007273CE">
        <w:rPr>
          <w:rFonts w:ascii="Times New Roman" w:hAnsi="Times New Roman" w:cs="Times New Roman"/>
          <w:sz w:val="20"/>
          <w:szCs w:val="20"/>
        </w:rPr>
        <w:t xml:space="preserve"> This jack is mainly used in case of internal modems.</w:t>
      </w:r>
    </w:p>
    <w:p w14:paraId="39975E9E" w14:textId="77777777" w:rsidR="007273CE" w:rsidRPr="007273CE" w:rsidRDefault="007273CE" w:rsidP="00CE487B">
      <w:pPr>
        <w:pStyle w:val="BodyTextIndent"/>
        <w:ind w:left="0"/>
        <w:rPr>
          <w:rFonts w:ascii="Times New Roman" w:hAnsi="Times New Roman" w:cs="Times New Roman"/>
          <w:b/>
          <w:sz w:val="20"/>
          <w:szCs w:val="20"/>
        </w:rPr>
      </w:pPr>
    </w:p>
    <w:p w14:paraId="7F15B5C7" w14:textId="77777777" w:rsidR="007273CE" w:rsidRPr="007273CE" w:rsidRDefault="007273CE" w:rsidP="00CE487B">
      <w:pPr>
        <w:pStyle w:val="BodyTextIndent"/>
        <w:ind w:left="0"/>
        <w:rPr>
          <w:rFonts w:ascii="Times New Roman" w:hAnsi="Times New Roman" w:cs="Times New Roman"/>
          <w:b/>
          <w:sz w:val="20"/>
          <w:szCs w:val="20"/>
        </w:rPr>
      </w:pPr>
      <w:r w:rsidRPr="007273CE">
        <w:rPr>
          <w:rFonts w:ascii="Times New Roman" w:hAnsi="Times New Roman" w:cs="Times New Roman"/>
          <w:b/>
          <w:sz w:val="20"/>
          <w:szCs w:val="20"/>
        </w:rPr>
        <w:t>SCSI port:</w:t>
      </w:r>
      <w:r w:rsidRPr="007273CE">
        <w:rPr>
          <w:rFonts w:ascii="Times New Roman" w:hAnsi="Times New Roman" w:cs="Times New Roman"/>
          <w:sz w:val="20"/>
          <w:szCs w:val="20"/>
        </w:rPr>
        <w:t xml:space="preserve"> The Small Computer System Interface (SCSI) port is used to connect the external hard drive, the DVD drive or the scanner.</w:t>
      </w:r>
    </w:p>
    <w:p w14:paraId="7EEB8016" w14:textId="77777777" w:rsidR="007273CE" w:rsidRPr="007273CE" w:rsidRDefault="007273CE" w:rsidP="00CE487B">
      <w:pPr>
        <w:pStyle w:val="BodyTextIndent"/>
        <w:ind w:left="0"/>
        <w:rPr>
          <w:rFonts w:ascii="Times New Roman" w:hAnsi="Times New Roman" w:cs="Times New Roman"/>
          <w:b/>
          <w:sz w:val="20"/>
          <w:szCs w:val="20"/>
        </w:rPr>
      </w:pPr>
    </w:p>
    <w:p w14:paraId="2B9DC24E"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b/>
          <w:sz w:val="20"/>
          <w:szCs w:val="20"/>
        </w:rPr>
        <w:t xml:space="preserve">Network port: </w:t>
      </w:r>
      <w:r w:rsidRPr="007273CE">
        <w:rPr>
          <w:rFonts w:ascii="Times New Roman" w:hAnsi="Times New Roman" w:cs="Times New Roman"/>
          <w:sz w:val="20"/>
          <w:szCs w:val="20"/>
        </w:rPr>
        <w:t xml:space="preserve">The network port allows you to connect a computer to other computers in a </w:t>
      </w:r>
      <w:proofErr w:type="spellStart"/>
      <w:r w:rsidRPr="007273CE">
        <w:rPr>
          <w:rFonts w:ascii="Times New Roman" w:hAnsi="Times New Roman" w:cs="Times New Roman"/>
          <w:sz w:val="20"/>
          <w:szCs w:val="20"/>
        </w:rPr>
        <w:t>netwo</w:t>
      </w:r>
      <w:proofErr w:type="spellEnd"/>
    </w:p>
    <w:p w14:paraId="5E33FCFB" w14:textId="77777777" w:rsidR="007273CE" w:rsidRPr="007273CE" w:rsidRDefault="007273CE" w:rsidP="00CE487B">
      <w:pPr>
        <w:pStyle w:val="BodyTextIndent"/>
        <w:ind w:left="0"/>
        <w:rPr>
          <w:rFonts w:ascii="Times New Roman" w:hAnsi="Times New Roman" w:cs="Times New Roman"/>
          <w:b/>
          <w:sz w:val="20"/>
          <w:szCs w:val="20"/>
        </w:rPr>
      </w:pPr>
    </w:p>
    <w:p w14:paraId="0B7D1070" w14:textId="77777777" w:rsidR="007273CE" w:rsidRPr="007273CE" w:rsidRDefault="007273CE" w:rsidP="00CE487B">
      <w:pPr>
        <w:pStyle w:val="BodyTextIndent"/>
        <w:ind w:left="0"/>
        <w:rPr>
          <w:rFonts w:ascii="Times New Roman" w:hAnsi="Times New Roman" w:cs="Times New Roman"/>
          <w:b/>
          <w:sz w:val="20"/>
          <w:szCs w:val="20"/>
        </w:rPr>
      </w:pPr>
    </w:p>
    <w:p w14:paraId="57EC57B3"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b/>
          <w:sz w:val="20"/>
          <w:szCs w:val="20"/>
        </w:rPr>
        <w:t xml:space="preserve">Task-2: </w:t>
      </w:r>
      <w:r w:rsidRPr="007273CE">
        <w:rPr>
          <w:rFonts w:ascii="Times New Roman" w:hAnsi="Times New Roman" w:cs="Times New Roman"/>
          <w:sz w:val="20"/>
          <w:szCs w:val="20"/>
        </w:rPr>
        <w:t>To explain the process of assembling and disassembling the CPU.</w:t>
      </w:r>
    </w:p>
    <w:p w14:paraId="20ED6504" w14:textId="77777777" w:rsidR="007273CE" w:rsidRPr="007273CE" w:rsidRDefault="007273CE" w:rsidP="00CE487B">
      <w:pPr>
        <w:pStyle w:val="BodyTextIndent"/>
        <w:ind w:left="0"/>
        <w:rPr>
          <w:rFonts w:ascii="Times New Roman" w:hAnsi="Times New Roman" w:cs="Times New Roman"/>
          <w:b/>
          <w:sz w:val="20"/>
          <w:szCs w:val="20"/>
        </w:rPr>
      </w:pPr>
    </w:p>
    <w:p w14:paraId="4E490F03" w14:textId="77777777" w:rsidR="007273CE" w:rsidRPr="007273CE" w:rsidRDefault="007273CE" w:rsidP="00CE487B">
      <w:pPr>
        <w:pStyle w:val="BodyTextIndent"/>
        <w:numPr>
          <w:ilvl w:val="0"/>
          <w:numId w:val="39"/>
        </w:numPr>
        <w:suppressAutoHyphens w:val="0"/>
        <w:rPr>
          <w:rFonts w:ascii="Times New Roman" w:hAnsi="Times New Roman" w:cs="Times New Roman"/>
          <w:b/>
          <w:sz w:val="20"/>
          <w:szCs w:val="20"/>
        </w:rPr>
      </w:pPr>
      <w:r w:rsidRPr="007273CE">
        <w:rPr>
          <w:rFonts w:ascii="Times New Roman" w:hAnsi="Times New Roman" w:cs="Times New Roman"/>
          <w:b/>
          <w:sz w:val="20"/>
          <w:szCs w:val="20"/>
        </w:rPr>
        <w:t>Setting up a System</w:t>
      </w:r>
    </w:p>
    <w:p w14:paraId="63D1C7A5" w14:textId="77777777" w:rsidR="007273CE" w:rsidRPr="007273CE" w:rsidRDefault="007273CE" w:rsidP="00CE487B">
      <w:pPr>
        <w:pStyle w:val="BodyTextIndent"/>
        <w:ind w:left="0"/>
        <w:rPr>
          <w:rFonts w:ascii="Times New Roman" w:hAnsi="Times New Roman" w:cs="Times New Roman"/>
          <w:b/>
          <w:sz w:val="20"/>
          <w:szCs w:val="20"/>
        </w:rPr>
      </w:pPr>
    </w:p>
    <w:p w14:paraId="01E4F1D1"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Setting up a system i.e. connecting the monitor, System Unit, keyboard, the mouse and the UPS</w:t>
      </w:r>
    </w:p>
    <w:p w14:paraId="471D8F7B" w14:textId="77777777" w:rsidR="007273CE" w:rsidRPr="007273CE" w:rsidRDefault="007273CE" w:rsidP="00CE487B">
      <w:pPr>
        <w:pStyle w:val="BodyTextIndent"/>
        <w:ind w:left="360" w:hanging="360"/>
        <w:rPr>
          <w:rFonts w:ascii="Times New Roman" w:hAnsi="Times New Roman" w:cs="Times New Roman"/>
          <w:sz w:val="20"/>
          <w:szCs w:val="20"/>
        </w:rPr>
      </w:pPr>
      <w:r w:rsidRPr="007273CE">
        <w:rPr>
          <w:rFonts w:ascii="Times New Roman" w:hAnsi="Times New Roman" w:cs="Times New Roman"/>
          <w:sz w:val="20"/>
          <w:szCs w:val="20"/>
        </w:rPr>
        <w:tab/>
      </w:r>
    </w:p>
    <w:p w14:paraId="54163023"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keyboard has a plug which is round in shape and has 5 small pins.  Connect this plug to the tower (A).</w:t>
      </w:r>
    </w:p>
    <w:p w14:paraId="72418002"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plug of the mouse goes to the tower or the system unit at the back (B).</w:t>
      </w:r>
    </w:p>
    <w:p w14:paraId="55D8D000"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monitor has two plug cables.  One of these cables connects to the tower (C).</w:t>
      </w:r>
    </w:p>
    <w:p w14:paraId="79B072D4"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printer plug is connected to the tower (D).</w:t>
      </w:r>
    </w:p>
    <w:p w14:paraId="01321F43"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lastRenderedPageBreak/>
        <w:t>The speakers are connected to the tower (E).</w:t>
      </w:r>
    </w:p>
    <w:p w14:paraId="7AE604B5" w14:textId="77777777" w:rsidR="007273CE" w:rsidRPr="007273CE" w:rsidRDefault="007273CE" w:rsidP="00CE487B">
      <w:pPr>
        <w:pStyle w:val="BodyTextIndent"/>
        <w:ind w:left="1080"/>
        <w:rPr>
          <w:rFonts w:ascii="Times New Roman" w:hAnsi="Times New Roman" w:cs="Times New Roman"/>
          <w:sz w:val="20"/>
          <w:szCs w:val="20"/>
        </w:rPr>
      </w:pPr>
    </w:p>
    <w:p w14:paraId="654F9CDF" w14:textId="77777777" w:rsidR="007273CE" w:rsidRPr="007273CE" w:rsidRDefault="007273CE" w:rsidP="00CE487B">
      <w:pPr>
        <w:pStyle w:val="BodyTextIndent"/>
        <w:ind w:left="0"/>
        <w:jc w:val="center"/>
        <w:rPr>
          <w:rFonts w:ascii="Times New Roman" w:hAnsi="Times New Roman" w:cs="Times New Roman"/>
          <w:b/>
          <w:sz w:val="20"/>
          <w:szCs w:val="20"/>
        </w:rPr>
      </w:pPr>
      <w:r w:rsidRPr="007273CE">
        <w:rPr>
          <w:rFonts w:ascii="Times New Roman" w:hAnsi="Times New Roman" w:cs="Times New Roman"/>
          <w:b/>
          <w:noProof/>
          <w:sz w:val="20"/>
          <w:szCs w:val="20"/>
          <w:lang w:eastAsia="en-US"/>
        </w:rPr>
        <w:drawing>
          <wp:inline distT="0" distB="0" distL="0" distR="0" wp14:anchorId="4C179064" wp14:editId="3F0B1C80">
            <wp:extent cx="5447665" cy="2666365"/>
            <wp:effectExtent l="1905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srcRect/>
                    <a:stretch>
                      <a:fillRect/>
                    </a:stretch>
                  </pic:blipFill>
                  <pic:spPr bwMode="auto">
                    <a:xfrm>
                      <a:off x="0" y="0"/>
                      <a:ext cx="5447665" cy="2666365"/>
                    </a:xfrm>
                    <a:prstGeom prst="rect">
                      <a:avLst/>
                    </a:prstGeom>
                    <a:noFill/>
                    <a:ln w="9525">
                      <a:noFill/>
                      <a:miter lim="800000"/>
                      <a:headEnd/>
                      <a:tailEnd/>
                    </a:ln>
                  </pic:spPr>
                </pic:pic>
              </a:graphicData>
            </a:graphic>
          </wp:inline>
        </w:drawing>
      </w:r>
    </w:p>
    <w:p w14:paraId="3A420BD3" w14:textId="77777777" w:rsidR="007273CE" w:rsidRPr="007273CE" w:rsidRDefault="007273CE" w:rsidP="00CE487B">
      <w:pPr>
        <w:pStyle w:val="BodyTextIndent"/>
        <w:ind w:left="0"/>
        <w:jc w:val="center"/>
        <w:rPr>
          <w:rFonts w:ascii="Times New Roman" w:hAnsi="Times New Roman" w:cs="Times New Roman"/>
          <w:b/>
          <w:sz w:val="20"/>
          <w:szCs w:val="20"/>
        </w:rPr>
      </w:pPr>
    </w:p>
    <w:p w14:paraId="12CC7E50" w14:textId="77777777" w:rsidR="007273CE" w:rsidRPr="007273CE" w:rsidRDefault="007273CE" w:rsidP="00CE487B">
      <w:pPr>
        <w:pStyle w:val="BodyTextIndent"/>
        <w:numPr>
          <w:ilvl w:val="0"/>
          <w:numId w:val="45"/>
        </w:numPr>
        <w:tabs>
          <w:tab w:val="clear" w:pos="1080"/>
          <w:tab w:val="num" w:pos="360"/>
        </w:tabs>
        <w:suppressAutoHyphens w:val="0"/>
        <w:ind w:left="360"/>
        <w:rPr>
          <w:rFonts w:ascii="Times New Roman" w:hAnsi="Times New Roman" w:cs="Times New Roman"/>
          <w:b/>
          <w:sz w:val="20"/>
          <w:szCs w:val="20"/>
        </w:rPr>
      </w:pPr>
      <w:r w:rsidRPr="007273CE">
        <w:rPr>
          <w:rFonts w:ascii="Times New Roman" w:hAnsi="Times New Roman" w:cs="Times New Roman"/>
          <w:sz w:val="20"/>
          <w:szCs w:val="20"/>
        </w:rPr>
        <w:t>The keyboard has a plug which is round in shape and has 5 small pins. Connect this plug to the tower (A).</w:t>
      </w:r>
    </w:p>
    <w:p w14:paraId="4A1682AD" w14:textId="77777777" w:rsidR="007273CE" w:rsidRPr="007273CE" w:rsidRDefault="007273CE" w:rsidP="00CE487B">
      <w:pPr>
        <w:pStyle w:val="BodyTextIndent"/>
        <w:numPr>
          <w:ilvl w:val="0"/>
          <w:numId w:val="45"/>
        </w:numPr>
        <w:tabs>
          <w:tab w:val="clear" w:pos="108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plug of the mouse goes to the tower or the system unit at the back (B).</w:t>
      </w:r>
    </w:p>
    <w:p w14:paraId="5CA008DA" w14:textId="77777777" w:rsidR="007273CE" w:rsidRPr="007273CE" w:rsidRDefault="007273CE" w:rsidP="00CE487B">
      <w:pPr>
        <w:pStyle w:val="BodyTextIndent"/>
        <w:numPr>
          <w:ilvl w:val="0"/>
          <w:numId w:val="45"/>
        </w:numPr>
        <w:tabs>
          <w:tab w:val="clear" w:pos="108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 xml:space="preserve">The monitor has two plug cables. One of these cables connects to the tower </w:t>
      </w:r>
      <w:proofErr w:type="gramStart"/>
      <w:r w:rsidRPr="007273CE">
        <w:rPr>
          <w:rFonts w:ascii="Times New Roman" w:hAnsi="Times New Roman" w:cs="Times New Roman"/>
          <w:sz w:val="20"/>
          <w:szCs w:val="20"/>
        </w:rPr>
        <w:t>( C</w:t>
      </w:r>
      <w:proofErr w:type="gramEnd"/>
      <w:r w:rsidRPr="007273CE">
        <w:rPr>
          <w:rFonts w:ascii="Times New Roman" w:hAnsi="Times New Roman" w:cs="Times New Roman"/>
          <w:sz w:val="20"/>
          <w:szCs w:val="20"/>
        </w:rPr>
        <w:t xml:space="preserve"> ).</w:t>
      </w:r>
    </w:p>
    <w:p w14:paraId="02808384" w14:textId="77777777" w:rsidR="007273CE" w:rsidRPr="007273CE" w:rsidRDefault="007273CE" w:rsidP="00CE487B">
      <w:pPr>
        <w:pStyle w:val="BodyTextIndent"/>
        <w:numPr>
          <w:ilvl w:val="0"/>
          <w:numId w:val="45"/>
        </w:numPr>
        <w:tabs>
          <w:tab w:val="clear" w:pos="108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printer plug is connected to the tower (D).</w:t>
      </w:r>
    </w:p>
    <w:p w14:paraId="17421D25" w14:textId="77777777" w:rsidR="007273CE" w:rsidRPr="007273CE" w:rsidRDefault="007273CE" w:rsidP="00CE487B">
      <w:pPr>
        <w:pStyle w:val="BodyTextIndent"/>
        <w:numPr>
          <w:ilvl w:val="0"/>
          <w:numId w:val="45"/>
        </w:numPr>
        <w:tabs>
          <w:tab w:val="clear" w:pos="1080"/>
          <w:tab w:val="num" w:pos="360"/>
        </w:tabs>
        <w:suppressAutoHyphens w:val="0"/>
        <w:ind w:left="360"/>
        <w:rPr>
          <w:rFonts w:ascii="Times New Roman" w:hAnsi="Times New Roman" w:cs="Times New Roman"/>
          <w:b/>
          <w:sz w:val="20"/>
          <w:szCs w:val="20"/>
        </w:rPr>
      </w:pPr>
      <w:r w:rsidRPr="007273CE">
        <w:rPr>
          <w:rFonts w:ascii="Times New Roman" w:hAnsi="Times New Roman" w:cs="Times New Roman"/>
          <w:sz w:val="20"/>
          <w:szCs w:val="20"/>
        </w:rPr>
        <w:t>The speakers are connected to the tower (E).</w:t>
      </w:r>
    </w:p>
    <w:p w14:paraId="5E64E524" w14:textId="77777777" w:rsidR="007273CE" w:rsidRPr="007273CE" w:rsidRDefault="007273CE" w:rsidP="00CE487B">
      <w:pPr>
        <w:pStyle w:val="BodyTextIndent"/>
        <w:ind w:left="0"/>
        <w:rPr>
          <w:rFonts w:ascii="Times New Roman" w:hAnsi="Times New Roman" w:cs="Times New Roman"/>
          <w:b/>
          <w:sz w:val="20"/>
          <w:szCs w:val="20"/>
        </w:rPr>
      </w:pPr>
    </w:p>
    <w:p w14:paraId="5FB7789B" w14:textId="77777777" w:rsidR="007273CE" w:rsidRPr="007273CE" w:rsidRDefault="007273CE" w:rsidP="00CE487B">
      <w:pPr>
        <w:pStyle w:val="BodyTextIndent"/>
        <w:ind w:left="0"/>
        <w:rPr>
          <w:rFonts w:ascii="Times New Roman" w:hAnsi="Times New Roman" w:cs="Times New Roman"/>
          <w:b/>
          <w:sz w:val="20"/>
          <w:szCs w:val="20"/>
        </w:rPr>
      </w:pPr>
    </w:p>
    <w:p w14:paraId="1C9ACD0B" w14:textId="77777777" w:rsidR="007273CE" w:rsidRPr="007273CE" w:rsidRDefault="007273CE" w:rsidP="00CE487B">
      <w:pPr>
        <w:pStyle w:val="BodyTextIndent"/>
        <w:numPr>
          <w:ilvl w:val="0"/>
          <w:numId w:val="39"/>
        </w:numPr>
        <w:suppressAutoHyphens w:val="0"/>
        <w:rPr>
          <w:rFonts w:ascii="Times New Roman" w:hAnsi="Times New Roman" w:cs="Times New Roman"/>
          <w:b/>
          <w:sz w:val="20"/>
          <w:szCs w:val="20"/>
        </w:rPr>
      </w:pPr>
      <w:r w:rsidRPr="007273CE">
        <w:rPr>
          <w:rFonts w:ascii="Times New Roman" w:hAnsi="Times New Roman" w:cs="Times New Roman"/>
          <w:b/>
          <w:sz w:val="20"/>
          <w:szCs w:val="20"/>
        </w:rPr>
        <w:t>Connecting the Electrical Wires</w:t>
      </w:r>
    </w:p>
    <w:p w14:paraId="79B8E6B3" w14:textId="77777777" w:rsidR="007273CE" w:rsidRPr="007273CE" w:rsidRDefault="007273CE" w:rsidP="00CE487B">
      <w:pPr>
        <w:pStyle w:val="BodyTextIndent"/>
        <w:ind w:left="720"/>
        <w:rPr>
          <w:rFonts w:ascii="Times New Roman" w:hAnsi="Times New Roman" w:cs="Times New Roman"/>
          <w:b/>
          <w:sz w:val="20"/>
          <w:szCs w:val="20"/>
        </w:rPr>
      </w:pPr>
    </w:p>
    <w:p w14:paraId="45775AB6"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system unit or the tower to the outlet (F).</w:t>
      </w:r>
    </w:p>
    <w:p w14:paraId="0EDFD15C"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monitor has two cables and one of them carries the electrical supply.  Connect the monitor to the outlet (G).</w:t>
      </w:r>
    </w:p>
    <w:p w14:paraId="3B6F76B6"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printer plug should be connected to the electrical supply (H).</w:t>
      </w:r>
    </w:p>
    <w:p w14:paraId="3E29F81D"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The plug carrying the electrical current to the speaker should be connected to the outlet (I).</w:t>
      </w:r>
    </w:p>
    <w:p w14:paraId="6B203BC3" w14:textId="77777777" w:rsidR="007273CE" w:rsidRPr="007273CE" w:rsidRDefault="007273CE" w:rsidP="00CE487B">
      <w:pPr>
        <w:pStyle w:val="BodyTextIndent"/>
        <w:ind w:left="0"/>
        <w:rPr>
          <w:rFonts w:ascii="Times New Roman" w:hAnsi="Times New Roman" w:cs="Times New Roman"/>
          <w:sz w:val="20"/>
          <w:szCs w:val="20"/>
        </w:rPr>
      </w:pPr>
    </w:p>
    <w:p w14:paraId="4EA18FC4" w14:textId="77777777" w:rsidR="007273CE" w:rsidRPr="007273CE" w:rsidRDefault="007273CE" w:rsidP="00CE487B">
      <w:pPr>
        <w:pStyle w:val="BodyTextIndent"/>
        <w:numPr>
          <w:ilvl w:val="0"/>
          <w:numId w:val="39"/>
        </w:numPr>
        <w:suppressAutoHyphens w:val="0"/>
        <w:rPr>
          <w:rFonts w:ascii="Times New Roman" w:hAnsi="Times New Roman" w:cs="Times New Roman"/>
          <w:b/>
          <w:sz w:val="20"/>
          <w:szCs w:val="20"/>
        </w:rPr>
      </w:pPr>
      <w:r w:rsidRPr="007273CE">
        <w:rPr>
          <w:rFonts w:ascii="Times New Roman" w:hAnsi="Times New Roman" w:cs="Times New Roman"/>
          <w:b/>
          <w:sz w:val="20"/>
          <w:szCs w:val="20"/>
        </w:rPr>
        <w:t>Turning on the System</w:t>
      </w:r>
    </w:p>
    <w:p w14:paraId="271529A5" w14:textId="77777777" w:rsidR="007273CE" w:rsidRPr="007273CE" w:rsidRDefault="007273CE" w:rsidP="00CE487B">
      <w:pPr>
        <w:pStyle w:val="BodyTextIndent"/>
        <w:ind w:left="720"/>
        <w:rPr>
          <w:rFonts w:ascii="Times New Roman" w:hAnsi="Times New Roman" w:cs="Times New Roman"/>
          <w:b/>
          <w:sz w:val="20"/>
          <w:szCs w:val="20"/>
        </w:rPr>
      </w:pPr>
    </w:p>
    <w:p w14:paraId="71EB77CE"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Switch on the outlet button from where the computer is getting the power.</w:t>
      </w:r>
    </w:p>
    <w:p w14:paraId="71600402"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Push on the POWER button located on the front of the tower or the system unit.  a light will glow indicating that the system is switched on.  You may also hear whirring noises.  This means that your system is booting up.</w:t>
      </w:r>
    </w:p>
    <w:p w14:paraId="0B86A968"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Switch on the button on the monitor.  This will start the monitor and will be indicated by a light.</w:t>
      </w:r>
    </w:p>
    <w:p w14:paraId="481DA4D1" w14:textId="77777777" w:rsidR="007273CE" w:rsidRPr="007273CE" w:rsidRDefault="007273CE" w:rsidP="00CE487B">
      <w:pPr>
        <w:pStyle w:val="BodyTextIndent"/>
        <w:numPr>
          <w:ilvl w:val="0"/>
          <w:numId w:val="24"/>
        </w:numPr>
        <w:tabs>
          <w:tab w:val="clear" w:pos="1440"/>
          <w:tab w:val="num" w:pos="360"/>
        </w:tabs>
        <w:suppressAutoHyphens w:val="0"/>
        <w:ind w:left="360"/>
        <w:rPr>
          <w:rFonts w:ascii="Times New Roman" w:hAnsi="Times New Roman" w:cs="Times New Roman"/>
          <w:sz w:val="20"/>
          <w:szCs w:val="20"/>
        </w:rPr>
      </w:pPr>
      <w:r w:rsidRPr="007273CE">
        <w:rPr>
          <w:rFonts w:ascii="Times New Roman" w:hAnsi="Times New Roman" w:cs="Times New Roman"/>
          <w:sz w:val="20"/>
          <w:szCs w:val="20"/>
        </w:rPr>
        <w:t>Wait for the computer to complete the booting process and display the next item i.e. the box that enables you to log on to Windows by providing a password.</w:t>
      </w:r>
    </w:p>
    <w:p w14:paraId="3448BBF2" w14:textId="77777777" w:rsidR="007273CE" w:rsidRPr="007273CE" w:rsidRDefault="007273CE" w:rsidP="00CE487B">
      <w:pPr>
        <w:pStyle w:val="BodyTextIndent"/>
        <w:ind w:left="1080"/>
        <w:rPr>
          <w:rFonts w:ascii="Times New Roman" w:hAnsi="Times New Roman" w:cs="Times New Roman"/>
          <w:sz w:val="20"/>
          <w:szCs w:val="20"/>
        </w:rPr>
      </w:pPr>
    </w:p>
    <w:p w14:paraId="655EFA78" w14:textId="77777777" w:rsidR="007273CE" w:rsidRPr="007273CE" w:rsidRDefault="007273CE" w:rsidP="00CE487B">
      <w:pPr>
        <w:pStyle w:val="BodyTextIndent"/>
        <w:numPr>
          <w:ilvl w:val="0"/>
          <w:numId w:val="39"/>
        </w:numPr>
        <w:suppressAutoHyphens w:val="0"/>
        <w:rPr>
          <w:rFonts w:ascii="Times New Roman" w:hAnsi="Times New Roman" w:cs="Times New Roman"/>
          <w:b/>
          <w:sz w:val="20"/>
          <w:szCs w:val="20"/>
        </w:rPr>
      </w:pPr>
      <w:r w:rsidRPr="007273CE">
        <w:rPr>
          <w:rFonts w:ascii="Times New Roman" w:hAnsi="Times New Roman" w:cs="Times New Roman"/>
          <w:b/>
          <w:sz w:val="20"/>
          <w:szCs w:val="20"/>
        </w:rPr>
        <w:t>Logging on</w:t>
      </w:r>
    </w:p>
    <w:p w14:paraId="07BBB958" w14:textId="77777777" w:rsidR="007273CE" w:rsidRPr="007273CE" w:rsidRDefault="007273CE" w:rsidP="00CE487B">
      <w:pPr>
        <w:pStyle w:val="BodyTextIndent"/>
        <w:ind w:left="720"/>
        <w:rPr>
          <w:rFonts w:ascii="Times New Roman" w:hAnsi="Times New Roman" w:cs="Times New Roman"/>
          <w:b/>
          <w:sz w:val="20"/>
          <w:szCs w:val="20"/>
        </w:rPr>
      </w:pPr>
    </w:p>
    <w:p w14:paraId="47C22016"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 xml:space="preserve">After turning on a system, you will want to establish ownership.  This is called logging on.  If your computer connected to a network, a box will </w:t>
      </w:r>
      <w:proofErr w:type="spellStart"/>
      <w:r w:rsidRPr="007273CE">
        <w:rPr>
          <w:rFonts w:ascii="Times New Roman" w:hAnsi="Times New Roman" w:cs="Times New Roman"/>
          <w:sz w:val="20"/>
          <w:szCs w:val="20"/>
        </w:rPr>
        <w:t>popup</w:t>
      </w:r>
      <w:proofErr w:type="spellEnd"/>
      <w:r w:rsidRPr="007273CE">
        <w:rPr>
          <w:rFonts w:ascii="Times New Roman" w:hAnsi="Times New Roman" w:cs="Times New Roman"/>
          <w:sz w:val="20"/>
          <w:szCs w:val="20"/>
        </w:rPr>
        <w:t xml:space="preserve"> and ask you to type in your </w:t>
      </w:r>
      <w:proofErr w:type="gramStart"/>
      <w:r w:rsidRPr="007273CE">
        <w:rPr>
          <w:rFonts w:ascii="Times New Roman" w:hAnsi="Times New Roman" w:cs="Times New Roman"/>
          <w:sz w:val="20"/>
          <w:szCs w:val="20"/>
        </w:rPr>
        <w:t>user</w:t>
      </w:r>
      <w:proofErr w:type="gramEnd"/>
      <w:r w:rsidRPr="007273CE">
        <w:rPr>
          <w:rFonts w:ascii="Times New Roman" w:hAnsi="Times New Roman" w:cs="Times New Roman"/>
          <w:sz w:val="20"/>
          <w:szCs w:val="20"/>
        </w:rPr>
        <w:t xml:space="preserve"> name and password.  Usually, the </w:t>
      </w:r>
      <w:proofErr w:type="gramStart"/>
      <w:r w:rsidRPr="007273CE">
        <w:rPr>
          <w:rFonts w:ascii="Times New Roman" w:hAnsi="Times New Roman" w:cs="Times New Roman"/>
          <w:sz w:val="20"/>
          <w:szCs w:val="20"/>
        </w:rPr>
        <w:t>user</w:t>
      </w:r>
      <w:proofErr w:type="gramEnd"/>
      <w:r w:rsidRPr="007273CE">
        <w:rPr>
          <w:rFonts w:ascii="Times New Roman" w:hAnsi="Times New Roman" w:cs="Times New Roman"/>
          <w:sz w:val="20"/>
          <w:szCs w:val="20"/>
        </w:rPr>
        <w:t xml:space="preserve"> name is your last name, but it can be anything.</w:t>
      </w:r>
    </w:p>
    <w:p w14:paraId="7D55D1E4" w14:textId="77777777" w:rsidR="007273CE" w:rsidRPr="007273CE" w:rsidRDefault="007273CE" w:rsidP="00CE487B">
      <w:pPr>
        <w:pStyle w:val="BodyTextIndent"/>
        <w:ind w:left="720" w:hanging="720"/>
        <w:rPr>
          <w:rFonts w:ascii="Times New Roman" w:hAnsi="Times New Roman" w:cs="Times New Roman"/>
          <w:sz w:val="20"/>
          <w:szCs w:val="20"/>
        </w:rPr>
      </w:pPr>
    </w:p>
    <w:p w14:paraId="6062193A" w14:textId="77777777" w:rsidR="007273CE" w:rsidRPr="007273CE" w:rsidRDefault="007273CE" w:rsidP="00CE487B">
      <w:pPr>
        <w:pStyle w:val="BodyTextIndent"/>
        <w:ind w:left="720" w:hanging="720"/>
        <w:jc w:val="center"/>
        <w:rPr>
          <w:rFonts w:ascii="Times New Roman" w:hAnsi="Times New Roman" w:cs="Times New Roman"/>
          <w:sz w:val="20"/>
          <w:szCs w:val="20"/>
        </w:rPr>
      </w:pPr>
      <w:r w:rsidRPr="007273CE">
        <w:rPr>
          <w:rFonts w:ascii="Times New Roman" w:hAnsi="Times New Roman" w:cs="Times New Roman"/>
          <w:noProof/>
          <w:sz w:val="20"/>
          <w:szCs w:val="20"/>
          <w:lang w:eastAsia="en-US"/>
        </w:rPr>
        <w:lastRenderedPageBreak/>
        <w:drawing>
          <wp:inline distT="0" distB="0" distL="0" distR="0" wp14:anchorId="285141FA" wp14:editId="505CE7BD">
            <wp:extent cx="1813560" cy="798830"/>
            <wp:effectExtent l="19050" t="0" r="0" b="0"/>
            <wp:docPr id="42" name="Picture 4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11"/>
                    <pic:cNvPicPr>
                      <a:picLocks noChangeAspect="1" noChangeArrowheads="1"/>
                    </pic:cNvPicPr>
                  </pic:nvPicPr>
                  <pic:blipFill>
                    <a:blip r:embed="rId34"/>
                    <a:srcRect/>
                    <a:stretch>
                      <a:fillRect/>
                    </a:stretch>
                  </pic:blipFill>
                  <pic:spPr bwMode="auto">
                    <a:xfrm>
                      <a:off x="0" y="0"/>
                      <a:ext cx="1813560" cy="798830"/>
                    </a:xfrm>
                    <a:prstGeom prst="rect">
                      <a:avLst/>
                    </a:prstGeom>
                    <a:noFill/>
                    <a:ln w="9525">
                      <a:noFill/>
                      <a:miter lim="800000"/>
                      <a:headEnd/>
                      <a:tailEnd/>
                    </a:ln>
                  </pic:spPr>
                </pic:pic>
              </a:graphicData>
            </a:graphic>
          </wp:inline>
        </w:drawing>
      </w:r>
    </w:p>
    <w:p w14:paraId="2E6EBA96" w14:textId="77777777" w:rsidR="007273CE" w:rsidRPr="007273CE" w:rsidRDefault="007273CE" w:rsidP="00CE487B">
      <w:pPr>
        <w:pStyle w:val="BodyTextIndent"/>
        <w:ind w:left="720" w:hanging="720"/>
        <w:jc w:val="center"/>
        <w:rPr>
          <w:rFonts w:ascii="Times New Roman" w:hAnsi="Times New Roman" w:cs="Times New Roman"/>
          <w:sz w:val="20"/>
          <w:szCs w:val="20"/>
        </w:rPr>
      </w:pPr>
    </w:p>
    <w:p w14:paraId="68F8D146" w14:textId="77777777" w:rsidR="007273CE" w:rsidRPr="007273CE" w:rsidRDefault="007273CE" w:rsidP="00CE487B">
      <w:pPr>
        <w:pStyle w:val="BodyTextIndent"/>
        <w:ind w:left="720" w:hanging="720"/>
        <w:jc w:val="center"/>
        <w:rPr>
          <w:rFonts w:ascii="Times New Roman" w:hAnsi="Times New Roman" w:cs="Times New Roman"/>
          <w:sz w:val="20"/>
          <w:szCs w:val="20"/>
        </w:rPr>
      </w:pPr>
    </w:p>
    <w:p w14:paraId="2C8160E5" w14:textId="77777777" w:rsidR="007273CE" w:rsidRPr="007273CE" w:rsidRDefault="007273CE" w:rsidP="00CE487B">
      <w:pPr>
        <w:pStyle w:val="BodyTextIndent"/>
        <w:ind w:left="720" w:hanging="720"/>
        <w:jc w:val="center"/>
        <w:rPr>
          <w:rFonts w:ascii="Times New Roman" w:hAnsi="Times New Roman" w:cs="Times New Roman"/>
          <w:sz w:val="20"/>
          <w:szCs w:val="20"/>
        </w:rPr>
      </w:pPr>
    </w:p>
    <w:p w14:paraId="7A6EEB55" w14:textId="77777777" w:rsidR="007273CE" w:rsidRPr="007273CE" w:rsidRDefault="007273CE" w:rsidP="00CE487B">
      <w:pPr>
        <w:pStyle w:val="BodyTextIndent"/>
        <w:ind w:left="720" w:hanging="720"/>
        <w:jc w:val="center"/>
        <w:rPr>
          <w:rFonts w:ascii="Times New Roman" w:hAnsi="Times New Roman" w:cs="Times New Roman"/>
          <w:sz w:val="20"/>
          <w:szCs w:val="20"/>
        </w:rPr>
      </w:pPr>
    </w:p>
    <w:p w14:paraId="0C471A49" w14:textId="77777777" w:rsidR="007273CE" w:rsidRPr="007273CE" w:rsidRDefault="007273CE" w:rsidP="00CE487B">
      <w:pPr>
        <w:pStyle w:val="BodyTextIndent"/>
        <w:numPr>
          <w:ilvl w:val="0"/>
          <w:numId w:val="37"/>
        </w:numPr>
        <w:suppressAutoHyphens w:val="0"/>
        <w:jc w:val="left"/>
        <w:rPr>
          <w:rFonts w:ascii="Times New Roman" w:hAnsi="Times New Roman" w:cs="Times New Roman"/>
          <w:b/>
          <w:sz w:val="20"/>
          <w:szCs w:val="20"/>
        </w:rPr>
      </w:pPr>
      <w:r w:rsidRPr="007273CE">
        <w:rPr>
          <w:rFonts w:ascii="Times New Roman" w:hAnsi="Times New Roman" w:cs="Times New Roman"/>
          <w:b/>
          <w:sz w:val="20"/>
          <w:szCs w:val="20"/>
        </w:rPr>
        <w:t>Disassembling a PC</w:t>
      </w:r>
    </w:p>
    <w:p w14:paraId="1EC8267B" w14:textId="77777777" w:rsidR="007273CE" w:rsidRPr="007273CE" w:rsidRDefault="007273CE" w:rsidP="00CE487B">
      <w:pPr>
        <w:pStyle w:val="BodyTextIndent"/>
        <w:ind w:left="720" w:hanging="720"/>
        <w:jc w:val="left"/>
        <w:rPr>
          <w:rFonts w:ascii="Times New Roman" w:hAnsi="Times New Roman" w:cs="Times New Roman"/>
          <w:sz w:val="20"/>
          <w:szCs w:val="20"/>
        </w:rPr>
      </w:pPr>
    </w:p>
    <w:p w14:paraId="7F790CDA" w14:textId="77777777" w:rsidR="007273CE" w:rsidRPr="007273CE" w:rsidRDefault="007273CE" w:rsidP="00CE487B">
      <w:pPr>
        <w:pStyle w:val="BodyTextIndent"/>
        <w:numPr>
          <w:ilvl w:val="0"/>
          <w:numId w:val="40"/>
        </w:numPr>
        <w:suppressAutoHyphens w:val="0"/>
        <w:rPr>
          <w:rFonts w:ascii="Times New Roman" w:hAnsi="Times New Roman" w:cs="Times New Roman"/>
          <w:sz w:val="20"/>
          <w:szCs w:val="20"/>
          <w:u w:val="single"/>
        </w:rPr>
      </w:pPr>
      <w:r w:rsidRPr="007273CE">
        <w:rPr>
          <w:rFonts w:ascii="Times New Roman" w:hAnsi="Times New Roman" w:cs="Times New Roman"/>
          <w:sz w:val="20"/>
          <w:szCs w:val="20"/>
          <w:u w:val="single"/>
        </w:rPr>
        <w:t>Requirements for Disassembling:</w:t>
      </w:r>
    </w:p>
    <w:p w14:paraId="61EF1508" w14:textId="77777777" w:rsidR="007273CE" w:rsidRPr="007273CE" w:rsidRDefault="007273CE" w:rsidP="00CE487B">
      <w:pPr>
        <w:pStyle w:val="BodyTextIndent"/>
        <w:ind w:left="720"/>
        <w:rPr>
          <w:rFonts w:ascii="Times New Roman" w:hAnsi="Times New Roman" w:cs="Times New Roman"/>
          <w:sz w:val="20"/>
          <w:szCs w:val="20"/>
          <w:u w:val="single"/>
        </w:rPr>
      </w:pPr>
    </w:p>
    <w:p w14:paraId="2C06CE44" w14:textId="77777777" w:rsidR="007273CE" w:rsidRPr="007273CE" w:rsidRDefault="007273CE" w:rsidP="00CE487B">
      <w:pPr>
        <w:pStyle w:val="BodyTextIndent"/>
        <w:numPr>
          <w:ilvl w:val="0"/>
          <w:numId w:val="25"/>
        </w:numPr>
        <w:suppressAutoHyphens w:val="0"/>
        <w:rPr>
          <w:rFonts w:ascii="Times New Roman" w:hAnsi="Times New Roman" w:cs="Times New Roman"/>
          <w:sz w:val="20"/>
          <w:szCs w:val="20"/>
        </w:rPr>
      </w:pPr>
      <w:r w:rsidRPr="007273CE">
        <w:rPr>
          <w:rFonts w:ascii="Times New Roman" w:hAnsi="Times New Roman" w:cs="Times New Roman"/>
          <w:sz w:val="20"/>
          <w:szCs w:val="20"/>
        </w:rPr>
        <w:t>P.C Which is assembled</w:t>
      </w:r>
    </w:p>
    <w:p w14:paraId="1C23D1EF" w14:textId="77777777" w:rsidR="007273CE" w:rsidRPr="007273CE" w:rsidRDefault="007273CE" w:rsidP="00CE487B">
      <w:pPr>
        <w:pStyle w:val="BodyTextIndent"/>
        <w:numPr>
          <w:ilvl w:val="0"/>
          <w:numId w:val="25"/>
        </w:numPr>
        <w:suppressAutoHyphens w:val="0"/>
        <w:rPr>
          <w:rFonts w:ascii="Times New Roman" w:hAnsi="Times New Roman" w:cs="Times New Roman"/>
          <w:sz w:val="20"/>
          <w:szCs w:val="20"/>
        </w:rPr>
      </w:pPr>
      <w:r w:rsidRPr="007273CE">
        <w:rPr>
          <w:rFonts w:ascii="Times New Roman" w:hAnsi="Times New Roman" w:cs="Times New Roman"/>
          <w:sz w:val="20"/>
          <w:szCs w:val="20"/>
        </w:rPr>
        <w:t>Screw driver</w:t>
      </w:r>
    </w:p>
    <w:p w14:paraId="25397F63" w14:textId="77777777" w:rsidR="007273CE" w:rsidRPr="007273CE" w:rsidRDefault="007273CE" w:rsidP="00CE487B">
      <w:pPr>
        <w:pStyle w:val="BodyTextIndent"/>
        <w:numPr>
          <w:ilvl w:val="0"/>
          <w:numId w:val="25"/>
        </w:numPr>
        <w:suppressAutoHyphens w:val="0"/>
        <w:rPr>
          <w:rFonts w:ascii="Times New Roman" w:hAnsi="Times New Roman" w:cs="Times New Roman"/>
          <w:sz w:val="20"/>
          <w:szCs w:val="20"/>
        </w:rPr>
      </w:pPr>
      <w:r w:rsidRPr="007273CE">
        <w:rPr>
          <w:rFonts w:ascii="Times New Roman" w:hAnsi="Times New Roman" w:cs="Times New Roman"/>
          <w:sz w:val="20"/>
          <w:szCs w:val="20"/>
        </w:rPr>
        <w:t>Cutting player</w:t>
      </w:r>
    </w:p>
    <w:p w14:paraId="29D8D055" w14:textId="77777777" w:rsidR="007273CE" w:rsidRPr="007273CE" w:rsidRDefault="007273CE" w:rsidP="00CE487B">
      <w:pPr>
        <w:pStyle w:val="BodyTextIndent"/>
        <w:numPr>
          <w:ilvl w:val="0"/>
          <w:numId w:val="25"/>
        </w:numPr>
        <w:suppressAutoHyphens w:val="0"/>
        <w:rPr>
          <w:rFonts w:ascii="Times New Roman" w:hAnsi="Times New Roman" w:cs="Times New Roman"/>
          <w:sz w:val="20"/>
          <w:szCs w:val="20"/>
        </w:rPr>
      </w:pPr>
      <w:r w:rsidRPr="007273CE">
        <w:rPr>
          <w:rFonts w:ascii="Times New Roman" w:hAnsi="Times New Roman" w:cs="Times New Roman"/>
          <w:sz w:val="20"/>
          <w:szCs w:val="20"/>
        </w:rPr>
        <w:t>Tester</w:t>
      </w:r>
    </w:p>
    <w:p w14:paraId="7DBD1EC6" w14:textId="77777777" w:rsidR="007273CE" w:rsidRPr="007273CE" w:rsidRDefault="007273CE" w:rsidP="00CE487B">
      <w:pPr>
        <w:pStyle w:val="BodyTextIndent"/>
        <w:ind w:left="720"/>
        <w:rPr>
          <w:rFonts w:ascii="Times New Roman" w:hAnsi="Times New Roman" w:cs="Times New Roman"/>
          <w:sz w:val="20"/>
          <w:szCs w:val="20"/>
        </w:rPr>
      </w:pPr>
    </w:p>
    <w:p w14:paraId="5B528039" w14:textId="77777777" w:rsidR="007273CE" w:rsidRPr="007273CE" w:rsidRDefault="007273CE" w:rsidP="00CE487B">
      <w:pPr>
        <w:pStyle w:val="BodyTextIndent"/>
        <w:numPr>
          <w:ilvl w:val="0"/>
          <w:numId w:val="40"/>
        </w:numPr>
        <w:suppressAutoHyphens w:val="0"/>
        <w:rPr>
          <w:rFonts w:ascii="Times New Roman" w:hAnsi="Times New Roman" w:cs="Times New Roman"/>
          <w:b/>
          <w:sz w:val="20"/>
          <w:szCs w:val="20"/>
        </w:rPr>
      </w:pPr>
      <w:r w:rsidRPr="007273CE">
        <w:rPr>
          <w:rFonts w:ascii="Times New Roman" w:hAnsi="Times New Roman" w:cs="Times New Roman"/>
          <w:b/>
          <w:sz w:val="20"/>
          <w:szCs w:val="20"/>
        </w:rPr>
        <w:t>Procedure:</w:t>
      </w:r>
    </w:p>
    <w:p w14:paraId="070DF2F0" w14:textId="77777777" w:rsidR="007273CE" w:rsidRPr="007273CE" w:rsidRDefault="007273CE" w:rsidP="00CE487B">
      <w:pPr>
        <w:pStyle w:val="BodyTextIndent"/>
        <w:ind w:left="1440"/>
        <w:rPr>
          <w:rFonts w:ascii="Times New Roman" w:hAnsi="Times New Roman" w:cs="Times New Roman"/>
          <w:sz w:val="20"/>
          <w:szCs w:val="20"/>
          <w:u w:val="single"/>
        </w:rPr>
      </w:pPr>
    </w:p>
    <w:p w14:paraId="3D2D87B3" w14:textId="77777777" w:rsidR="007273CE" w:rsidRPr="007273CE" w:rsidRDefault="007273CE" w:rsidP="00CE487B">
      <w:pPr>
        <w:pStyle w:val="BodyTextIndent"/>
        <w:numPr>
          <w:ilvl w:val="0"/>
          <w:numId w:val="47"/>
        </w:numPr>
        <w:suppressAutoHyphens w:val="0"/>
        <w:rPr>
          <w:rFonts w:ascii="Times New Roman" w:hAnsi="Times New Roman" w:cs="Times New Roman"/>
          <w:sz w:val="20"/>
          <w:szCs w:val="20"/>
        </w:rPr>
      </w:pPr>
      <w:r w:rsidRPr="007273CE">
        <w:rPr>
          <w:rFonts w:ascii="Times New Roman" w:hAnsi="Times New Roman" w:cs="Times New Roman"/>
          <w:sz w:val="20"/>
          <w:szCs w:val="20"/>
        </w:rPr>
        <w:t>Step1: Shut down the PC if it is running</w:t>
      </w:r>
    </w:p>
    <w:p w14:paraId="16BBC5CE" w14:textId="77777777" w:rsidR="007273CE" w:rsidRPr="007273CE" w:rsidRDefault="007273CE" w:rsidP="00CE487B">
      <w:pPr>
        <w:pStyle w:val="BodyTextIndent"/>
        <w:numPr>
          <w:ilvl w:val="0"/>
          <w:numId w:val="47"/>
        </w:numPr>
        <w:suppressAutoHyphens w:val="0"/>
        <w:rPr>
          <w:rFonts w:ascii="Times New Roman" w:hAnsi="Times New Roman" w:cs="Times New Roman"/>
          <w:sz w:val="20"/>
          <w:szCs w:val="20"/>
        </w:rPr>
      </w:pPr>
      <w:r w:rsidRPr="007273CE">
        <w:rPr>
          <w:rFonts w:ascii="Times New Roman" w:hAnsi="Times New Roman" w:cs="Times New Roman"/>
          <w:sz w:val="20"/>
          <w:szCs w:val="20"/>
        </w:rPr>
        <w:t>Step2: Switch of power supply and remove power cables from the power supply switch.</w:t>
      </w:r>
    </w:p>
    <w:p w14:paraId="3CA03944" w14:textId="77777777" w:rsidR="007273CE" w:rsidRPr="007273CE" w:rsidRDefault="007273CE" w:rsidP="00CE487B">
      <w:pPr>
        <w:pStyle w:val="BodyTextIndent"/>
        <w:numPr>
          <w:ilvl w:val="0"/>
          <w:numId w:val="47"/>
        </w:numPr>
        <w:suppressAutoHyphens w:val="0"/>
        <w:rPr>
          <w:rFonts w:ascii="Times New Roman" w:hAnsi="Times New Roman" w:cs="Times New Roman"/>
          <w:sz w:val="20"/>
          <w:szCs w:val="20"/>
        </w:rPr>
      </w:pPr>
      <w:r w:rsidRPr="007273CE">
        <w:rPr>
          <w:rFonts w:ascii="Times New Roman" w:hAnsi="Times New Roman" w:cs="Times New Roman"/>
          <w:sz w:val="20"/>
          <w:szCs w:val="20"/>
        </w:rPr>
        <w:t>Step</w:t>
      </w:r>
      <w:proofErr w:type="gramStart"/>
      <w:r w:rsidRPr="007273CE">
        <w:rPr>
          <w:rFonts w:ascii="Times New Roman" w:hAnsi="Times New Roman" w:cs="Times New Roman"/>
          <w:sz w:val="20"/>
          <w:szCs w:val="20"/>
        </w:rPr>
        <w:t>3:Remove</w:t>
      </w:r>
      <w:proofErr w:type="gramEnd"/>
      <w:r w:rsidRPr="007273CE">
        <w:rPr>
          <w:rFonts w:ascii="Times New Roman" w:hAnsi="Times New Roman" w:cs="Times New Roman"/>
          <w:sz w:val="20"/>
          <w:szCs w:val="20"/>
        </w:rPr>
        <w:t xml:space="preserve"> all the cables connected to CPU </w:t>
      </w:r>
      <w:proofErr w:type="gramStart"/>
      <w:r w:rsidRPr="007273CE">
        <w:rPr>
          <w:rFonts w:ascii="Times New Roman" w:hAnsi="Times New Roman" w:cs="Times New Roman"/>
          <w:sz w:val="20"/>
          <w:szCs w:val="20"/>
        </w:rPr>
        <w:t>i.e.,.</w:t>
      </w:r>
      <w:proofErr w:type="gramEnd"/>
      <w:r w:rsidRPr="007273CE">
        <w:rPr>
          <w:rFonts w:ascii="Times New Roman" w:hAnsi="Times New Roman" w:cs="Times New Roman"/>
          <w:sz w:val="20"/>
          <w:szCs w:val="20"/>
        </w:rPr>
        <w:t xml:space="preserve"> </w:t>
      </w:r>
    </w:p>
    <w:p w14:paraId="69C1BFD7" w14:textId="77777777" w:rsidR="007273CE" w:rsidRPr="007273CE" w:rsidRDefault="007273CE" w:rsidP="00CE487B">
      <w:pPr>
        <w:pStyle w:val="BodyTextIndent"/>
        <w:numPr>
          <w:ilvl w:val="0"/>
          <w:numId w:val="26"/>
        </w:numPr>
        <w:suppressAutoHyphens w:val="0"/>
        <w:rPr>
          <w:rFonts w:ascii="Times New Roman" w:hAnsi="Times New Roman" w:cs="Times New Roman"/>
          <w:sz w:val="20"/>
          <w:szCs w:val="20"/>
        </w:rPr>
      </w:pPr>
      <w:r w:rsidRPr="007273CE">
        <w:rPr>
          <w:rFonts w:ascii="Times New Roman" w:hAnsi="Times New Roman" w:cs="Times New Roman"/>
          <w:sz w:val="20"/>
          <w:szCs w:val="20"/>
        </w:rPr>
        <w:t>Power plugs which are connected to CPU and Monitor</w:t>
      </w:r>
    </w:p>
    <w:p w14:paraId="48E988A7" w14:textId="77777777" w:rsidR="007273CE" w:rsidRPr="007273CE" w:rsidRDefault="007273CE" w:rsidP="00CE487B">
      <w:pPr>
        <w:pStyle w:val="BodyTextIndent"/>
        <w:numPr>
          <w:ilvl w:val="0"/>
          <w:numId w:val="26"/>
        </w:numPr>
        <w:suppressAutoHyphens w:val="0"/>
        <w:rPr>
          <w:rFonts w:ascii="Times New Roman" w:hAnsi="Times New Roman" w:cs="Times New Roman"/>
          <w:sz w:val="20"/>
          <w:szCs w:val="20"/>
        </w:rPr>
      </w:pPr>
      <w:r w:rsidRPr="007273CE">
        <w:rPr>
          <w:rFonts w:ascii="Times New Roman" w:hAnsi="Times New Roman" w:cs="Times New Roman"/>
          <w:sz w:val="20"/>
          <w:szCs w:val="20"/>
        </w:rPr>
        <w:t>. Remove all the cables from Input/ output panel ports.</w:t>
      </w:r>
    </w:p>
    <w:p w14:paraId="422C3793" w14:textId="77777777" w:rsidR="007273CE" w:rsidRPr="007273CE" w:rsidRDefault="007273CE" w:rsidP="00CE487B">
      <w:pPr>
        <w:pStyle w:val="BodyTextIndent"/>
        <w:numPr>
          <w:ilvl w:val="0"/>
          <w:numId w:val="48"/>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Display cable </w:t>
      </w:r>
    </w:p>
    <w:p w14:paraId="355CD221" w14:textId="77777777" w:rsidR="007273CE" w:rsidRPr="007273CE" w:rsidRDefault="007273CE" w:rsidP="00CE487B">
      <w:pPr>
        <w:pStyle w:val="BodyTextIndent"/>
        <w:numPr>
          <w:ilvl w:val="0"/>
          <w:numId w:val="48"/>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Keyboard </w:t>
      </w:r>
    </w:p>
    <w:p w14:paraId="44F5F9A7" w14:textId="77777777" w:rsidR="007273CE" w:rsidRPr="007273CE" w:rsidRDefault="007273CE" w:rsidP="00CE487B">
      <w:pPr>
        <w:pStyle w:val="BodyTextIndent"/>
        <w:numPr>
          <w:ilvl w:val="0"/>
          <w:numId w:val="48"/>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Mouse </w:t>
      </w:r>
    </w:p>
    <w:p w14:paraId="2B776851" w14:textId="77777777" w:rsidR="007273CE" w:rsidRPr="007273CE" w:rsidRDefault="007273CE" w:rsidP="00CE487B">
      <w:pPr>
        <w:pStyle w:val="BodyTextIndent"/>
        <w:numPr>
          <w:ilvl w:val="0"/>
          <w:numId w:val="48"/>
        </w:numPr>
        <w:suppressAutoHyphens w:val="0"/>
        <w:rPr>
          <w:rFonts w:ascii="Times New Roman" w:hAnsi="Times New Roman" w:cs="Times New Roman"/>
          <w:sz w:val="20"/>
          <w:szCs w:val="20"/>
        </w:rPr>
      </w:pPr>
      <w:r w:rsidRPr="007273CE">
        <w:rPr>
          <w:rFonts w:ascii="Times New Roman" w:hAnsi="Times New Roman" w:cs="Times New Roman"/>
          <w:sz w:val="20"/>
          <w:szCs w:val="20"/>
        </w:rPr>
        <w:t>Printer and LAN</w:t>
      </w:r>
    </w:p>
    <w:p w14:paraId="1EE9AD71" w14:textId="77777777" w:rsidR="007273CE" w:rsidRPr="007273CE" w:rsidRDefault="007273CE" w:rsidP="00CE487B">
      <w:pPr>
        <w:pStyle w:val="BodyTextIndent"/>
        <w:rPr>
          <w:rFonts w:ascii="Times New Roman" w:hAnsi="Times New Roman" w:cs="Times New Roman"/>
          <w:sz w:val="20"/>
          <w:szCs w:val="20"/>
          <w:u w:val="single"/>
        </w:rPr>
      </w:pPr>
      <w:r w:rsidRPr="007273CE">
        <w:rPr>
          <w:rFonts w:ascii="Times New Roman" w:hAnsi="Times New Roman" w:cs="Times New Roman"/>
          <w:sz w:val="20"/>
          <w:szCs w:val="20"/>
          <w:u w:val="single"/>
        </w:rPr>
        <w:t>iii. Input/ output Ports available are:</w:t>
      </w:r>
    </w:p>
    <w:p w14:paraId="05AF7C81" w14:textId="77777777" w:rsidR="007273CE" w:rsidRPr="007273CE" w:rsidRDefault="007273CE" w:rsidP="00CE487B">
      <w:pPr>
        <w:pStyle w:val="BodyTextIndent"/>
        <w:rPr>
          <w:rFonts w:ascii="Times New Roman" w:hAnsi="Times New Roman" w:cs="Times New Roman"/>
          <w:sz w:val="20"/>
          <w:szCs w:val="20"/>
        </w:rPr>
      </w:pPr>
    </w:p>
    <w:p w14:paraId="38481A09" w14:textId="77777777" w:rsidR="007273CE" w:rsidRPr="007273CE" w:rsidRDefault="007273CE" w:rsidP="00CE487B">
      <w:pPr>
        <w:pStyle w:val="BodyTextIndent"/>
        <w:numPr>
          <w:ilvl w:val="0"/>
          <w:numId w:val="49"/>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Display port </w:t>
      </w:r>
    </w:p>
    <w:p w14:paraId="411B9573" w14:textId="77777777" w:rsidR="007273CE" w:rsidRPr="007273CE" w:rsidRDefault="007273CE" w:rsidP="00CE487B">
      <w:pPr>
        <w:pStyle w:val="BodyTextIndent"/>
        <w:numPr>
          <w:ilvl w:val="0"/>
          <w:numId w:val="49"/>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Ps/2 Port </w:t>
      </w:r>
    </w:p>
    <w:p w14:paraId="5A412FDF" w14:textId="77777777" w:rsidR="007273CE" w:rsidRPr="007273CE" w:rsidRDefault="007273CE" w:rsidP="00CE487B">
      <w:pPr>
        <w:pStyle w:val="BodyTextIndent"/>
        <w:numPr>
          <w:ilvl w:val="0"/>
          <w:numId w:val="49"/>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USB Port [ universal serial bus] </w:t>
      </w:r>
    </w:p>
    <w:p w14:paraId="11D668B6" w14:textId="77777777" w:rsidR="007273CE" w:rsidRPr="007273CE" w:rsidRDefault="007273CE" w:rsidP="00CE487B">
      <w:pPr>
        <w:pStyle w:val="BodyTextIndent"/>
        <w:numPr>
          <w:ilvl w:val="0"/>
          <w:numId w:val="49"/>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LAN and Printer Port </w:t>
      </w:r>
    </w:p>
    <w:p w14:paraId="697BDAC4" w14:textId="77777777" w:rsidR="007273CE" w:rsidRPr="007273CE" w:rsidRDefault="007273CE" w:rsidP="00CE487B">
      <w:pPr>
        <w:pStyle w:val="BodyTextIndent"/>
        <w:numPr>
          <w:ilvl w:val="0"/>
          <w:numId w:val="49"/>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Audio ports </w:t>
      </w:r>
    </w:p>
    <w:p w14:paraId="4F848A70" w14:textId="77777777" w:rsidR="007273CE" w:rsidRPr="007273CE" w:rsidRDefault="007273CE" w:rsidP="00CE487B">
      <w:pPr>
        <w:pStyle w:val="BodyTextIndent"/>
        <w:numPr>
          <w:ilvl w:val="0"/>
          <w:numId w:val="49"/>
        </w:numPr>
        <w:suppressAutoHyphens w:val="0"/>
        <w:rPr>
          <w:rFonts w:ascii="Times New Roman" w:hAnsi="Times New Roman" w:cs="Times New Roman"/>
          <w:sz w:val="20"/>
          <w:szCs w:val="20"/>
        </w:rPr>
      </w:pPr>
      <w:r w:rsidRPr="007273CE">
        <w:rPr>
          <w:rFonts w:ascii="Times New Roman" w:hAnsi="Times New Roman" w:cs="Times New Roman"/>
          <w:sz w:val="20"/>
          <w:szCs w:val="20"/>
        </w:rPr>
        <w:t>Serial Port</w:t>
      </w:r>
    </w:p>
    <w:p w14:paraId="2ABFC07B"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Step4: Remove the screws of the slides from the cabinet and then remove the slides from the Cabinet</w:t>
      </w:r>
    </w:p>
    <w:p w14:paraId="194807B3" w14:textId="77777777" w:rsidR="007273CE" w:rsidRPr="007273CE" w:rsidRDefault="007273CE" w:rsidP="00CE487B">
      <w:pPr>
        <w:pStyle w:val="BodyTextIndent"/>
        <w:ind w:left="0"/>
        <w:rPr>
          <w:rFonts w:ascii="Times New Roman" w:hAnsi="Times New Roman" w:cs="Times New Roman"/>
          <w:sz w:val="20"/>
          <w:szCs w:val="20"/>
        </w:rPr>
      </w:pPr>
    </w:p>
    <w:p w14:paraId="7B5C2FC5"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tep</w:t>
      </w:r>
      <w:proofErr w:type="gramStart"/>
      <w:r w:rsidRPr="007273CE">
        <w:rPr>
          <w:rFonts w:ascii="Times New Roman" w:hAnsi="Times New Roman" w:cs="Times New Roman"/>
          <w:sz w:val="20"/>
          <w:szCs w:val="20"/>
        </w:rPr>
        <w:t>5:Remove</w:t>
      </w:r>
      <w:proofErr w:type="gramEnd"/>
      <w:r w:rsidRPr="007273CE">
        <w:rPr>
          <w:rFonts w:ascii="Times New Roman" w:hAnsi="Times New Roman" w:cs="Times New Roman"/>
          <w:sz w:val="20"/>
          <w:szCs w:val="20"/>
        </w:rPr>
        <w:t xml:space="preserve"> the power cables and data cables which are connected </w:t>
      </w:r>
      <w:proofErr w:type="gramStart"/>
      <w:r w:rsidRPr="007273CE">
        <w:rPr>
          <w:rFonts w:ascii="Times New Roman" w:hAnsi="Times New Roman" w:cs="Times New Roman"/>
          <w:sz w:val="20"/>
          <w:szCs w:val="20"/>
        </w:rPr>
        <w:t>to  mother</w:t>
      </w:r>
      <w:proofErr w:type="gramEnd"/>
      <w:r w:rsidRPr="007273CE">
        <w:rPr>
          <w:rFonts w:ascii="Times New Roman" w:hAnsi="Times New Roman" w:cs="Times New Roman"/>
          <w:sz w:val="20"/>
          <w:szCs w:val="20"/>
        </w:rPr>
        <w:t xml:space="preserve"> board and hard disk, CD-</w:t>
      </w:r>
      <w:proofErr w:type="gramStart"/>
      <w:r w:rsidRPr="007273CE">
        <w:rPr>
          <w:rFonts w:ascii="Times New Roman" w:hAnsi="Times New Roman" w:cs="Times New Roman"/>
          <w:sz w:val="20"/>
          <w:szCs w:val="20"/>
        </w:rPr>
        <w:t>Drive ,</w:t>
      </w:r>
      <w:proofErr w:type="gramEnd"/>
      <w:r w:rsidRPr="007273CE">
        <w:rPr>
          <w:rFonts w:ascii="Times New Roman" w:hAnsi="Times New Roman" w:cs="Times New Roman"/>
          <w:sz w:val="20"/>
          <w:szCs w:val="20"/>
        </w:rPr>
        <w:t xml:space="preserve"> Floppy Drive.</w:t>
      </w:r>
    </w:p>
    <w:p w14:paraId="1AA19F4A" w14:textId="77777777" w:rsidR="007273CE" w:rsidRPr="007273CE" w:rsidRDefault="007273CE" w:rsidP="00CE487B">
      <w:pPr>
        <w:pStyle w:val="BodyTextIndent"/>
        <w:ind w:left="0"/>
        <w:rPr>
          <w:rFonts w:ascii="Times New Roman" w:hAnsi="Times New Roman" w:cs="Times New Roman"/>
          <w:sz w:val="20"/>
          <w:szCs w:val="20"/>
        </w:rPr>
      </w:pPr>
    </w:p>
    <w:p w14:paraId="4568A423"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Step6:  Remove the front panel cables from the motherboard which are power –</w:t>
      </w:r>
      <w:proofErr w:type="gramStart"/>
      <w:r w:rsidRPr="007273CE">
        <w:rPr>
          <w:rFonts w:ascii="Times New Roman" w:hAnsi="Times New Roman" w:cs="Times New Roman"/>
          <w:sz w:val="20"/>
          <w:szCs w:val="20"/>
        </w:rPr>
        <w:t>led ,</w:t>
      </w:r>
      <w:proofErr w:type="gramEnd"/>
      <w:r w:rsidRPr="007273CE">
        <w:rPr>
          <w:rFonts w:ascii="Times New Roman" w:hAnsi="Times New Roman" w:cs="Times New Roman"/>
          <w:sz w:val="20"/>
          <w:szCs w:val="20"/>
        </w:rPr>
        <w:t xml:space="preserve"> key switch, hard </w:t>
      </w:r>
      <w:proofErr w:type="gramStart"/>
      <w:r w:rsidRPr="007273CE">
        <w:rPr>
          <w:rFonts w:ascii="Times New Roman" w:hAnsi="Times New Roman" w:cs="Times New Roman"/>
          <w:sz w:val="20"/>
          <w:szCs w:val="20"/>
        </w:rPr>
        <w:t>disk ,drive</w:t>
      </w:r>
      <w:proofErr w:type="gramEnd"/>
      <w:r w:rsidRPr="007273CE">
        <w:rPr>
          <w:rFonts w:ascii="Times New Roman" w:hAnsi="Times New Roman" w:cs="Times New Roman"/>
          <w:sz w:val="20"/>
          <w:szCs w:val="20"/>
        </w:rPr>
        <w:t xml:space="preserve"> led, </w:t>
      </w:r>
      <w:proofErr w:type="gramStart"/>
      <w:r w:rsidRPr="007273CE">
        <w:rPr>
          <w:rFonts w:ascii="Times New Roman" w:hAnsi="Times New Roman" w:cs="Times New Roman"/>
          <w:sz w:val="20"/>
          <w:szCs w:val="20"/>
        </w:rPr>
        <w:t>Reset</w:t>
      </w:r>
      <w:proofErr w:type="gramEnd"/>
      <w:r w:rsidRPr="007273CE">
        <w:rPr>
          <w:rFonts w:ascii="Times New Roman" w:hAnsi="Times New Roman" w:cs="Times New Roman"/>
          <w:sz w:val="20"/>
          <w:szCs w:val="20"/>
        </w:rPr>
        <w:t xml:space="preserve"> switch led, turbo switch led.</w:t>
      </w:r>
    </w:p>
    <w:p w14:paraId="5A6DACC7" w14:textId="77777777" w:rsidR="007273CE" w:rsidRPr="007273CE" w:rsidRDefault="007273CE" w:rsidP="00CE487B">
      <w:pPr>
        <w:pStyle w:val="BodyTextIndent"/>
        <w:ind w:left="0"/>
        <w:rPr>
          <w:rFonts w:ascii="Times New Roman" w:hAnsi="Times New Roman" w:cs="Times New Roman"/>
          <w:sz w:val="20"/>
          <w:szCs w:val="20"/>
        </w:rPr>
      </w:pPr>
    </w:p>
    <w:p w14:paraId="3C8A34DF"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Step7:  Remove the cable of Mother Board speakers.</w:t>
      </w:r>
    </w:p>
    <w:p w14:paraId="1D1B1C0A" w14:textId="77777777" w:rsidR="007273CE" w:rsidRPr="007273CE" w:rsidRDefault="007273CE" w:rsidP="00CE487B">
      <w:pPr>
        <w:pStyle w:val="BodyTextIndent"/>
        <w:ind w:left="0"/>
        <w:rPr>
          <w:rFonts w:ascii="Times New Roman" w:hAnsi="Times New Roman" w:cs="Times New Roman"/>
          <w:sz w:val="20"/>
          <w:szCs w:val="20"/>
        </w:rPr>
      </w:pPr>
    </w:p>
    <w:p w14:paraId="340F7AFC"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Step8:  Remove the screws of SMPS and Remove SMPS from the Cabinet.</w:t>
      </w:r>
    </w:p>
    <w:p w14:paraId="50EDD6BC" w14:textId="77777777" w:rsidR="007273CE" w:rsidRPr="007273CE" w:rsidRDefault="007273CE" w:rsidP="00CE487B">
      <w:pPr>
        <w:pStyle w:val="BodyTextIndent"/>
        <w:ind w:left="0"/>
        <w:rPr>
          <w:rFonts w:ascii="Times New Roman" w:hAnsi="Times New Roman" w:cs="Times New Roman"/>
          <w:sz w:val="20"/>
          <w:szCs w:val="20"/>
        </w:rPr>
      </w:pPr>
    </w:p>
    <w:p w14:paraId="4F53C52F"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Step9:  Remove all expansion cables from motherboard which are LAN, MODEM, Display…</w:t>
      </w:r>
    </w:p>
    <w:p w14:paraId="5BC08293" w14:textId="77777777" w:rsidR="007273CE" w:rsidRPr="007273CE" w:rsidRDefault="007273CE" w:rsidP="00CE487B">
      <w:pPr>
        <w:pStyle w:val="BodyTextIndent"/>
        <w:ind w:left="0"/>
        <w:rPr>
          <w:rFonts w:ascii="Times New Roman" w:hAnsi="Times New Roman" w:cs="Times New Roman"/>
          <w:sz w:val="20"/>
          <w:szCs w:val="20"/>
        </w:rPr>
      </w:pPr>
    </w:p>
    <w:p w14:paraId="035E2DD4"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 xml:space="preserve">Step10:  Remove the screws of Hard </w:t>
      </w:r>
      <w:proofErr w:type="gramStart"/>
      <w:r w:rsidRPr="007273CE">
        <w:rPr>
          <w:rFonts w:ascii="Times New Roman" w:hAnsi="Times New Roman" w:cs="Times New Roman"/>
          <w:sz w:val="20"/>
          <w:szCs w:val="20"/>
        </w:rPr>
        <w:t>Disk ,</w:t>
      </w:r>
      <w:proofErr w:type="gramEnd"/>
      <w:r w:rsidRPr="007273CE">
        <w:rPr>
          <w:rFonts w:ascii="Times New Roman" w:hAnsi="Times New Roman" w:cs="Times New Roman"/>
          <w:sz w:val="20"/>
          <w:szCs w:val="20"/>
        </w:rPr>
        <w:t xml:space="preserve"> CD-Drive and Floppy drive and then remove Hard Disk, CD-</w:t>
      </w:r>
      <w:proofErr w:type="gramStart"/>
      <w:r w:rsidRPr="007273CE">
        <w:rPr>
          <w:rFonts w:ascii="Times New Roman" w:hAnsi="Times New Roman" w:cs="Times New Roman"/>
          <w:sz w:val="20"/>
          <w:szCs w:val="20"/>
        </w:rPr>
        <w:t>Drive ,</w:t>
      </w:r>
      <w:proofErr w:type="gramEnd"/>
      <w:r w:rsidRPr="007273CE">
        <w:rPr>
          <w:rFonts w:ascii="Times New Roman" w:hAnsi="Times New Roman" w:cs="Times New Roman"/>
          <w:sz w:val="20"/>
          <w:szCs w:val="20"/>
        </w:rPr>
        <w:t xml:space="preserve"> Floppy drive from the Cabinet.</w:t>
      </w:r>
    </w:p>
    <w:p w14:paraId="4F10CB1F" w14:textId="77777777" w:rsidR="007273CE" w:rsidRPr="007273CE" w:rsidRDefault="007273CE" w:rsidP="00CE487B">
      <w:pPr>
        <w:pStyle w:val="BodyTextIndent"/>
        <w:ind w:left="0"/>
        <w:rPr>
          <w:rFonts w:ascii="Times New Roman" w:hAnsi="Times New Roman" w:cs="Times New Roman"/>
          <w:sz w:val="20"/>
          <w:szCs w:val="20"/>
        </w:rPr>
      </w:pPr>
    </w:p>
    <w:p w14:paraId="524D4B70"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Step11:  Remove the Screws of Mother Board and then remove motherboard from the cabinet.</w:t>
      </w:r>
    </w:p>
    <w:p w14:paraId="7A53E618" w14:textId="77777777" w:rsidR="007273CE" w:rsidRPr="007273CE" w:rsidRDefault="007273CE" w:rsidP="00CE487B">
      <w:pPr>
        <w:pStyle w:val="BodyTextIndent"/>
        <w:ind w:left="0"/>
        <w:rPr>
          <w:rFonts w:ascii="Times New Roman" w:hAnsi="Times New Roman" w:cs="Times New Roman"/>
          <w:sz w:val="20"/>
          <w:szCs w:val="20"/>
        </w:rPr>
      </w:pPr>
    </w:p>
    <w:p w14:paraId="7FAF21D3"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Step12:  Remove the Locks of RAM and then remove the RAM from motherboard</w:t>
      </w:r>
    </w:p>
    <w:p w14:paraId="7CB18646" w14:textId="77777777" w:rsidR="007273CE" w:rsidRPr="007273CE" w:rsidRDefault="007273CE" w:rsidP="00CE487B">
      <w:pPr>
        <w:pStyle w:val="BodyTextIndent"/>
        <w:ind w:left="0"/>
        <w:rPr>
          <w:rFonts w:ascii="Times New Roman" w:hAnsi="Times New Roman" w:cs="Times New Roman"/>
          <w:sz w:val="20"/>
          <w:szCs w:val="20"/>
        </w:rPr>
      </w:pPr>
    </w:p>
    <w:p w14:paraId="4179178D"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w:t>
      </w:r>
      <w:proofErr w:type="gramStart"/>
      <w:r w:rsidRPr="007273CE">
        <w:rPr>
          <w:rFonts w:ascii="Times New Roman" w:hAnsi="Times New Roman" w:cs="Times New Roman"/>
          <w:sz w:val="20"/>
          <w:szCs w:val="20"/>
        </w:rPr>
        <w:t>13:Remove</w:t>
      </w:r>
      <w:proofErr w:type="gramEnd"/>
      <w:r w:rsidRPr="007273CE">
        <w:rPr>
          <w:rFonts w:ascii="Times New Roman" w:hAnsi="Times New Roman" w:cs="Times New Roman"/>
          <w:sz w:val="20"/>
          <w:szCs w:val="20"/>
        </w:rPr>
        <w:t xml:space="preserve"> the Power cable of processor Fan.</w:t>
      </w:r>
    </w:p>
    <w:p w14:paraId="5D895A42" w14:textId="77777777" w:rsidR="007273CE" w:rsidRPr="007273CE" w:rsidRDefault="007273CE" w:rsidP="00CE487B">
      <w:pPr>
        <w:pStyle w:val="BodyTextIndent"/>
        <w:ind w:left="0"/>
        <w:rPr>
          <w:rFonts w:ascii="Times New Roman" w:hAnsi="Times New Roman" w:cs="Times New Roman"/>
          <w:sz w:val="20"/>
          <w:szCs w:val="20"/>
        </w:rPr>
      </w:pPr>
    </w:p>
    <w:p w14:paraId="79586E3D"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Step14:  Remove the Locks of Processor fan and the Remove Fan from the Processor.</w:t>
      </w:r>
    </w:p>
    <w:p w14:paraId="508A1950" w14:textId="77777777" w:rsidR="007273CE" w:rsidRPr="007273CE" w:rsidRDefault="007273CE" w:rsidP="00CE487B">
      <w:pPr>
        <w:pStyle w:val="BodyTextIndent"/>
        <w:ind w:left="0"/>
        <w:rPr>
          <w:rFonts w:ascii="Times New Roman" w:hAnsi="Times New Roman" w:cs="Times New Roman"/>
          <w:sz w:val="20"/>
          <w:szCs w:val="20"/>
        </w:rPr>
      </w:pPr>
    </w:p>
    <w:p w14:paraId="5CF9F557"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Step15:  Remove the heat sinker from Processor.</w:t>
      </w:r>
    </w:p>
    <w:p w14:paraId="7C45FE4B" w14:textId="77777777" w:rsidR="007273CE" w:rsidRPr="007273CE" w:rsidRDefault="007273CE" w:rsidP="00CE487B">
      <w:pPr>
        <w:pStyle w:val="BodyTextIndent"/>
        <w:ind w:left="0"/>
        <w:rPr>
          <w:rFonts w:ascii="Times New Roman" w:hAnsi="Times New Roman" w:cs="Times New Roman"/>
          <w:sz w:val="20"/>
          <w:szCs w:val="20"/>
        </w:rPr>
      </w:pPr>
    </w:p>
    <w:p w14:paraId="24396E78"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Step16:  Open interlocks of processor and then remove the processor from processor slots/slogs.</w:t>
      </w:r>
    </w:p>
    <w:p w14:paraId="4A4FC8BC" w14:textId="77777777" w:rsidR="007273CE" w:rsidRPr="007273CE" w:rsidRDefault="007273CE" w:rsidP="00CE487B">
      <w:pPr>
        <w:pStyle w:val="BodyTextIndent"/>
        <w:ind w:left="0"/>
        <w:rPr>
          <w:rFonts w:ascii="Times New Roman" w:hAnsi="Times New Roman" w:cs="Times New Roman"/>
          <w:sz w:val="20"/>
          <w:szCs w:val="20"/>
        </w:rPr>
      </w:pPr>
    </w:p>
    <w:p w14:paraId="71D4B7A6"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 xml:space="preserve">Step17:  Remove the CMOS Battery (Locks) from the Motherboard </w:t>
      </w:r>
    </w:p>
    <w:p w14:paraId="089655F7" w14:textId="77777777" w:rsidR="007273CE" w:rsidRPr="007273CE" w:rsidRDefault="007273CE" w:rsidP="00CE487B">
      <w:pPr>
        <w:pStyle w:val="BodyTextIndent"/>
        <w:ind w:left="0"/>
        <w:rPr>
          <w:rFonts w:ascii="Times New Roman" w:hAnsi="Times New Roman" w:cs="Times New Roman"/>
          <w:sz w:val="20"/>
          <w:szCs w:val="20"/>
        </w:rPr>
      </w:pPr>
    </w:p>
    <w:p w14:paraId="0A6CA58C" w14:textId="77777777" w:rsidR="007273CE" w:rsidRPr="007273CE" w:rsidRDefault="007273CE" w:rsidP="00CE487B">
      <w:pPr>
        <w:pStyle w:val="BodyTextIndent"/>
        <w:numPr>
          <w:ilvl w:val="0"/>
          <w:numId w:val="37"/>
        </w:numPr>
        <w:suppressAutoHyphens w:val="0"/>
        <w:jc w:val="center"/>
        <w:rPr>
          <w:rFonts w:ascii="Times New Roman" w:hAnsi="Times New Roman" w:cs="Times New Roman"/>
          <w:b/>
          <w:bCs/>
          <w:sz w:val="20"/>
          <w:szCs w:val="20"/>
        </w:rPr>
      </w:pPr>
      <w:r w:rsidRPr="007273CE">
        <w:rPr>
          <w:rFonts w:ascii="Times New Roman" w:hAnsi="Times New Roman" w:cs="Times New Roman"/>
          <w:b/>
          <w:bCs/>
          <w:sz w:val="20"/>
          <w:szCs w:val="20"/>
        </w:rPr>
        <w:t>ASSEMBLING</w:t>
      </w:r>
    </w:p>
    <w:p w14:paraId="0517A3E9" w14:textId="77777777" w:rsidR="007273CE" w:rsidRPr="007273CE" w:rsidRDefault="007273CE" w:rsidP="00CE487B">
      <w:pPr>
        <w:pStyle w:val="BodyTextIndent"/>
        <w:ind w:left="0"/>
        <w:rPr>
          <w:rFonts w:ascii="Times New Roman" w:hAnsi="Times New Roman" w:cs="Times New Roman"/>
          <w:b/>
          <w:bCs/>
          <w:sz w:val="20"/>
          <w:szCs w:val="20"/>
        </w:rPr>
      </w:pPr>
    </w:p>
    <w:p w14:paraId="76F7D006" w14:textId="77777777" w:rsidR="007273CE" w:rsidRPr="007273CE" w:rsidRDefault="007273CE" w:rsidP="00CE487B">
      <w:pPr>
        <w:pStyle w:val="BodyTextIndent"/>
        <w:numPr>
          <w:ilvl w:val="0"/>
          <w:numId w:val="27"/>
        </w:numPr>
        <w:suppressAutoHyphens w:val="0"/>
        <w:jc w:val="left"/>
        <w:rPr>
          <w:rFonts w:ascii="Times New Roman" w:hAnsi="Times New Roman" w:cs="Times New Roman"/>
          <w:b/>
          <w:bCs/>
          <w:sz w:val="20"/>
          <w:szCs w:val="20"/>
        </w:rPr>
      </w:pPr>
      <w:r w:rsidRPr="007273CE">
        <w:rPr>
          <w:rFonts w:ascii="Times New Roman" w:hAnsi="Times New Roman" w:cs="Times New Roman"/>
          <w:b/>
          <w:bCs/>
          <w:sz w:val="20"/>
          <w:szCs w:val="20"/>
        </w:rPr>
        <w:t xml:space="preserve">REQUIREMENTS FOR ASSEMNLING THE P.C </w:t>
      </w:r>
      <w:proofErr w:type="gramStart"/>
      <w:r w:rsidRPr="007273CE">
        <w:rPr>
          <w:rFonts w:ascii="Times New Roman" w:hAnsi="Times New Roman" w:cs="Times New Roman"/>
          <w:b/>
          <w:bCs/>
          <w:sz w:val="20"/>
          <w:szCs w:val="20"/>
        </w:rPr>
        <w:t>TOOLS:-</w:t>
      </w:r>
      <w:proofErr w:type="gramEnd"/>
    </w:p>
    <w:p w14:paraId="1BF460BB" w14:textId="77777777" w:rsidR="007273CE" w:rsidRPr="007273CE" w:rsidRDefault="007273CE" w:rsidP="00CE487B">
      <w:pPr>
        <w:pStyle w:val="BodyTextIndent"/>
        <w:ind w:left="720"/>
        <w:jc w:val="left"/>
        <w:rPr>
          <w:rFonts w:ascii="Times New Roman" w:hAnsi="Times New Roman" w:cs="Times New Roman"/>
          <w:b/>
          <w:bCs/>
          <w:sz w:val="20"/>
          <w:szCs w:val="20"/>
        </w:rPr>
      </w:pPr>
    </w:p>
    <w:p w14:paraId="092FA4CD" w14:textId="77777777" w:rsidR="007273CE" w:rsidRPr="007273CE" w:rsidRDefault="007273CE" w:rsidP="00CE487B">
      <w:pPr>
        <w:pStyle w:val="BodyTextIndent"/>
        <w:numPr>
          <w:ilvl w:val="0"/>
          <w:numId w:val="28"/>
        </w:numPr>
        <w:suppressAutoHyphens w:val="0"/>
        <w:jc w:val="left"/>
        <w:rPr>
          <w:rFonts w:ascii="Times New Roman" w:hAnsi="Times New Roman" w:cs="Times New Roman"/>
          <w:b/>
          <w:bCs/>
          <w:sz w:val="20"/>
          <w:szCs w:val="20"/>
        </w:rPr>
      </w:pPr>
      <w:r w:rsidRPr="007273CE">
        <w:rPr>
          <w:rFonts w:ascii="Times New Roman" w:hAnsi="Times New Roman" w:cs="Times New Roman"/>
          <w:b/>
          <w:bCs/>
          <w:sz w:val="20"/>
          <w:szCs w:val="20"/>
        </w:rPr>
        <w:t>Screw Driver</w:t>
      </w:r>
    </w:p>
    <w:p w14:paraId="03D20F2A" w14:textId="77777777" w:rsidR="007273CE" w:rsidRPr="007273CE" w:rsidRDefault="007273CE" w:rsidP="00CE487B">
      <w:pPr>
        <w:pStyle w:val="BodyTextIndent"/>
        <w:numPr>
          <w:ilvl w:val="0"/>
          <w:numId w:val="28"/>
        </w:numPr>
        <w:suppressAutoHyphens w:val="0"/>
        <w:jc w:val="left"/>
        <w:rPr>
          <w:rFonts w:ascii="Times New Roman" w:hAnsi="Times New Roman" w:cs="Times New Roman"/>
          <w:b/>
          <w:bCs/>
          <w:sz w:val="20"/>
          <w:szCs w:val="20"/>
        </w:rPr>
      </w:pPr>
      <w:r w:rsidRPr="007273CE">
        <w:rPr>
          <w:rFonts w:ascii="Times New Roman" w:hAnsi="Times New Roman" w:cs="Times New Roman"/>
          <w:b/>
          <w:bCs/>
          <w:sz w:val="20"/>
          <w:szCs w:val="20"/>
        </w:rPr>
        <w:t>Cutting Player</w:t>
      </w:r>
    </w:p>
    <w:p w14:paraId="2C9C64B3" w14:textId="77777777" w:rsidR="007273CE" w:rsidRPr="00BE5FE8" w:rsidRDefault="007273CE" w:rsidP="00BE5FE8">
      <w:pPr>
        <w:pStyle w:val="BodyTextIndent"/>
        <w:numPr>
          <w:ilvl w:val="0"/>
          <w:numId w:val="28"/>
        </w:numPr>
        <w:suppressAutoHyphens w:val="0"/>
        <w:jc w:val="left"/>
        <w:rPr>
          <w:rFonts w:ascii="Times New Roman" w:hAnsi="Times New Roman" w:cs="Times New Roman"/>
          <w:b/>
          <w:bCs/>
          <w:sz w:val="20"/>
          <w:szCs w:val="20"/>
        </w:rPr>
      </w:pPr>
      <w:r w:rsidRPr="007273CE">
        <w:rPr>
          <w:rFonts w:ascii="Times New Roman" w:hAnsi="Times New Roman" w:cs="Times New Roman"/>
          <w:b/>
          <w:bCs/>
          <w:sz w:val="20"/>
          <w:szCs w:val="20"/>
        </w:rPr>
        <w:t>Tester</w:t>
      </w:r>
    </w:p>
    <w:p w14:paraId="06CFE17A" w14:textId="77777777" w:rsidR="007273CE" w:rsidRPr="007273CE" w:rsidRDefault="007273CE" w:rsidP="00CE487B">
      <w:pPr>
        <w:pStyle w:val="BodyTextIndent"/>
        <w:numPr>
          <w:ilvl w:val="0"/>
          <w:numId w:val="41"/>
        </w:numPr>
        <w:suppressAutoHyphens w:val="0"/>
        <w:rPr>
          <w:rFonts w:ascii="Times New Roman" w:hAnsi="Times New Roman" w:cs="Times New Roman"/>
          <w:sz w:val="20"/>
          <w:szCs w:val="20"/>
        </w:rPr>
      </w:pPr>
      <w:r w:rsidRPr="007273CE">
        <w:rPr>
          <w:rFonts w:ascii="Times New Roman" w:hAnsi="Times New Roman" w:cs="Times New Roman"/>
          <w:sz w:val="20"/>
          <w:szCs w:val="20"/>
        </w:rPr>
        <w:t>COMPONENTS FOR P.C:</w:t>
      </w:r>
    </w:p>
    <w:p w14:paraId="7009AC81" w14:textId="77777777" w:rsidR="007273CE" w:rsidRPr="007273CE" w:rsidRDefault="007273CE" w:rsidP="00CE487B">
      <w:pPr>
        <w:pStyle w:val="BodyTextIndent"/>
        <w:ind w:left="720"/>
        <w:rPr>
          <w:rFonts w:ascii="Times New Roman" w:hAnsi="Times New Roman" w:cs="Times New Roman"/>
          <w:sz w:val="20"/>
          <w:szCs w:val="20"/>
        </w:rPr>
      </w:pPr>
    </w:p>
    <w:p w14:paraId="3E2BD0FE"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Case</w:t>
      </w:r>
    </w:p>
    <w:p w14:paraId="31FD6B21"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Mother Board (ATX &amp; NLX)</w:t>
      </w:r>
    </w:p>
    <w:p w14:paraId="62039612"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Connectors</w:t>
      </w:r>
    </w:p>
    <w:p w14:paraId="3EA11C83"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Power supply</w:t>
      </w:r>
    </w:p>
    <w:p w14:paraId="45CF9D9D"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Front Panel (power switch led)</w:t>
      </w:r>
    </w:p>
    <w:p w14:paraId="48DE6993"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Back I/</w:t>
      </w:r>
      <w:proofErr w:type="gramStart"/>
      <w:r w:rsidRPr="007273CE">
        <w:rPr>
          <w:rFonts w:ascii="Times New Roman" w:hAnsi="Times New Roman" w:cs="Times New Roman"/>
          <w:sz w:val="20"/>
          <w:szCs w:val="20"/>
        </w:rPr>
        <w:t>O  panel</w:t>
      </w:r>
      <w:proofErr w:type="gramEnd"/>
      <w:r w:rsidRPr="007273CE">
        <w:rPr>
          <w:rFonts w:ascii="Times New Roman" w:hAnsi="Times New Roman" w:cs="Times New Roman"/>
          <w:sz w:val="20"/>
          <w:szCs w:val="20"/>
        </w:rPr>
        <w:t xml:space="preserve"> (serial, </w:t>
      </w:r>
      <w:proofErr w:type="gramStart"/>
      <w:r w:rsidRPr="007273CE">
        <w:rPr>
          <w:rFonts w:ascii="Times New Roman" w:hAnsi="Times New Roman" w:cs="Times New Roman"/>
          <w:sz w:val="20"/>
          <w:szCs w:val="20"/>
        </w:rPr>
        <w:t>parallel ,</w:t>
      </w:r>
      <w:proofErr w:type="gramEnd"/>
      <w:r w:rsidRPr="007273CE">
        <w:rPr>
          <w:rFonts w:ascii="Times New Roman" w:hAnsi="Times New Roman" w:cs="Times New Roman"/>
          <w:sz w:val="20"/>
          <w:szCs w:val="20"/>
        </w:rPr>
        <w:t xml:space="preserve"> USB Ports)</w:t>
      </w:r>
    </w:p>
    <w:p w14:paraId="17850891"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Expansion Slots</w:t>
      </w:r>
    </w:p>
    <w:p w14:paraId="65A6662F"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Memory module</w:t>
      </w:r>
    </w:p>
    <w:p w14:paraId="3BAB0C2A"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CPU</w:t>
      </w:r>
    </w:p>
    <w:p w14:paraId="2BFE8119"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r w:rsidRPr="007273CE">
        <w:rPr>
          <w:rFonts w:ascii="Times New Roman" w:hAnsi="Times New Roman" w:cs="Times New Roman"/>
          <w:sz w:val="20"/>
          <w:szCs w:val="20"/>
        </w:rPr>
        <w:t>Fans and Filters.</w:t>
      </w:r>
    </w:p>
    <w:p w14:paraId="5DAB6DC1" w14:textId="77777777" w:rsidR="007273CE" w:rsidRPr="007273CE" w:rsidRDefault="007273CE" w:rsidP="00CE487B">
      <w:pPr>
        <w:pStyle w:val="BodyTextIndent"/>
        <w:numPr>
          <w:ilvl w:val="0"/>
          <w:numId w:val="29"/>
        </w:numPr>
        <w:suppressAutoHyphens w:val="0"/>
        <w:rPr>
          <w:rFonts w:ascii="Times New Roman" w:hAnsi="Times New Roman" w:cs="Times New Roman"/>
          <w:sz w:val="20"/>
          <w:szCs w:val="20"/>
        </w:rPr>
      </w:pPr>
    </w:p>
    <w:p w14:paraId="149E5E81" w14:textId="77777777" w:rsidR="007273CE" w:rsidRPr="007273CE" w:rsidRDefault="007273CE" w:rsidP="00CE487B">
      <w:pPr>
        <w:pStyle w:val="BodyTextIndent"/>
        <w:numPr>
          <w:ilvl w:val="0"/>
          <w:numId w:val="42"/>
        </w:numPr>
        <w:suppressAutoHyphens w:val="0"/>
        <w:rPr>
          <w:rFonts w:ascii="Times New Roman" w:hAnsi="Times New Roman" w:cs="Times New Roman"/>
          <w:b/>
          <w:sz w:val="20"/>
          <w:szCs w:val="20"/>
        </w:rPr>
      </w:pPr>
      <w:r w:rsidRPr="007273CE">
        <w:rPr>
          <w:rFonts w:ascii="Times New Roman" w:hAnsi="Times New Roman" w:cs="Times New Roman"/>
          <w:b/>
          <w:sz w:val="20"/>
          <w:szCs w:val="20"/>
        </w:rPr>
        <w:t>Steps Required for P.C ASSEMBLING:</w:t>
      </w:r>
    </w:p>
    <w:p w14:paraId="1A9C4917" w14:textId="77777777" w:rsidR="007273CE" w:rsidRPr="007273CE" w:rsidRDefault="007273CE" w:rsidP="00CE487B">
      <w:pPr>
        <w:pStyle w:val="BodyTextIndent"/>
        <w:ind w:left="720"/>
        <w:rPr>
          <w:rFonts w:ascii="Times New Roman" w:hAnsi="Times New Roman" w:cs="Times New Roman"/>
          <w:b/>
          <w:sz w:val="20"/>
          <w:szCs w:val="20"/>
        </w:rPr>
      </w:pPr>
    </w:p>
    <w:p w14:paraId="78ACC31B" w14:textId="77777777" w:rsidR="007273CE" w:rsidRPr="007273CE" w:rsidRDefault="007273CE" w:rsidP="00CE487B">
      <w:pPr>
        <w:pStyle w:val="BodyTextIndent"/>
        <w:numPr>
          <w:ilvl w:val="0"/>
          <w:numId w:val="30"/>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Step1: Installation of </w:t>
      </w:r>
      <w:proofErr w:type="gramStart"/>
      <w:r w:rsidRPr="007273CE">
        <w:rPr>
          <w:rFonts w:ascii="Times New Roman" w:hAnsi="Times New Roman" w:cs="Times New Roman"/>
          <w:sz w:val="20"/>
          <w:szCs w:val="20"/>
        </w:rPr>
        <w:t>CPU(</w:t>
      </w:r>
      <w:proofErr w:type="gramEnd"/>
      <w:r w:rsidRPr="007273CE">
        <w:rPr>
          <w:rFonts w:ascii="Times New Roman" w:hAnsi="Times New Roman" w:cs="Times New Roman"/>
          <w:sz w:val="20"/>
          <w:szCs w:val="20"/>
        </w:rPr>
        <w:t xml:space="preserve">Follow motherboard </w:t>
      </w:r>
      <w:proofErr w:type="gramStart"/>
      <w:r w:rsidRPr="007273CE">
        <w:rPr>
          <w:rFonts w:ascii="Times New Roman" w:hAnsi="Times New Roman" w:cs="Times New Roman"/>
          <w:sz w:val="20"/>
          <w:szCs w:val="20"/>
        </w:rPr>
        <w:t>Manual)Install</w:t>
      </w:r>
      <w:proofErr w:type="gramEnd"/>
      <w:r w:rsidRPr="007273CE">
        <w:rPr>
          <w:rFonts w:ascii="Times New Roman" w:hAnsi="Times New Roman" w:cs="Times New Roman"/>
          <w:sz w:val="20"/>
          <w:szCs w:val="20"/>
        </w:rPr>
        <w:t xml:space="preserve"> Heat sinker Fan, do CPU </w:t>
      </w:r>
      <w:proofErr w:type="gramStart"/>
      <w:r w:rsidRPr="007273CE">
        <w:rPr>
          <w:rFonts w:ascii="Times New Roman" w:hAnsi="Times New Roman" w:cs="Times New Roman"/>
          <w:sz w:val="20"/>
          <w:szCs w:val="20"/>
        </w:rPr>
        <w:t>arrangements ,</w:t>
      </w:r>
      <w:proofErr w:type="gramEnd"/>
      <w:r w:rsidRPr="007273CE">
        <w:rPr>
          <w:rFonts w:ascii="Times New Roman" w:hAnsi="Times New Roman" w:cs="Times New Roman"/>
          <w:sz w:val="20"/>
          <w:szCs w:val="20"/>
        </w:rPr>
        <w:t xml:space="preserve"> CPU sockets and Slots.</w:t>
      </w:r>
    </w:p>
    <w:p w14:paraId="16C5D527" w14:textId="77777777" w:rsidR="007273CE" w:rsidRPr="007273CE" w:rsidRDefault="007273CE" w:rsidP="00CE487B">
      <w:pPr>
        <w:pStyle w:val="BodyTextIndent"/>
        <w:rPr>
          <w:rFonts w:ascii="Times New Roman" w:hAnsi="Times New Roman" w:cs="Times New Roman"/>
          <w:sz w:val="20"/>
          <w:szCs w:val="20"/>
        </w:rPr>
      </w:pPr>
    </w:p>
    <w:p w14:paraId="3E8EF3D6" w14:textId="77777777" w:rsidR="007273CE" w:rsidRDefault="0030378B" w:rsidP="00CE487B">
      <w:pPr>
        <w:pStyle w:val="BodyTextIndent"/>
        <w:rPr>
          <w:rFonts w:ascii="Times New Roman" w:hAnsi="Times New Roman" w:cs="Times New Roman"/>
          <w:sz w:val="20"/>
          <w:szCs w:val="20"/>
        </w:rPr>
      </w:pPr>
      <w:r>
        <w:rPr>
          <w:rFonts w:ascii="Times New Roman" w:hAnsi="Times New Roman" w:cs="Times New Roman"/>
          <w:sz w:val="20"/>
          <w:szCs w:val="20"/>
        </w:rPr>
        <w:t xml:space="preserve">                                   </w:t>
      </w:r>
      <w:r w:rsidR="007273CE" w:rsidRPr="007273CE">
        <w:rPr>
          <w:rFonts w:ascii="Times New Roman" w:hAnsi="Times New Roman" w:cs="Times New Roman"/>
          <w:noProof/>
          <w:sz w:val="20"/>
          <w:szCs w:val="20"/>
          <w:lang w:eastAsia="en-US"/>
        </w:rPr>
        <w:drawing>
          <wp:inline distT="0" distB="0" distL="0" distR="0" wp14:anchorId="17332849" wp14:editId="209D3E35">
            <wp:extent cx="3324839" cy="1974797"/>
            <wp:effectExtent l="19050" t="0" r="8911" b="0"/>
            <wp:docPr id="43" name="Picture 1" descr="MVC-301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301L"/>
                    <pic:cNvPicPr>
                      <a:picLocks noChangeAspect="1" noChangeArrowheads="1"/>
                    </pic:cNvPicPr>
                  </pic:nvPicPr>
                  <pic:blipFill>
                    <a:blip r:embed="rId35"/>
                    <a:srcRect/>
                    <a:stretch>
                      <a:fillRect/>
                    </a:stretch>
                  </pic:blipFill>
                  <pic:spPr bwMode="auto">
                    <a:xfrm>
                      <a:off x="0" y="0"/>
                      <a:ext cx="3329825" cy="1977758"/>
                    </a:xfrm>
                    <a:prstGeom prst="rect">
                      <a:avLst/>
                    </a:prstGeom>
                    <a:noFill/>
                    <a:ln w="9525">
                      <a:noFill/>
                      <a:miter lim="800000"/>
                      <a:headEnd/>
                      <a:tailEnd/>
                    </a:ln>
                  </pic:spPr>
                </pic:pic>
              </a:graphicData>
            </a:graphic>
          </wp:inline>
        </w:drawing>
      </w:r>
    </w:p>
    <w:p w14:paraId="0D2D3B34" w14:textId="77777777" w:rsidR="0030378B" w:rsidRPr="007273CE" w:rsidRDefault="0030378B" w:rsidP="00CE487B">
      <w:pPr>
        <w:pStyle w:val="BodyTextIndent"/>
        <w:rPr>
          <w:rFonts w:ascii="Times New Roman" w:hAnsi="Times New Roman" w:cs="Times New Roman"/>
          <w:sz w:val="20"/>
          <w:szCs w:val="20"/>
        </w:rPr>
      </w:pPr>
    </w:p>
    <w:p w14:paraId="1B44E0EE" w14:textId="77777777" w:rsidR="007273CE" w:rsidRPr="007273CE" w:rsidRDefault="007273CE" w:rsidP="00CE487B">
      <w:pPr>
        <w:pStyle w:val="BodyTextIndent"/>
        <w:numPr>
          <w:ilvl w:val="0"/>
          <w:numId w:val="43"/>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Step2: Installation of </w:t>
      </w:r>
      <w:proofErr w:type="gramStart"/>
      <w:r w:rsidRPr="007273CE">
        <w:rPr>
          <w:rFonts w:ascii="Times New Roman" w:hAnsi="Times New Roman" w:cs="Times New Roman"/>
          <w:sz w:val="20"/>
          <w:szCs w:val="20"/>
        </w:rPr>
        <w:t>Memory ,</w:t>
      </w:r>
      <w:proofErr w:type="gramEnd"/>
      <w:r w:rsidRPr="007273CE">
        <w:rPr>
          <w:rFonts w:ascii="Times New Roman" w:hAnsi="Times New Roman" w:cs="Times New Roman"/>
          <w:sz w:val="20"/>
          <w:szCs w:val="20"/>
        </w:rPr>
        <w:t xml:space="preserve"> SDR and DDR Memory.</w:t>
      </w:r>
    </w:p>
    <w:p w14:paraId="3C75D64A" w14:textId="77777777" w:rsidR="007273CE" w:rsidRPr="007273CE" w:rsidRDefault="007273CE" w:rsidP="00CE487B">
      <w:pPr>
        <w:pStyle w:val="BodyTextIndent"/>
        <w:ind w:left="720"/>
        <w:rPr>
          <w:rFonts w:ascii="Times New Roman" w:hAnsi="Times New Roman" w:cs="Times New Roman"/>
          <w:sz w:val="20"/>
          <w:szCs w:val="20"/>
        </w:rPr>
      </w:pPr>
    </w:p>
    <w:p w14:paraId="0FAAA7D5" w14:textId="77777777" w:rsidR="007273CE" w:rsidRPr="007273CE" w:rsidRDefault="0030378B" w:rsidP="00CE487B">
      <w:pPr>
        <w:pStyle w:val="BodyTextIndent"/>
        <w:ind w:left="1440" w:firstLine="720"/>
        <w:rPr>
          <w:rFonts w:ascii="Times New Roman" w:hAnsi="Times New Roman" w:cs="Times New Roman"/>
          <w:sz w:val="20"/>
          <w:szCs w:val="20"/>
        </w:rPr>
      </w:pPr>
      <w:r>
        <w:rPr>
          <w:rFonts w:ascii="Times New Roman" w:hAnsi="Times New Roman" w:cs="Times New Roman"/>
          <w:sz w:val="20"/>
          <w:szCs w:val="20"/>
        </w:rPr>
        <w:lastRenderedPageBreak/>
        <w:t xml:space="preserve">          </w:t>
      </w:r>
      <w:r w:rsidR="007273CE" w:rsidRPr="007273CE">
        <w:rPr>
          <w:rFonts w:ascii="Times New Roman" w:hAnsi="Times New Roman" w:cs="Times New Roman"/>
          <w:noProof/>
          <w:sz w:val="20"/>
          <w:szCs w:val="20"/>
          <w:lang w:eastAsia="en-US"/>
        </w:rPr>
        <w:drawing>
          <wp:inline distT="0" distB="0" distL="0" distR="0" wp14:anchorId="4B6827E2" wp14:editId="75CEDE84">
            <wp:extent cx="3392661" cy="1713539"/>
            <wp:effectExtent l="19050" t="0" r="0" b="0"/>
            <wp:docPr id="44" name="Picture 2" descr="MVC-308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VC-308L"/>
                    <pic:cNvPicPr>
                      <a:picLocks noChangeAspect="1" noChangeArrowheads="1"/>
                    </pic:cNvPicPr>
                  </pic:nvPicPr>
                  <pic:blipFill>
                    <a:blip r:embed="rId36"/>
                    <a:srcRect/>
                    <a:stretch>
                      <a:fillRect/>
                    </a:stretch>
                  </pic:blipFill>
                  <pic:spPr bwMode="auto">
                    <a:xfrm>
                      <a:off x="0" y="0"/>
                      <a:ext cx="3402855" cy="1718688"/>
                    </a:xfrm>
                    <a:prstGeom prst="rect">
                      <a:avLst/>
                    </a:prstGeom>
                    <a:noFill/>
                    <a:ln w="9525">
                      <a:noFill/>
                      <a:miter lim="800000"/>
                      <a:headEnd/>
                      <a:tailEnd/>
                    </a:ln>
                  </pic:spPr>
                </pic:pic>
              </a:graphicData>
            </a:graphic>
          </wp:inline>
        </w:drawing>
      </w:r>
    </w:p>
    <w:p w14:paraId="20F54CC7" w14:textId="77777777" w:rsidR="007273CE" w:rsidRPr="007273CE" w:rsidRDefault="007273CE" w:rsidP="00CE487B">
      <w:pPr>
        <w:pStyle w:val="BodyTextIndent"/>
        <w:ind w:left="720"/>
        <w:rPr>
          <w:rFonts w:ascii="Times New Roman" w:hAnsi="Times New Roman" w:cs="Times New Roman"/>
          <w:sz w:val="20"/>
          <w:szCs w:val="20"/>
        </w:rPr>
      </w:pPr>
    </w:p>
    <w:p w14:paraId="7D8F432F" w14:textId="77777777" w:rsidR="007273CE" w:rsidRDefault="007273CE" w:rsidP="00CE487B">
      <w:pPr>
        <w:pStyle w:val="BodyTextIndent"/>
        <w:numPr>
          <w:ilvl w:val="0"/>
          <w:numId w:val="43"/>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Step3: CMOS Battery installation (configure, Clock speed, Jumper and multiplier Jumper) </w:t>
      </w:r>
    </w:p>
    <w:p w14:paraId="7C115A8E" w14:textId="77777777" w:rsidR="0030378B" w:rsidRPr="007273CE" w:rsidRDefault="0030378B" w:rsidP="00CE487B">
      <w:pPr>
        <w:pStyle w:val="BodyTextIndent"/>
        <w:suppressAutoHyphens w:val="0"/>
        <w:ind w:left="720"/>
        <w:rPr>
          <w:rFonts w:ascii="Times New Roman" w:hAnsi="Times New Roman" w:cs="Times New Roman"/>
          <w:sz w:val="20"/>
          <w:szCs w:val="20"/>
        </w:rPr>
      </w:pPr>
    </w:p>
    <w:p w14:paraId="40CBFCC9" w14:textId="77777777" w:rsidR="007273CE" w:rsidRPr="007273CE" w:rsidRDefault="0030378B" w:rsidP="00CE487B">
      <w:pPr>
        <w:pStyle w:val="BodyTextIndent"/>
        <w:ind w:left="720"/>
        <w:rPr>
          <w:rFonts w:ascii="Times New Roman" w:hAnsi="Times New Roman" w:cs="Times New Roman"/>
          <w:sz w:val="20"/>
          <w:szCs w:val="20"/>
        </w:rPr>
      </w:pPr>
      <w:r>
        <w:rPr>
          <w:rFonts w:ascii="Times New Roman" w:hAnsi="Times New Roman" w:cs="Times New Roman"/>
          <w:sz w:val="20"/>
          <w:szCs w:val="20"/>
        </w:rPr>
        <w:t xml:space="preserve">                                       </w:t>
      </w:r>
      <w:r w:rsidR="007273CE" w:rsidRPr="007273CE">
        <w:rPr>
          <w:rFonts w:ascii="Times New Roman" w:hAnsi="Times New Roman" w:cs="Times New Roman"/>
          <w:noProof/>
          <w:sz w:val="20"/>
          <w:szCs w:val="20"/>
          <w:lang w:eastAsia="en-US"/>
        </w:rPr>
        <w:drawing>
          <wp:inline distT="0" distB="0" distL="0" distR="0" wp14:anchorId="1C3B70DB" wp14:editId="2F6541A0">
            <wp:extent cx="3385618" cy="2182266"/>
            <wp:effectExtent l="19050" t="0" r="5282" b="0"/>
            <wp:docPr id="45" name="Picture 1" descr="MVC-361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361L"/>
                    <pic:cNvPicPr>
                      <a:picLocks noChangeAspect="1" noChangeArrowheads="1"/>
                    </pic:cNvPicPr>
                  </pic:nvPicPr>
                  <pic:blipFill>
                    <a:blip r:embed="rId37"/>
                    <a:srcRect/>
                    <a:stretch>
                      <a:fillRect/>
                    </a:stretch>
                  </pic:blipFill>
                  <pic:spPr bwMode="auto">
                    <a:xfrm>
                      <a:off x="0" y="0"/>
                      <a:ext cx="3385456" cy="2182162"/>
                    </a:xfrm>
                    <a:prstGeom prst="rect">
                      <a:avLst/>
                    </a:prstGeom>
                    <a:noFill/>
                    <a:ln w="9525">
                      <a:noFill/>
                      <a:miter lim="800000"/>
                      <a:headEnd/>
                      <a:tailEnd/>
                    </a:ln>
                  </pic:spPr>
                </pic:pic>
              </a:graphicData>
            </a:graphic>
          </wp:inline>
        </w:drawing>
      </w:r>
    </w:p>
    <w:p w14:paraId="6CAD86F4" w14:textId="77777777" w:rsidR="007273CE" w:rsidRPr="007273CE" w:rsidRDefault="007273CE" w:rsidP="00CE487B">
      <w:pPr>
        <w:pStyle w:val="BodyTextIndent"/>
        <w:ind w:left="720"/>
        <w:rPr>
          <w:rFonts w:ascii="Times New Roman" w:hAnsi="Times New Roman" w:cs="Times New Roman"/>
          <w:sz w:val="20"/>
          <w:szCs w:val="20"/>
        </w:rPr>
      </w:pPr>
    </w:p>
    <w:p w14:paraId="581F39F9" w14:textId="77777777" w:rsidR="007273CE" w:rsidRPr="007273CE" w:rsidRDefault="007273CE" w:rsidP="00CE487B">
      <w:pPr>
        <w:pStyle w:val="BodyTextIndent"/>
        <w:numPr>
          <w:ilvl w:val="0"/>
          <w:numId w:val="43"/>
        </w:numPr>
        <w:suppressAutoHyphens w:val="0"/>
        <w:rPr>
          <w:rFonts w:ascii="Times New Roman" w:hAnsi="Times New Roman" w:cs="Times New Roman"/>
          <w:sz w:val="20"/>
          <w:szCs w:val="20"/>
        </w:rPr>
      </w:pPr>
      <w:r w:rsidRPr="007273CE">
        <w:rPr>
          <w:rFonts w:ascii="Times New Roman" w:hAnsi="Times New Roman" w:cs="Times New Roman"/>
          <w:sz w:val="20"/>
          <w:szCs w:val="20"/>
        </w:rPr>
        <w:t>Step4: Install motherboard is case. Install wires for front panel and mother power connectors.</w:t>
      </w:r>
    </w:p>
    <w:p w14:paraId="40FFDEB2" w14:textId="77777777" w:rsidR="007273CE" w:rsidRPr="007273CE" w:rsidRDefault="007273CE" w:rsidP="00CE487B">
      <w:pPr>
        <w:pStyle w:val="BodyTextIndent"/>
        <w:ind w:left="0"/>
        <w:rPr>
          <w:rFonts w:ascii="Times New Roman" w:hAnsi="Times New Roman" w:cs="Times New Roman"/>
          <w:sz w:val="20"/>
          <w:szCs w:val="20"/>
        </w:rPr>
      </w:pPr>
    </w:p>
    <w:p w14:paraId="330F3951" w14:textId="77777777" w:rsidR="007273CE" w:rsidRPr="007273CE" w:rsidRDefault="007273CE" w:rsidP="00CE487B">
      <w:pPr>
        <w:pStyle w:val="BodyTextIndent"/>
        <w:numPr>
          <w:ilvl w:val="0"/>
          <w:numId w:val="38"/>
        </w:numPr>
        <w:suppressAutoHyphens w:val="0"/>
        <w:ind w:left="1080"/>
        <w:rPr>
          <w:rFonts w:ascii="Times New Roman" w:hAnsi="Times New Roman" w:cs="Times New Roman"/>
          <w:sz w:val="20"/>
          <w:szCs w:val="20"/>
        </w:rPr>
      </w:pPr>
      <w:r w:rsidRPr="007273CE">
        <w:rPr>
          <w:rFonts w:ascii="Times New Roman" w:hAnsi="Times New Roman" w:cs="Times New Roman"/>
          <w:sz w:val="20"/>
          <w:szCs w:val="20"/>
        </w:rPr>
        <w:t>Take antistatic precautions property mount motherboard and screws it with screws gently, properly aligns expansion slots and ensure ports. Proper accessibility at the back.</w:t>
      </w:r>
    </w:p>
    <w:p w14:paraId="6A16AC6B" w14:textId="77777777" w:rsidR="007273CE" w:rsidRPr="007273CE" w:rsidRDefault="0030378B" w:rsidP="00CE487B">
      <w:pPr>
        <w:pStyle w:val="BodyTextIndent"/>
        <w:ind w:left="1080"/>
        <w:rPr>
          <w:rFonts w:ascii="Times New Roman" w:hAnsi="Times New Roman" w:cs="Times New Roman"/>
          <w:sz w:val="20"/>
          <w:szCs w:val="20"/>
        </w:rPr>
      </w:pPr>
      <w:r>
        <w:rPr>
          <w:rFonts w:ascii="Times New Roman" w:hAnsi="Times New Roman" w:cs="Times New Roman"/>
          <w:sz w:val="20"/>
          <w:szCs w:val="20"/>
        </w:rPr>
        <w:t xml:space="preserve">                            </w:t>
      </w:r>
      <w:r w:rsidR="007273CE" w:rsidRPr="007273CE">
        <w:rPr>
          <w:rFonts w:ascii="Times New Roman" w:hAnsi="Times New Roman" w:cs="Times New Roman"/>
          <w:noProof/>
          <w:sz w:val="20"/>
          <w:szCs w:val="20"/>
          <w:lang w:eastAsia="en-US"/>
        </w:rPr>
        <w:drawing>
          <wp:inline distT="0" distB="0" distL="0" distR="0" wp14:anchorId="5A935637" wp14:editId="615F5392">
            <wp:extent cx="3085299" cy="1467650"/>
            <wp:effectExtent l="19050" t="0" r="801" b="0"/>
            <wp:docPr id="46" name="Picture 2" descr="MVC-293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VC-293L"/>
                    <pic:cNvPicPr>
                      <a:picLocks noChangeAspect="1" noChangeArrowheads="1"/>
                    </pic:cNvPicPr>
                  </pic:nvPicPr>
                  <pic:blipFill>
                    <a:blip r:embed="rId38"/>
                    <a:srcRect/>
                    <a:stretch>
                      <a:fillRect/>
                    </a:stretch>
                  </pic:blipFill>
                  <pic:spPr bwMode="auto">
                    <a:xfrm>
                      <a:off x="0" y="0"/>
                      <a:ext cx="3091615" cy="1470654"/>
                    </a:xfrm>
                    <a:prstGeom prst="rect">
                      <a:avLst/>
                    </a:prstGeom>
                    <a:noFill/>
                    <a:ln w="9525">
                      <a:noFill/>
                      <a:miter lim="800000"/>
                      <a:headEnd/>
                      <a:tailEnd/>
                    </a:ln>
                  </pic:spPr>
                </pic:pic>
              </a:graphicData>
            </a:graphic>
          </wp:inline>
        </w:drawing>
      </w:r>
    </w:p>
    <w:p w14:paraId="02E17677" w14:textId="77777777" w:rsidR="007273CE" w:rsidRPr="007273CE" w:rsidRDefault="007273CE" w:rsidP="00CE487B">
      <w:pPr>
        <w:pStyle w:val="BodyTextIndent"/>
        <w:ind w:left="1080"/>
        <w:rPr>
          <w:rFonts w:ascii="Times New Roman" w:hAnsi="Times New Roman" w:cs="Times New Roman"/>
          <w:sz w:val="20"/>
          <w:szCs w:val="20"/>
        </w:rPr>
      </w:pPr>
    </w:p>
    <w:p w14:paraId="1E8A74CC" w14:textId="77777777" w:rsidR="007273CE" w:rsidRPr="007273CE" w:rsidRDefault="007273CE" w:rsidP="00CE487B">
      <w:pPr>
        <w:pStyle w:val="BodyTextIndent"/>
        <w:numPr>
          <w:ilvl w:val="0"/>
          <w:numId w:val="30"/>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Step5: Case wiring (front panel ports) </w:t>
      </w:r>
      <w:proofErr w:type="gramStart"/>
      <w:r w:rsidRPr="007273CE">
        <w:rPr>
          <w:rFonts w:ascii="Times New Roman" w:hAnsi="Times New Roman" w:cs="Times New Roman"/>
          <w:sz w:val="20"/>
          <w:szCs w:val="20"/>
        </w:rPr>
        <w:t>connect</w:t>
      </w:r>
      <w:proofErr w:type="gramEnd"/>
      <w:r w:rsidRPr="007273CE">
        <w:rPr>
          <w:rFonts w:ascii="Times New Roman" w:hAnsi="Times New Roman" w:cs="Times New Roman"/>
          <w:sz w:val="20"/>
          <w:szCs w:val="20"/>
        </w:rPr>
        <w:t xml:space="preserve"> various wires like those power led, Keys which restart switch, HDD led, Turbo switch and etc. to corresponding motherboard positions.</w:t>
      </w:r>
    </w:p>
    <w:p w14:paraId="40AF671D" w14:textId="77777777" w:rsidR="007273CE" w:rsidRPr="007273CE" w:rsidRDefault="007273CE" w:rsidP="00CE487B">
      <w:pPr>
        <w:pStyle w:val="BodyTextIndent"/>
        <w:ind w:left="720"/>
        <w:rPr>
          <w:rFonts w:ascii="Times New Roman" w:hAnsi="Times New Roman" w:cs="Times New Roman"/>
          <w:sz w:val="20"/>
          <w:szCs w:val="20"/>
        </w:rPr>
      </w:pPr>
    </w:p>
    <w:p w14:paraId="2413AC70" w14:textId="77777777" w:rsidR="007273CE" w:rsidRPr="007273CE" w:rsidRDefault="007273CE" w:rsidP="00CE487B">
      <w:pPr>
        <w:pStyle w:val="BodyTextIndent"/>
        <w:numPr>
          <w:ilvl w:val="0"/>
          <w:numId w:val="30"/>
        </w:numPr>
        <w:suppressAutoHyphens w:val="0"/>
        <w:rPr>
          <w:rFonts w:ascii="Times New Roman" w:hAnsi="Times New Roman" w:cs="Times New Roman"/>
          <w:sz w:val="20"/>
          <w:szCs w:val="20"/>
        </w:rPr>
      </w:pPr>
      <w:r w:rsidRPr="007273CE">
        <w:rPr>
          <w:rFonts w:ascii="Times New Roman" w:hAnsi="Times New Roman" w:cs="Times New Roman"/>
          <w:sz w:val="20"/>
          <w:szCs w:val="20"/>
        </w:rPr>
        <w:t>Step6: Install the power supply (install SMPS)</w:t>
      </w:r>
    </w:p>
    <w:p w14:paraId="21CB038E" w14:textId="77777777" w:rsidR="007273CE" w:rsidRPr="007273CE" w:rsidRDefault="007273CE" w:rsidP="00CE487B">
      <w:pPr>
        <w:pStyle w:val="ListParagraph"/>
        <w:spacing w:line="240" w:lineRule="auto"/>
        <w:rPr>
          <w:rFonts w:ascii="Times New Roman" w:hAnsi="Times New Roman"/>
          <w:sz w:val="20"/>
          <w:szCs w:val="20"/>
        </w:rPr>
      </w:pPr>
    </w:p>
    <w:p w14:paraId="04542147" w14:textId="77777777" w:rsidR="007273CE" w:rsidRPr="007273CE" w:rsidRDefault="0030378B" w:rsidP="00CE487B">
      <w:pPr>
        <w:pStyle w:val="BodyTextIndent"/>
        <w:ind w:left="720"/>
        <w:rPr>
          <w:rFonts w:ascii="Times New Roman" w:hAnsi="Times New Roman" w:cs="Times New Roman"/>
          <w:sz w:val="20"/>
          <w:szCs w:val="20"/>
        </w:rPr>
      </w:pPr>
      <w:r>
        <w:rPr>
          <w:rFonts w:ascii="Times New Roman" w:hAnsi="Times New Roman" w:cs="Times New Roman"/>
          <w:sz w:val="20"/>
          <w:szCs w:val="20"/>
        </w:rPr>
        <w:lastRenderedPageBreak/>
        <w:t xml:space="preserve">                                        </w:t>
      </w:r>
      <w:r w:rsidR="007273CE" w:rsidRPr="007273CE">
        <w:rPr>
          <w:rFonts w:ascii="Times New Roman" w:hAnsi="Times New Roman" w:cs="Times New Roman"/>
          <w:noProof/>
          <w:sz w:val="20"/>
          <w:szCs w:val="20"/>
          <w:lang w:eastAsia="en-US"/>
        </w:rPr>
        <w:drawing>
          <wp:inline distT="0" distB="0" distL="0" distR="0" wp14:anchorId="2115EED8" wp14:editId="61789009">
            <wp:extent cx="3004649" cy="1452282"/>
            <wp:effectExtent l="19050" t="0" r="5251" b="0"/>
            <wp:docPr id="47" name="Picture 3" descr="MVC-313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VC-313L"/>
                    <pic:cNvPicPr>
                      <a:picLocks noChangeAspect="1" noChangeArrowheads="1"/>
                    </pic:cNvPicPr>
                  </pic:nvPicPr>
                  <pic:blipFill>
                    <a:blip r:embed="rId39"/>
                    <a:srcRect/>
                    <a:stretch>
                      <a:fillRect/>
                    </a:stretch>
                  </pic:blipFill>
                  <pic:spPr bwMode="auto">
                    <a:xfrm>
                      <a:off x="0" y="0"/>
                      <a:ext cx="3008465" cy="1454126"/>
                    </a:xfrm>
                    <a:prstGeom prst="rect">
                      <a:avLst/>
                    </a:prstGeom>
                    <a:noFill/>
                    <a:ln w="9525">
                      <a:noFill/>
                      <a:miter lim="800000"/>
                      <a:headEnd/>
                      <a:tailEnd/>
                    </a:ln>
                  </pic:spPr>
                </pic:pic>
              </a:graphicData>
            </a:graphic>
          </wp:inline>
        </w:drawing>
      </w:r>
    </w:p>
    <w:p w14:paraId="2A8D473C" w14:textId="77777777" w:rsidR="007273CE" w:rsidRPr="007273CE" w:rsidRDefault="007273CE" w:rsidP="00CE487B">
      <w:pPr>
        <w:pStyle w:val="BodyTextIndent"/>
        <w:ind w:left="720"/>
        <w:rPr>
          <w:rFonts w:ascii="Times New Roman" w:hAnsi="Times New Roman" w:cs="Times New Roman"/>
          <w:sz w:val="20"/>
          <w:szCs w:val="20"/>
        </w:rPr>
      </w:pPr>
    </w:p>
    <w:p w14:paraId="08F2833F" w14:textId="77777777" w:rsidR="007273CE" w:rsidRPr="007273CE" w:rsidRDefault="007273CE" w:rsidP="00CE487B">
      <w:pPr>
        <w:pStyle w:val="BodyTextIndent"/>
        <w:numPr>
          <w:ilvl w:val="0"/>
          <w:numId w:val="30"/>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Step7: Hard disk drive system installation. As Motherboard already provides </w:t>
      </w:r>
      <w:proofErr w:type="gramStart"/>
      <w:r w:rsidRPr="007273CE">
        <w:rPr>
          <w:rFonts w:ascii="Times New Roman" w:hAnsi="Times New Roman" w:cs="Times New Roman"/>
          <w:sz w:val="20"/>
          <w:szCs w:val="20"/>
        </w:rPr>
        <w:t>a</w:t>
      </w:r>
      <w:proofErr w:type="gramEnd"/>
      <w:r w:rsidRPr="007273CE">
        <w:rPr>
          <w:rFonts w:ascii="Times New Roman" w:hAnsi="Times New Roman" w:cs="Times New Roman"/>
          <w:sz w:val="20"/>
          <w:szCs w:val="20"/>
        </w:rPr>
        <w:t xml:space="preserve"> aide HDD controller, simply connect hard disk drive to this controller, and enable controller. Take HDD cable of 40 Pins and attach correct and to the 40 pin HDD header on the Motherboard</w:t>
      </w:r>
    </w:p>
    <w:p w14:paraId="5AA1AF13" w14:textId="77777777" w:rsidR="007273CE" w:rsidRPr="0030378B" w:rsidRDefault="0030378B" w:rsidP="00CE487B">
      <w:pPr>
        <w:pStyle w:val="BodyTextIndent"/>
        <w:ind w:left="720"/>
        <w:rPr>
          <w:rFonts w:ascii="Times New Roman" w:hAnsi="Times New Roman" w:cs="Times New Roman"/>
          <w:sz w:val="20"/>
          <w:szCs w:val="20"/>
        </w:rPr>
      </w:pPr>
      <w:r>
        <w:rPr>
          <w:rFonts w:ascii="Times New Roman" w:hAnsi="Times New Roman" w:cs="Times New Roman"/>
          <w:sz w:val="20"/>
          <w:szCs w:val="20"/>
        </w:rPr>
        <w:t xml:space="preserve">                                        </w:t>
      </w:r>
      <w:r w:rsidR="007273CE" w:rsidRPr="007273CE">
        <w:rPr>
          <w:rFonts w:ascii="Times New Roman" w:hAnsi="Times New Roman" w:cs="Times New Roman"/>
          <w:noProof/>
          <w:sz w:val="20"/>
          <w:szCs w:val="20"/>
          <w:lang w:eastAsia="en-US"/>
        </w:rPr>
        <w:drawing>
          <wp:inline distT="0" distB="0" distL="0" distR="0" wp14:anchorId="693A929E" wp14:editId="0717A014">
            <wp:extent cx="3458333" cy="1659751"/>
            <wp:effectExtent l="19050" t="0" r="8767" b="0"/>
            <wp:docPr id="48" name="Picture 4" descr="MVC-346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VC-346L"/>
                    <pic:cNvPicPr>
                      <a:picLocks noChangeAspect="1" noChangeArrowheads="1"/>
                    </pic:cNvPicPr>
                  </pic:nvPicPr>
                  <pic:blipFill>
                    <a:blip r:embed="rId40"/>
                    <a:srcRect/>
                    <a:stretch>
                      <a:fillRect/>
                    </a:stretch>
                  </pic:blipFill>
                  <pic:spPr bwMode="auto">
                    <a:xfrm>
                      <a:off x="0" y="0"/>
                      <a:ext cx="3460345" cy="1660717"/>
                    </a:xfrm>
                    <a:prstGeom prst="rect">
                      <a:avLst/>
                    </a:prstGeom>
                    <a:noFill/>
                    <a:ln w="9525">
                      <a:noFill/>
                      <a:miter lim="800000"/>
                      <a:headEnd/>
                      <a:tailEnd/>
                    </a:ln>
                  </pic:spPr>
                </pic:pic>
              </a:graphicData>
            </a:graphic>
          </wp:inline>
        </w:drawing>
      </w:r>
    </w:p>
    <w:p w14:paraId="07C645AC" w14:textId="77777777" w:rsidR="007273CE" w:rsidRPr="007273CE" w:rsidRDefault="007273CE" w:rsidP="00CE487B">
      <w:pPr>
        <w:pStyle w:val="BodyTextIndent"/>
        <w:ind w:left="720"/>
        <w:rPr>
          <w:rFonts w:ascii="Times New Roman" w:hAnsi="Times New Roman" w:cs="Times New Roman"/>
          <w:sz w:val="20"/>
          <w:szCs w:val="20"/>
        </w:rPr>
      </w:pPr>
    </w:p>
    <w:p w14:paraId="5C6B7BD3" w14:textId="77777777" w:rsidR="007273CE" w:rsidRPr="007273CE" w:rsidRDefault="007273CE" w:rsidP="00CE487B">
      <w:pPr>
        <w:pStyle w:val="BodyTextIndent"/>
        <w:numPr>
          <w:ilvl w:val="0"/>
          <w:numId w:val="30"/>
        </w:numPr>
        <w:suppressAutoHyphens w:val="0"/>
        <w:rPr>
          <w:rFonts w:ascii="Times New Roman" w:hAnsi="Times New Roman" w:cs="Times New Roman"/>
          <w:sz w:val="20"/>
          <w:szCs w:val="20"/>
        </w:rPr>
      </w:pPr>
      <w:r w:rsidRPr="007273CE">
        <w:rPr>
          <w:rFonts w:ascii="Times New Roman" w:hAnsi="Times New Roman" w:cs="Times New Roman"/>
          <w:sz w:val="20"/>
          <w:szCs w:val="20"/>
        </w:rPr>
        <w:t>Step8: CD-ROM Drive:</w:t>
      </w:r>
    </w:p>
    <w:p w14:paraId="227A2B2A" w14:textId="77777777" w:rsidR="007273CE" w:rsidRPr="007273CE" w:rsidRDefault="007273CE" w:rsidP="00CE487B">
      <w:pPr>
        <w:pStyle w:val="BodyTextIndent"/>
        <w:numPr>
          <w:ilvl w:val="0"/>
          <w:numId w:val="38"/>
        </w:numPr>
        <w:suppressAutoHyphens w:val="0"/>
        <w:ind w:left="1080"/>
        <w:rPr>
          <w:rFonts w:ascii="Times New Roman" w:hAnsi="Times New Roman" w:cs="Times New Roman"/>
          <w:sz w:val="20"/>
          <w:szCs w:val="20"/>
        </w:rPr>
      </w:pPr>
      <w:r w:rsidRPr="007273CE">
        <w:rPr>
          <w:rFonts w:ascii="Times New Roman" w:hAnsi="Times New Roman" w:cs="Times New Roman"/>
          <w:sz w:val="20"/>
          <w:szCs w:val="20"/>
        </w:rPr>
        <w:t>Installing on IDE (Integrated Development Environments) secondary channel of the controller. Explain connections pin alignments, master slave combination.</w:t>
      </w:r>
    </w:p>
    <w:p w14:paraId="43D6B81C" w14:textId="77777777" w:rsidR="007273CE" w:rsidRPr="007273CE" w:rsidRDefault="0030378B" w:rsidP="00CE487B">
      <w:pPr>
        <w:pStyle w:val="BodyTextIndent"/>
        <w:ind w:left="1080"/>
        <w:rPr>
          <w:rFonts w:ascii="Times New Roman" w:hAnsi="Times New Roman" w:cs="Times New Roman"/>
          <w:sz w:val="20"/>
          <w:szCs w:val="20"/>
        </w:rPr>
      </w:pPr>
      <w:r>
        <w:rPr>
          <w:rFonts w:ascii="Times New Roman" w:hAnsi="Times New Roman" w:cs="Times New Roman"/>
          <w:sz w:val="20"/>
          <w:szCs w:val="20"/>
        </w:rPr>
        <w:t xml:space="preserve">                            </w:t>
      </w:r>
      <w:r w:rsidR="007273CE" w:rsidRPr="007273CE">
        <w:rPr>
          <w:rFonts w:ascii="Times New Roman" w:hAnsi="Times New Roman" w:cs="Times New Roman"/>
          <w:noProof/>
          <w:sz w:val="20"/>
          <w:szCs w:val="20"/>
          <w:lang w:eastAsia="en-US"/>
        </w:rPr>
        <w:drawing>
          <wp:inline distT="0" distB="0" distL="0" distR="0" wp14:anchorId="3064C93A" wp14:editId="2588851F">
            <wp:extent cx="2991535" cy="1352390"/>
            <wp:effectExtent l="19050" t="0" r="0" b="0"/>
            <wp:docPr id="49" name="Picture 5" descr="MVC-365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VC-365L"/>
                    <pic:cNvPicPr>
                      <a:picLocks noChangeAspect="1" noChangeArrowheads="1"/>
                    </pic:cNvPicPr>
                  </pic:nvPicPr>
                  <pic:blipFill>
                    <a:blip r:embed="rId41"/>
                    <a:srcRect/>
                    <a:stretch>
                      <a:fillRect/>
                    </a:stretch>
                  </pic:blipFill>
                  <pic:spPr bwMode="auto">
                    <a:xfrm>
                      <a:off x="0" y="0"/>
                      <a:ext cx="2992134" cy="1352661"/>
                    </a:xfrm>
                    <a:prstGeom prst="rect">
                      <a:avLst/>
                    </a:prstGeom>
                    <a:noFill/>
                    <a:ln w="9525">
                      <a:noFill/>
                      <a:miter lim="800000"/>
                      <a:headEnd/>
                      <a:tailEnd/>
                    </a:ln>
                  </pic:spPr>
                </pic:pic>
              </a:graphicData>
            </a:graphic>
          </wp:inline>
        </w:drawing>
      </w:r>
    </w:p>
    <w:p w14:paraId="1F61D973" w14:textId="77777777" w:rsidR="007273CE" w:rsidRPr="007273CE" w:rsidRDefault="007273CE" w:rsidP="00CE487B">
      <w:pPr>
        <w:pStyle w:val="BodyTextIndent"/>
        <w:ind w:left="1080"/>
        <w:rPr>
          <w:rFonts w:ascii="Times New Roman" w:hAnsi="Times New Roman" w:cs="Times New Roman"/>
          <w:sz w:val="20"/>
          <w:szCs w:val="20"/>
        </w:rPr>
      </w:pPr>
    </w:p>
    <w:p w14:paraId="07DFCB00" w14:textId="77777777" w:rsidR="007273CE" w:rsidRPr="007273CE" w:rsidRDefault="007273CE" w:rsidP="00CE487B">
      <w:pPr>
        <w:pStyle w:val="BodyTextIndent"/>
        <w:numPr>
          <w:ilvl w:val="0"/>
          <w:numId w:val="30"/>
        </w:numPr>
        <w:suppressAutoHyphens w:val="0"/>
        <w:rPr>
          <w:rFonts w:ascii="Times New Roman" w:hAnsi="Times New Roman" w:cs="Times New Roman"/>
          <w:sz w:val="20"/>
          <w:szCs w:val="20"/>
        </w:rPr>
      </w:pPr>
      <w:r w:rsidRPr="007273CE">
        <w:rPr>
          <w:rFonts w:ascii="Times New Roman" w:hAnsi="Times New Roman" w:cs="Times New Roman"/>
          <w:sz w:val="20"/>
          <w:szCs w:val="20"/>
          <w:u w:val="single"/>
        </w:rPr>
        <w:t>Step</w:t>
      </w:r>
      <w:proofErr w:type="gramStart"/>
      <w:r w:rsidRPr="007273CE">
        <w:rPr>
          <w:rFonts w:ascii="Times New Roman" w:hAnsi="Times New Roman" w:cs="Times New Roman"/>
          <w:sz w:val="20"/>
          <w:szCs w:val="20"/>
          <w:u w:val="single"/>
        </w:rPr>
        <w:t>9:Floppy</w:t>
      </w:r>
      <w:proofErr w:type="gramEnd"/>
      <w:r w:rsidRPr="007273CE">
        <w:rPr>
          <w:rFonts w:ascii="Times New Roman" w:hAnsi="Times New Roman" w:cs="Times New Roman"/>
          <w:sz w:val="20"/>
          <w:szCs w:val="20"/>
          <w:u w:val="single"/>
        </w:rPr>
        <w:t xml:space="preserve"> drive installation</w:t>
      </w:r>
    </w:p>
    <w:p w14:paraId="2F7B77A6" w14:textId="77777777" w:rsidR="007273CE" w:rsidRPr="007273CE" w:rsidRDefault="007273CE" w:rsidP="00CE487B">
      <w:pPr>
        <w:pStyle w:val="BodyTextIndent"/>
        <w:numPr>
          <w:ilvl w:val="0"/>
          <w:numId w:val="38"/>
        </w:numPr>
        <w:suppressAutoHyphens w:val="0"/>
        <w:ind w:left="1080"/>
        <w:rPr>
          <w:rFonts w:ascii="Times New Roman" w:hAnsi="Times New Roman" w:cs="Times New Roman"/>
          <w:sz w:val="20"/>
          <w:szCs w:val="20"/>
        </w:rPr>
      </w:pPr>
      <w:r w:rsidRPr="007273CE">
        <w:rPr>
          <w:rFonts w:ascii="Times New Roman" w:hAnsi="Times New Roman" w:cs="Times New Roman"/>
          <w:sz w:val="20"/>
          <w:szCs w:val="20"/>
        </w:rPr>
        <w:t xml:space="preserve">If controller already is motherboard, don’t install a new controller, simply connect the floppy drive cable to an attach the controller. End to the </w:t>
      </w:r>
      <w:proofErr w:type="gramStart"/>
      <w:r w:rsidRPr="007273CE">
        <w:rPr>
          <w:rFonts w:ascii="Times New Roman" w:hAnsi="Times New Roman" w:cs="Times New Roman"/>
          <w:sz w:val="20"/>
          <w:szCs w:val="20"/>
        </w:rPr>
        <w:t>34 pin</w:t>
      </w:r>
      <w:proofErr w:type="gramEnd"/>
      <w:r w:rsidRPr="007273CE">
        <w:rPr>
          <w:rFonts w:ascii="Times New Roman" w:hAnsi="Times New Roman" w:cs="Times New Roman"/>
          <w:sz w:val="20"/>
          <w:szCs w:val="20"/>
        </w:rPr>
        <w:t xml:space="preserve"> floppy drive disk (FDD) Header on the motherboard (take care of pins Alignments)</w:t>
      </w:r>
    </w:p>
    <w:p w14:paraId="2EA9DB12" w14:textId="77777777" w:rsidR="007273CE" w:rsidRPr="007273CE" w:rsidRDefault="0030378B" w:rsidP="00CE487B">
      <w:pPr>
        <w:pStyle w:val="BodyTextIndent"/>
        <w:ind w:left="1080"/>
        <w:rPr>
          <w:rFonts w:ascii="Times New Roman" w:hAnsi="Times New Roman" w:cs="Times New Roman"/>
          <w:sz w:val="20"/>
          <w:szCs w:val="20"/>
        </w:rPr>
      </w:pPr>
      <w:r>
        <w:rPr>
          <w:rFonts w:ascii="Times New Roman" w:hAnsi="Times New Roman" w:cs="Times New Roman"/>
          <w:sz w:val="20"/>
          <w:szCs w:val="20"/>
        </w:rPr>
        <w:t xml:space="preserve">                           </w:t>
      </w:r>
      <w:r w:rsidR="007273CE" w:rsidRPr="007273CE">
        <w:rPr>
          <w:rFonts w:ascii="Times New Roman" w:hAnsi="Times New Roman" w:cs="Times New Roman"/>
          <w:noProof/>
          <w:sz w:val="20"/>
          <w:szCs w:val="20"/>
          <w:lang w:eastAsia="en-US"/>
        </w:rPr>
        <w:drawing>
          <wp:inline distT="0" distB="0" distL="0" distR="0" wp14:anchorId="0167C1F2" wp14:editId="0487FF90">
            <wp:extent cx="2970039" cy="1490703"/>
            <wp:effectExtent l="19050" t="0" r="1761" b="0"/>
            <wp:docPr id="50" name="Picture 6" descr="MVC-343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VC-343L"/>
                    <pic:cNvPicPr>
                      <a:picLocks noChangeAspect="1" noChangeArrowheads="1"/>
                    </pic:cNvPicPr>
                  </pic:nvPicPr>
                  <pic:blipFill>
                    <a:blip r:embed="rId42"/>
                    <a:srcRect/>
                    <a:stretch>
                      <a:fillRect/>
                    </a:stretch>
                  </pic:blipFill>
                  <pic:spPr bwMode="auto">
                    <a:xfrm>
                      <a:off x="0" y="0"/>
                      <a:ext cx="2975465" cy="1493426"/>
                    </a:xfrm>
                    <a:prstGeom prst="rect">
                      <a:avLst/>
                    </a:prstGeom>
                    <a:noFill/>
                    <a:ln w="9525">
                      <a:noFill/>
                      <a:miter lim="800000"/>
                      <a:headEnd/>
                      <a:tailEnd/>
                    </a:ln>
                  </pic:spPr>
                </pic:pic>
              </a:graphicData>
            </a:graphic>
          </wp:inline>
        </w:drawing>
      </w:r>
    </w:p>
    <w:p w14:paraId="45460B1E" w14:textId="77777777" w:rsidR="007273CE" w:rsidRPr="007273CE" w:rsidRDefault="007273CE" w:rsidP="00CE487B">
      <w:pPr>
        <w:pStyle w:val="BodyTextIndent"/>
        <w:ind w:left="1080"/>
        <w:rPr>
          <w:rFonts w:ascii="Times New Roman" w:hAnsi="Times New Roman" w:cs="Times New Roman"/>
          <w:sz w:val="20"/>
          <w:szCs w:val="20"/>
        </w:rPr>
      </w:pPr>
    </w:p>
    <w:p w14:paraId="2B2565FA" w14:textId="77777777" w:rsidR="007273CE" w:rsidRPr="007273CE" w:rsidRDefault="007273CE" w:rsidP="00CE487B">
      <w:pPr>
        <w:pStyle w:val="BodyTextIndent"/>
        <w:numPr>
          <w:ilvl w:val="0"/>
          <w:numId w:val="31"/>
        </w:numPr>
        <w:suppressAutoHyphens w:val="0"/>
        <w:rPr>
          <w:rFonts w:ascii="Times New Roman" w:hAnsi="Times New Roman" w:cs="Times New Roman"/>
          <w:sz w:val="20"/>
          <w:szCs w:val="20"/>
        </w:rPr>
      </w:pPr>
      <w:r w:rsidRPr="007273CE">
        <w:rPr>
          <w:rFonts w:ascii="Times New Roman" w:hAnsi="Times New Roman" w:cs="Times New Roman"/>
          <w:sz w:val="20"/>
          <w:szCs w:val="20"/>
          <w:u w:val="single"/>
        </w:rPr>
        <w:t>Step</w:t>
      </w:r>
      <w:proofErr w:type="gramStart"/>
      <w:r w:rsidRPr="007273CE">
        <w:rPr>
          <w:rFonts w:ascii="Times New Roman" w:hAnsi="Times New Roman" w:cs="Times New Roman"/>
          <w:sz w:val="20"/>
          <w:szCs w:val="20"/>
          <w:u w:val="single"/>
        </w:rPr>
        <w:t>10:Sound</w:t>
      </w:r>
      <w:proofErr w:type="gramEnd"/>
      <w:r w:rsidRPr="007273CE">
        <w:rPr>
          <w:rFonts w:ascii="Times New Roman" w:hAnsi="Times New Roman" w:cs="Times New Roman"/>
          <w:sz w:val="20"/>
          <w:szCs w:val="20"/>
          <w:u w:val="single"/>
        </w:rPr>
        <w:t xml:space="preserve"> board Installation:</w:t>
      </w:r>
      <w:r w:rsidRPr="007273CE">
        <w:rPr>
          <w:rFonts w:ascii="Times New Roman" w:hAnsi="Times New Roman" w:cs="Times New Roman"/>
          <w:sz w:val="20"/>
          <w:szCs w:val="20"/>
        </w:rPr>
        <w:t xml:space="preserve"> </w:t>
      </w:r>
    </w:p>
    <w:p w14:paraId="54C5E6C2" w14:textId="77777777" w:rsidR="007273CE" w:rsidRPr="007273CE" w:rsidRDefault="007273CE" w:rsidP="00CE487B">
      <w:pPr>
        <w:pStyle w:val="BodyTextIndent"/>
        <w:numPr>
          <w:ilvl w:val="0"/>
          <w:numId w:val="38"/>
        </w:numPr>
        <w:suppressAutoHyphens w:val="0"/>
        <w:ind w:left="1080"/>
        <w:rPr>
          <w:rFonts w:ascii="Times New Roman" w:hAnsi="Times New Roman" w:cs="Times New Roman"/>
          <w:sz w:val="20"/>
          <w:szCs w:val="20"/>
        </w:rPr>
      </w:pPr>
      <w:r w:rsidRPr="007273CE">
        <w:rPr>
          <w:rFonts w:ascii="Times New Roman" w:hAnsi="Times New Roman" w:cs="Times New Roman"/>
          <w:sz w:val="20"/>
          <w:szCs w:val="20"/>
        </w:rPr>
        <w:lastRenderedPageBreak/>
        <w:t xml:space="preserve">Installing an audio card, which use different </w:t>
      </w:r>
      <w:proofErr w:type="gramStart"/>
      <w:r w:rsidRPr="007273CE">
        <w:rPr>
          <w:rFonts w:ascii="Times New Roman" w:hAnsi="Times New Roman" w:cs="Times New Roman"/>
          <w:sz w:val="20"/>
          <w:szCs w:val="20"/>
        </w:rPr>
        <w:t>interrupts .IVO</w:t>
      </w:r>
      <w:proofErr w:type="gramEnd"/>
      <w:r w:rsidRPr="007273CE">
        <w:rPr>
          <w:rFonts w:ascii="Times New Roman" w:hAnsi="Times New Roman" w:cs="Times New Roman"/>
          <w:sz w:val="20"/>
          <w:szCs w:val="20"/>
        </w:rPr>
        <w:t xml:space="preserve"> address and one DMA </w:t>
      </w:r>
      <w:proofErr w:type="gramStart"/>
      <w:r w:rsidRPr="007273CE">
        <w:rPr>
          <w:rFonts w:ascii="Times New Roman" w:hAnsi="Times New Roman" w:cs="Times New Roman"/>
          <w:sz w:val="20"/>
          <w:szCs w:val="20"/>
        </w:rPr>
        <w:t>channel(</w:t>
      </w:r>
      <w:proofErr w:type="gramEnd"/>
      <w:r w:rsidRPr="007273CE">
        <w:rPr>
          <w:rFonts w:ascii="Times New Roman" w:hAnsi="Times New Roman" w:cs="Times New Roman"/>
          <w:sz w:val="20"/>
          <w:szCs w:val="20"/>
        </w:rPr>
        <w:t>Direct memory access). Beware of hard complies plug and plug type to do automatically other jumper settings like MIDI and game board setting.</w:t>
      </w:r>
    </w:p>
    <w:p w14:paraId="4732907F" w14:textId="77777777" w:rsidR="007273CE" w:rsidRPr="007273CE" w:rsidRDefault="007273CE" w:rsidP="00CE487B">
      <w:pPr>
        <w:pStyle w:val="BodyTextIndent"/>
        <w:ind w:left="1080"/>
        <w:rPr>
          <w:rFonts w:ascii="Times New Roman" w:hAnsi="Times New Roman" w:cs="Times New Roman"/>
          <w:sz w:val="20"/>
          <w:szCs w:val="20"/>
        </w:rPr>
      </w:pPr>
    </w:p>
    <w:p w14:paraId="79DE20D0" w14:textId="77777777" w:rsidR="007273CE" w:rsidRPr="007273CE" w:rsidRDefault="007273CE" w:rsidP="00CE487B">
      <w:pPr>
        <w:pStyle w:val="BodyTextIndent"/>
        <w:numPr>
          <w:ilvl w:val="0"/>
          <w:numId w:val="31"/>
        </w:numPr>
        <w:suppressAutoHyphens w:val="0"/>
        <w:rPr>
          <w:rFonts w:ascii="Times New Roman" w:hAnsi="Times New Roman" w:cs="Times New Roman"/>
          <w:sz w:val="20"/>
          <w:szCs w:val="20"/>
        </w:rPr>
      </w:pPr>
      <w:r w:rsidRPr="007273CE">
        <w:rPr>
          <w:rFonts w:ascii="Times New Roman" w:hAnsi="Times New Roman" w:cs="Times New Roman"/>
          <w:sz w:val="20"/>
          <w:szCs w:val="20"/>
          <w:u w:val="single"/>
        </w:rPr>
        <w:t>Step</w:t>
      </w:r>
      <w:proofErr w:type="gramStart"/>
      <w:r w:rsidRPr="007273CE">
        <w:rPr>
          <w:rFonts w:ascii="Times New Roman" w:hAnsi="Times New Roman" w:cs="Times New Roman"/>
          <w:sz w:val="20"/>
          <w:szCs w:val="20"/>
          <w:u w:val="single"/>
        </w:rPr>
        <w:t>11:System</w:t>
      </w:r>
      <w:proofErr w:type="gramEnd"/>
      <w:r w:rsidRPr="007273CE">
        <w:rPr>
          <w:rFonts w:ascii="Times New Roman" w:hAnsi="Times New Roman" w:cs="Times New Roman"/>
          <w:sz w:val="20"/>
          <w:szCs w:val="20"/>
          <w:u w:val="single"/>
        </w:rPr>
        <w:t xml:space="preserve"> precaution:</w:t>
      </w:r>
    </w:p>
    <w:p w14:paraId="599DD31B" w14:textId="77777777" w:rsidR="007273CE" w:rsidRPr="007273CE" w:rsidRDefault="007273CE" w:rsidP="00CE487B">
      <w:pPr>
        <w:pStyle w:val="BodyTextIndent"/>
        <w:numPr>
          <w:ilvl w:val="0"/>
          <w:numId w:val="38"/>
        </w:numPr>
        <w:suppressAutoHyphens w:val="0"/>
        <w:ind w:left="1080"/>
        <w:rPr>
          <w:rFonts w:ascii="Times New Roman" w:hAnsi="Times New Roman" w:cs="Times New Roman"/>
          <w:sz w:val="20"/>
          <w:szCs w:val="20"/>
        </w:rPr>
      </w:pPr>
      <w:r w:rsidRPr="007273CE">
        <w:rPr>
          <w:rFonts w:ascii="Times New Roman" w:hAnsi="Times New Roman" w:cs="Times New Roman"/>
          <w:sz w:val="20"/>
          <w:szCs w:val="20"/>
        </w:rPr>
        <w:t>Before closing things up, check whether all Hardware is physically, properly installed and connected before installing on hard disk, check the following.</w:t>
      </w:r>
    </w:p>
    <w:p w14:paraId="16B8A347" w14:textId="77777777" w:rsidR="007273CE" w:rsidRPr="007273CE" w:rsidRDefault="007273CE" w:rsidP="00CE487B">
      <w:pPr>
        <w:pStyle w:val="BodyTextIndent"/>
        <w:numPr>
          <w:ilvl w:val="0"/>
          <w:numId w:val="32"/>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 Securing of </w:t>
      </w:r>
      <w:proofErr w:type="gramStart"/>
      <w:r w:rsidRPr="007273CE">
        <w:rPr>
          <w:rFonts w:ascii="Times New Roman" w:hAnsi="Times New Roman" w:cs="Times New Roman"/>
          <w:sz w:val="20"/>
          <w:szCs w:val="20"/>
        </w:rPr>
        <w:t>motherboard ,</w:t>
      </w:r>
      <w:proofErr w:type="gramEnd"/>
      <w:r w:rsidRPr="007273CE">
        <w:rPr>
          <w:rFonts w:ascii="Times New Roman" w:hAnsi="Times New Roman" w:cs="Times New Roman"/>
          <w:sz w:val="20"/>
          <w:szCs w:val="20"/>
        </w:rPr>
        <w:t xml:space="preserve"> expansion boards and etc., no louse screws.</w:t>
      </w:r>
    </w:p>
    <w:p w14:paraId="445CA6EC" w14:textId="77777777" w:rsidR="007273CE" w:rsidRPr="007273CE" w:rsidRDefault="007273CE" w:rsidP="00CE487B">
      <w:pPr>
        <w:pStyle w:val="BodyTextIndent"/>
        <w:numPr>
          <w:ilvl w:val="0"/>
          <w:numId w:val="32"/>
        </w:numPr>
        <w:suppressAutoHyphens w:val="0"/>
        <w:rPr>
          <w:rFonts w:ascii="Times New Roman" w:hAnsi="Times New Roman" w:cs="Times New Roman"/>
          <w:sz w:val="20"/>
          <w:szCs w:val="20"/>
        </w:rPr>
      </w:pPr>
      <w:r w:rsidRPr="007273CE">
        <w:rPr>
          <w:rFonts w:ascii="Times New Roman" w:hAnsi="Times New Roman" w:cs="Times New Roman"/>
          <w:sz w:val="20"/>
          <w:szCs w:val="20"/>
        </w:rPr>
        <w:t>Check proper seating of expansion cards no interference with CPU RAM Chips.</w:t>
      </w:r>
    </w:p>
    <w:p w14:paraId="317C7431" w14:textId="77777777" w:rsidR="007273CE" w:rsidRPr="007273CE" w:rsidRDefault="007273CE" w:rsidP="00CE487B">
      <w:pPr>
        <w:pStyle w:val="BodyTextIndent"/>
        <w:numPr>
          <w:ilvl w:val="0"/>
          <w:numId w:val="32"/>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Routing </w:t>
      </w:r>
      <w:proofErr w:type="gramStart"/>
      <w:r w:rsidRPr="007273CE">
        <w:rPr>
          <w:rFonts w:ascii="Times New Roman" w:hAnsi="Times New Roman" w:cs="Times New Roman"/>
          <w:sz w:val="20"/>
          <w:szCs w:val="20"/>
        </w:rPr>
        <w:t>properly ,</w:t>
      </w:r>
      <w:proofErr w:type="gramEnd"/>
      <w:r w:rsidRPr="007273CE">
        <w:rPr>
          <w:rFonts w:ascii="Times New Roman" w:hAnsi="Times New Roman" w:cs="Times New Roman"/>
          <w:sz w:val="20"/>
          <w:szCs w:val="20"/>
        </w:rPr>
        <w:t xml:space="preserve"> Ribbon cables </w:t>
      </w:r>
      <w:proofErr w:type="gramStart"/>
      <w:r w:rsidRPr="007273CE">
        <w:rPr>
          <w:rFonts w:ascii="Times New Roman" w:hAnsi="Times New Roman" w:cs="Times New Roman"/>
          <w:sz w:val="20"/>
          <w:szCs w:val="20"/>
        </w:rPr>
        <w:t>etc..</w:t>
      </w:r>
      <w:proofErr w:type="gramEnd"/>
      <w:r w:rsidRPr="007273CE">
        <w:rPr>
          <w:rFonts w:ascii="Times New Roman" w:hAnsi="Times New Roman" w:cs="Times New Roman"/>
          <w:sz w:val="20"/>
          <w:szCs w:val="20"/>
        </w:rPr>
        <w:t xml:space="preserve"> always from heat of </w:t>
      </w:r>
      <w:proofErr w:type="gramStart"/>
      <w:r w:rsidRPr="007273CE">
        <w:rPr>
          <w:rFonts w:ascii="Times New Roman" w:hAnsi="Times New Roman" w:cs="Times New Roman"/>
          <w:sz w:val="20"/>
          <w:szCs w:val="20"/>
        </w:rPr>
        <w:t>supply ,</w:t>
      </w:r>
      <w:proofErr w:type="gramEnd"/>
      <w:r w:rsidRPr="007273CE">
        <w:rPr>
          <w:rFonts w:ascii="Times New Roman" w:hAnsi="Times New Roman" w:cs="Times New Roman"/>
          <w:sz w:val="20"/>
          <w:szCs w:val="20"/>
        </w:rPr>
        <w:t xml:space="preserve"> Fans, Video ports.</w:t>
      </w:r>
    </w:p>
    <w:p w14:paraId="0E824815" w14:textId="77777777" w:rsidR="007273CE" w:rsidRPr="007273CE" w:rsidRDefault="007273CE" w:rsidP="00CE487B">
      <w:pPr>
        <w:pStyle w:val="BodyTextIndent"/>
        <w:ind w:left="720"/>
        <w:rPr>
          <w:rFonts w:ascii="Times New Roman" w:hAnsi="Times New Roman" w:cs="Times New Roman"/>
          <w:sz w:val="20"/>
          <w:szCs w:val="20"/>
        </w:rPr>
      </w:pPr>
    </w:p>
    <w:p w14:paraId="3713FDA9" w14:textId="77777777" w:rsidR="007273CE" w:rsidRPr="007273CE" w:rsidRDefault="007273CE" w:rsidP="00CE487B">
      <w:pPr>
        <w:pStyle w:val="BodyTextIndent"/>
        <w:numPr>
          <w:ilvl w:val="0"/>
          <w:numId w:val="36"/>
        </w:numPr>
        <w:suppressAutoHyphens w:val="0"/>
        <w:rPr>
          <w:rFonts w:ascii="Times New Roman" w:hAnsi="Times New Roman" w:cs="Times New Roman"/>
          <w:sz w:val="20"/>
          <w:szCs w:val="20"/>
        </w:rPr>
      </w:pPr>
      <w:r w:rsidRPr="007273CE">
        <w:rPr>
          <w:rFonts w:ascii="Times New Roman" w:hAnsi="Times New Roman" w:cs="Times New Roman"/>
          <w:sz w:val="20"/>
          <w:szCs w:val="20"/>
        </w:rPr>
        <w:t>Step12:  Back up the CMOS</w:t>
      </w:r>
    </w:p>
    <w:p w14:paraId="14F7006F" w14:textId="77777777" w:rsidR="007273CE" w:rsidRPr="007273CE" w:rsidRDefault="007273CE" w:rsidP="00CE487B">
      <w:pPr>
        <w:pStyle w:val="BodyTextIndent"/>
        <w:numPr>
          <w:ilvl w:val="0"/>
          <w:numId w:val="38"/>
        </w:numPr>
        <w:suppressAutoHyphens w:val="0"/>
        <w:ind w:left="1080"/>
        <w:rPr>
          <w:rFonts w:ascii="Times New Roman" w:hAnsi="Times New Roman" w:cs="Times New Roman"/>
          <w:sz w:val="20"/>
          <w:szCs w:val="20"/>
        </w:rPr>
      </w:pPr>
      <w:r w:rsidRPr="007273CE">
        <w:rPr>
          <w:rFonts w:ascii="Times New Roman" w:hAnsi="Times New Roman" w:cs="Times New Roman"/>
          <w:sz w:val="20"/>
          <w:szCs w:val="20"/>
        </w:rPr>
        <w:t xml:space="preserve">If motherboard has a video port already attached. Connect monitor to this </w:t>
      </w:r>
      <w:proofErr w:type="gramStart"/>
      <w:r w:rsidRPr="007273CE">
        <w:rPr>
          <w:rFonts w:ascii="Times New Roman" w:hAnsi="Times New Roman" w:cs="Times New Roman"/>
          <w:sz w:val="20"/>
          <w:szCs w:val="20"/>
        </w:rPr>
        <w:t>port ,</w:t>
      </w:r>
      <w:proofErr w:type="gramEnd"/>
      <w:r w:rsidRPr="007273CE">
        <w:rPr>
          <w:rFonts w:ascii="Times New Roman" w:hAnsi="Times New Roman" w:cs="Times New Roman"/>
          <w:sz w:val="20"/>
          <w:szCs w:val="20"/>
        </w:rPr>
        <w:t xml:space="preserve"> enable video controllers, loading monitor drivers, choosing resolution.</w:t>
      </w:r>
    </w:p>
    <w:p w14:paraId="62D8531A" w14:textId="77777777" w:rsidR="007273CE" w:rsidRPr="007273CE" w:rsidRDefault="007273CE" w:rsidP="00CE487B">
      <w:pPr>
        <w:pStyle w:val="BodyTextIndent"/>
        <w:ind w:left="1080"/>
        <w:rPr>
          <w:rFonts w:ascii="Times New Roman" w:hAnsi="Times New Roman" w:cs="Times New Roman"/>
          <w:sz w:val="20"/>
          <w:szCs w:val="20"/>
        </w:rPr>
      </w:pPr>
    </w:p>
    <w:p w14:paraId="1FF8EFCD" w14:textId="77777777" w:rsidR="007273CE" w:rsidRPr="007273CE" w:rsidRDefault="007273CE" w:rsidP="00CE487B">
      <w:pPr>
        <w:pStyle w:val="BodyTextIndent"/>
        <w:numPr>
          <w:ilvl w:val="0"/>
          <w:numId w:val="36"/>
        </w:numPr>
        <w:suppressAutoHyphens w:val="0"/>
        <w:rPr>
          <w:rFonts w:ascii="Times New Roman" w:hAnsi="Times New Roman" w:cs="Times New Roman"/>
          <w:sz w:val="20"/>
          <w:szCs w:val="20"/>
        </w:rPr>
      </w:pPr>
      <w:r w:rsidRPr="007273CE">
        <w:rPr>
          <w:rFonts w:ascii="Times New Roman" w:hAnsi="Times New Roman" w:cs="Times New Roman"/>
          <w:sz w:val="20"/>
          <w:szCs w:val="20"/>
        </w:rPr>
        <w:t>Step</w:t>
      </w:r>
      <w:proofErr w:type="gramStart"/>
      <w:r w:rsidRPr="007273CE">
        <w:rPr>
          <w:rFonts w:ascii="Times New Roman" w:hAnsi="Times New Roman" w:cs="Times New Roman"/>
          <w:sz w:val="20"/>
          <w:szCs w:val="20"/>
        </w:rPr>
        <w:t>13:</w:t>
      </w:r>
      <w:r w:rsidRPr="007273CE">
        <w:rPr>
          <w:rFonts w:ascii="Times New Roman" w:hAnsi="Times New Roman" w:cs="Times New Roman"/>
          <w:sz w:val="20"/>
          <w:szCs w:val="20"/>
          <w:u w:val="single"/>
        </w:rPr>
        <w:t>Keyboard</w:t>
      </w:r>
      <w:proofErr w:type="gramEnd"/>
      <w:r w:rsidRPr="007273CE">
        <w:rPr>
          <w:rFonts w:ascii="Times New Roman" w:hAnsi="Times New Roman" w:cs="Times New Roman"/>
          <w:sz w:val="20"/>
          <w:szCs w:val="20"/>
          <w:u w:val="single"/>
        </w:rPr>
        <w:t xml:space="preserve"> Installation</w:t>
      </w:r>
    </w:p>
    <w:p w14:paraId="2C145FC5" w14:textId="77777777" w:rsidR="007273CE" w:rsidRPr="007273CE" w:rsidRDefault="007273CE" w:rsidP="00CE487B">
      <w:pPr>
        <w:pStyle w:val="BodyTextIndent"/>
        <w:numPr>
          <w:ilvl w:val="0"/>
          <w:numId w:val="33"/>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 Attach the keyboard cable to the corresponding port in the case. This port would be connected to motherboard.</w:t>
      </w:r>
    </w:p>
    <w:p w14:paraId="24AAC94E" w14:textId="77777777" w:rsidR="007273CE" w:rsidRPr="007273CE" w:rsidRDefault="007273CE" w:rsidP="00CE487B">
      <w:pPr>
        <w:pStyle w:val="BodyTextIndent"/>
        <w:ind w:left="720"/>
        <w:rPr>
          <w:rFonts w:ascii="Times New Roman" w:hAnsi="Times New Roman" w:cs="Times New Roman"/>
          <w:sz w:val="20"/>
          <w:szCs w:val="20"/>
        </w:rPr>
      </w:pPr>
    </w:p>
    <w:p w14:paraId="46F98CC7" w14:textId="77777777" w:rsidR="007273CE" w:rsidRPr="007273CE" w:rsidRDefault="007273CE" w:rsidP="00CE487B">
      <w:pPr>
        <w:pStyle w:val="BodyTextIndent"/>
        <w:numPr>
          <w:ilvl w:val="0"/>
          <w:numId w:val="36"/>
        </w:numPr>
        <w:suppressAutoHyphens w:val="0"/>
        <w:rPr>
          <w:rFonts w:ascii="Times New Roman" w:hAnsi="Times New Roman" w:cs="Times New Roman"/>
          <w:sz w:val="20"/>
          <w:szCs w:val="20"/>
        </w:rPr>
      </w:pPr>
      <w:r w:rsidRPr="007273CE">
        <w:rPr>
          <w:rFonts w:ascii="Times New Roman" w:hAnsi="Times New Roman" w:cs="Times New Roman"/>
          <w:sz w:val="20"/>
          <w:szCs w:val="20"/>
        </w:rPr>
        <w:t>Step</w:t>
      </w:r>
      <w:proofErr w:type="gramStart"/>
      <w:r w:rsidRPr="007273CE">
        <w:rPr>
          <w:rFonts w:ascii="Times New Roman" w:hAnsi="Times New Roman" w:cs="Times New Roman"/>
          <w:sz w:val="20"/>
          <w:szCs w:val="20"/>
        </w:rPr>
        <w:t>14:</w:t>
      </w:r>
      <w:r w:rsidRPr="007273CE">
        <w:rPr>
          <w:rFonts w:ascii="Times New Roman" w:hAnsi="Times New Roman" w:cs="Times New Roman"/>
          <w:sz w:val="20"/>
          <w:szCs w:val="20"/>
          <w:u w:val="single"/>
        </w:rPr>
        <w:t>Install</w:t>
      </w:r>
      <w:proofErr w:type="gramEnd"/>
      <w:r w:rsidRPr="007273CE">
        <w:rPr>
          <w:rFonts w:ascii="Times New Roman" w:hAnsi="Times New Roman" w:cs="Times New Roman"/>
          <w:sz w:val="20"/>
          <w:szCs w:val="20"/>
          <w:u w:val="single"/>
        </w:rPr>
        <w:t xml:space="preserve"> the Mouse</w:t>
      </w:r>
    </w:p>
    <w:p w14:paraId="6E9A8728" w14:textId="77777777" w:rsidR="007273CE" w:rsidRPr="007273CE" w:rsidRDefault="007273CE" w:rsidP="00CE487B">
      <w:pPr>
        <w:pStyle w:val="BodyTextIndent"/>
        <w:numPr>
          <w:ilvl w:val="0"/>
          <w:numId w:val="34"/>
        </w:numPr>
        <w:suppressAutoHyphens w:val="0"/>
        <w:rPr>
          <w:rFonts w:ascii="Times New Roman" w:hAnsi="Times New Roman" w:cs="Times New Roman"/>
          <w:sz w:val="20"/>
          <w:szCs w:val="20"/>
        </w:rPr>
      </w:pPr>
      <w:r w:rsidRPr="007273CE">
        <w:rPr>
          <w:rFonts w:ascii="Times New Roman" w:hAnsi="Times New Roman" w:cs="Times New Roman"/>
          <w:sz w:val="20"/>
          <w:szCs w:val="20"/>
        </w:rPr>
        <w:t>If there is a serial port to connect attach cable to proper connectors.</w:t>
      </w:r>
    </w:p>
    <w:p w14:paraId="393FF3B5" w14:textId="77777777" w:rsidR="007273CE" w:rsidRPr="007273CE" w:rsidRDefault="007273CE" w:rsidP="00CE487B">
      <w:pPr>
        <w:pStyle w:val="BodyTextIndent"/>
        <w:numPr>
          <w:ilvl w:val="0"/>
          <w:numId w:val="34"/>
        </w:numPr>
        <w:suppressAutoHyphens w:val="0"/>
        <w:rPr>
          <w:rFonts w:ascii="Times New Roman" w:hAnsi="Times New Roman" w:cs="Times New Roman"/>
          <w:sz w:val="20"/>
          <w:szCs w:val="20"/>
        </w:rPr>
      </w:pPr>
      <w:r w:rsidRPr="007273CE">
        <w:rPr>
          <w:rFonts w:ascii="Times New Roman" w:hAnsi="Times New Roman" w:cs="Times New Roman"/>
          <w:sz w:val="20"/>
          <w:szCs w:val="20"/>
        </w:rPr>
        <w:t xml:space="preserve">Explain difference with PS/2 mouse and adaptor </w:t>
      </w:r>
    </w:p>
    <w:p w14:paraId="65752910" w14:textId="77777777" w:rsidR="007273CE" w:rsidRPr="007273CE" w:rsidRDefault="007273CE" w:rsidP="00CE487B">
      <w:pPr>
        <w:pStyle w:val="BodyTextIndent"/>
        <w:numPr>
          <w:ilvl w:val="0"/>
          <w:numId w:val="34"/>
        </w:numPr>
        <w:suppressAutoHyphens w:val="0"/>
        <w:rPr>
          <w:rFonts w:ascii="Times New Roman" w:hAnsi="Times New Roman" w:cs="Times New Roman"/>
          <w:sz w:val="20"/>
          <w:szCs w:val="20"/>
        </w:rPr>
      </w:pPr>
      <w:r w:rsidRPr="007273CE">
        <w:rPr>
          <w:rFonts w:ascii="Times New Roman" w:hAnsi="Times New Roman" w:cs="Times New Roman"/>
          <w:sz w:val="20"/>
          <w:szCs w:val="20"/>
        </w:rPr>
        <w:t>Explain bus mouse and how it is configured in open ISA slot.</w:t>
      </w:r>
    </w:p>
    <w:p w14:paraId="5AB5417F" w14:textId="77777777" w:rsidR="007273CE" w:rsidRPr="007273CE" w:rsidRDefault="007273CE" w:rsidP="00CE487B">
      <w:pPr>
        <w:pStyle w:val="BodyTextIndent"/>
        <w:ind w:left="1440"/>
        <w:rPr>
          <w:rFonts w:ascii="Times New Roman" w:hAnsi="Times New Roman" w:cs="Times New Roman"/>
          <w:sz w:val="20"/>
          <w:szCs w:val="20"/>
        </w:rPr>
      </w:pPr>
    </w:p>
    <w:p w14:paraId="769E9A8C" w14:textId="77777777" w:rsidR="007273CE" w:rsidRPr="007273CE" w:rsidRDefault="007273CE" w:rsidP="00CE487B">
      <w:pPr>
        <w:pStyle w:val="BodyTextIndent"/>
        <w:numPr>
          <w:ilvl w:val="0"/>
          <w:numId w:val="35"/>
        </w:numPr>
        <w:suppressAutoHyphens w:val="0"/>
        <w:rPr>
          <w:rFonts w:ascii="Times New Roman" w:hAnsi="Times New Roman" w:cs="Times New Roman"/>
          <w:sz w:val="20"/>
          <w:szCs w:val="20"/>
        </w:rPr>
      </w:pPr>
      <w:r w:rsidRPr="007273CE">
        <w:rPr>
          <w:rFonts w:ascii="Times New Roman" w:hAnsi="Times New Roman" w:cs="Times New Roman"/>
          <w:sz w:val="20"/>
          <w:szCs w:val="20"/>
        </w:rPr>
        <w:t>Step</w:t>
      </w:r>
      <w:proofErr w:type="gramStart"/>
      <w:r w:rsidRPr="007273CE">
        <w:rPr>
          <w:rFonts w:ascii="Times New Roman" w:hAnsi="Times New Roman" w:cs="Times New Roman"/>
          <w:sz w:val="20"/>
          <w:szCs w:val="20"/>
        </w:rPr>
        <w:t>15:</w:t>
      </w:r>
      <w:r w:rsidRPr="007273CE">
        <w:rPr>
          <w:rFonts w:ascii="Times New Roman" w:hAnsi="Times New Roman" w:cs="Times New Roman"/>
          <w:sz w:val="20"/>
          <w:szCs w:val="20"/>
          <w:u w:val="single"/>
        </w:rPr>
        <w:t>Burn</w:t>
      </w:r>
      <w:proofErr w:type="gramEnd"/>
      <w:r w:rsidRPr="007273CE">
        <w:rPr>
          <w:rFonts w:ascii="Times New Roman" w:hAnsi="Times New Roman" w:cs="Times New Roman"/>
          <w:sz w:val="20"/>
          <w:szCs w:val="20"/>
          <w:u w:val="single"/>
        </w:rPr>
        <w:t xml:space="preserve"> in Test</w:t>
      </w:r>
    </w:p>
    <w:p w14:paraId="3D9BDEE7" w14:textId="77777777" w:rsidR="007273CE" w:rsidRPr="007273CE" w:rsidRDefault="007273CE" w:rsidP="00CE487B">
      <w:pPr>
        <w:pStyle w:val="BodyTextIndent"/>
        <w:ind w:left="0"/>
        <w:rPr>
          <w:rFonts w:ascii="Times New Roman" w:hAnsi="Times New Roman" w:cs="Times New Roman"/>
          <w:sz w:val="20"/>
          <w:szCs w:val="20"/>
        </w:rPr>
      </w:pPr>
      <w:r w:rsidRPr="007273CE">
        <w:rPr>
          <w:rFonts w:ascii="Times New Roman" w:hAnsi="Times New Roman" w:cs="Times New Roman"/>
          <w:sz w:val="20"/>
          <w:szCs w:val="20"/>
        </w:rPr>
        <w:t>Check component Failures by keeping devices and PC powered on long periods after it is completely and successfully assembled.</w:t>
      </w:r>
    </w:p>
    <w:p w14:paraId="1FC30914" w14:textId="77777777" w:rsidR="007273CE" w:rsidRPr="007273CE" w:rsidRDefault="007273CE" w:rsidP="00CE487B">
      <w:pPr>
        <w:pStyle w:val="BodyTextIndent"/>
        <w:ind w:left="0"/>
        <w:rPr>
          <w:rFonts w:ascii="Times New Roman" w:hAnsi="Times New Roman" w:cs="Times New Roman"/>
          <w:sz w:val="20"/>
          <w:szCs w:val="20"/>
        </w:rPr>
      </w:pPr>
    </w:p>
    <w:p w14:paraId="184010D8" w14:textId="77777777" w:rsidR="007273CE" w:rsidRPr="007273CE" w:rsidRDefault="007273CE" w:rsidP="00CE487B">
      <w:pPr>
        <w:pStyle w:val="BodyTextIndent"/>
        <w:numPr>
          <w:ilvl w:val="0"/>
          <w:numId w:val="35"/>
        </w:numPr>
        <w:suppressAutoHyphens w:val="0"/>
        <w:rPr>
          <w:rFonts w:ascii="Times New Roman" w:hAnsi="Times New Roman" w:cs="Times New Roman"/>
          <w:sz w:val="20"/>
          <w:szCs w:val="20"/>
        </w:rPr>
      </w:pPr>
      <w:r w:rsidRPr="007273CE">
        <w:rPr>
          <w:rFonts w:ascii="Times New Roman" w:hAnsi="Times New Roman" w:cs="Times New Roman"/>
          <w:sz w:val="20"/>
          <w:szCs w:val="20"/>
        </w:rPr>
        <w:t>Step</w:t>
      </w:r>
      <w:proofErr w:type="gramStart"/>
      <w:r w:rsidRPr="007273CE">
        <w:rPr>
          <w:rFonts w:ascii="Times New Roman" w:hAnsi="Times New Roman" w:cs="Times New Roman"/>
          <w:sz w:val="20"/>
          <w:szCs w:val="20"/>
        </w:rPr>
        <w:t>16:</w:t>
      </w:r>
      <w:r w:rsidRPr="007273CE">
        <w:rPr>
          <w:rFonts w:ascii="Times New Roman" w:hAnsi="Times New Roman" w:cs="Times New Roman"/>
          <w:sz w:val="20"/>
          <w:szCs w:val="20"/>
          <w:u w:val="single"/>
        </w:rPr>
        <w:t>Step</w:t>
      </w:r>
      <w:proofErr w:type="gramEnd"/>
      <w:r w:rsidRPr="007273CE">
        <w:rPr>
          <w:rFonts w:ascii="Times New Roman" w:hAnsi="Times New Roman" w:cs="Times New Roman"/>
          <w:sz w:val="20"/>
          <w:szCs w:val="20"/>
          <w:u w:val="single"/>
        </w:rPr>
        <w:t xml:space="preserve"> Button Up</w:t>
      </w:r>
    </w:p>
    <w:p w14:paraId="6CD2FA5E" w14:textId="77777777" w:rsidR="007273CE" w:rsidRPr="007273CE" w:rsidRDefault="007273CE" w:rsidP="00CE487B">
      <w:pPr>
        <w:pStyle w:val="BodyTextIndent"/>
        <w:numPr>
          <w:ilvl w:val="0"/>
          <w:numId w:val="33"/>
        </w:numPr>
        <w:suppressAutoHyphens w:val="0"/>
        <w:rPr>
          <w:rFonts w:ascii="Times New Roman" w:hAnsi="Times New Roman" w:cs="Times New Roman"/>
          <w:sz w:val="20"/>
          <w:szCs w:val="20"/>
        </w:rPr>
      </w:pPr>
      <w:r w:rsidRPr="007273CE">
        <w:rPr>
          <w:rFonts w:ascii="Times New Roman" w:hAnsi="Times New Roman" w:cs="Times New Roman"/>
          <w:sz w:val="20"/>
          <w:szCs w:val="20"/>
        </w:rPr>
        <w:t>When all hardware components installed and connected, PC Powered on and everything working properly than close the outer casing and bolt it</w:t>
      </w:r>
    </w:p>
    <w:p w14:paraId="74DBE86C" w14:textId="77777777" w:rsidR="007273CE" w:rsidRDefault="007273CE" w:rsidP="00CE487B">
      <w:pPr>
        <w:spacing w:line="240" w:lineRule="auto"/>
        <w:rPr>
          <w:rFonts w:ascii="Times New Roman" w:hAnsi="Times New Roman" w:cs="Times New Roman"/>
          <w:sz w:val="20"/>
          <w:szCs w:val="20"/>
        </w:rPr>
      </w:pPr>
    </w:p>
    <w:p w14:paraId="3370763D" w14:textId="77777777" w:rsidR="007F0F8A" w:rsidRDefault="007F0F8A" w:rsidP="00CE487B">
      <w:pPr>
        <w:spacing w:line="240" w:lineRule="auto"/>
        <w:rPr>
          <w:rFonts w:ascii="Times New Roman" w:hAnsi="Times New Roman" w:cs="Times New Roman"/>
          <w:sz w:val="20"/>
          <w:szCs w:val="20"/>
        </w:rPr>
      </w:pPr>
    </w:p>
    <w:p w14:paraId="7C74D780" w14:textId="77777777" w:rsidR="007F0F8A" w:rsidRDefault="007F0F8A" w:rsidP="00CE487B">
      <w:pPr>
        <w:spacing w:line="240" w:lineRule="auto"/>
        <w:rPr>
          <w:rFonts w:ascii="Times New Roman" w:hAnsi="Times New Roman" w:cs="Times New Roman"/>
          <w:sz w:val="20"/>
          <w:szCs w:val="20"/>
        </w:rPr>
      </w:pPr>
    </w:p>
    <w:p w14:paraId="297C456F" w14:textId="77777777" w:rsidR="00577EC0" w:rsidRDefault="00577EC0" w:rsidP="00CE487B">
      <w:pPr>
        <w:spacing w:line="240" w:lineRule="auto"/>
        <w:rPr>
          <w:rFonts w:ascii="Times New Roman" w:hAnsi="Times New Roman" w:cs="Times New Roman"/>
          <w:sz w:val="20"/>
          <w:szCs w:val="20"/>
        </w:rPr>
      </w:pPr>
    </w:p>
    <w:p w14:paraId="1F807796" w14:textId="77777777" w:rsidR="00577EC0" w:rsidRDefault="00577EC0" w:rsidP="00CE487B">
      <w:pPr>
        <w:spacing w:line="240" w:lineRule="auto"/>
        <w:rPr>
          <w:rFonts w:ascii="Times New Roman" w:hAnsi="Times New Roman" w:cs="Times New Roman"/>
          <w:sz w:val="20"/>
          <w:szCs w:val="20"/>
        </w:rPr>
      </w:pPr>
    </w:p>
    <w:p w14:paraId="1E787B2E" w14:textId="77777777" w:rsidR="00577EC0" w:rsidRDefault="00577EC0" w:rsidP="00CE487B">
      <w:pPr>
        <w:spacing w:line="240" w:lineRule="auto"/>
        <w:rPr>
          <w:rFonts w:ascii="Times New Roman" w:hAnsi="Times New Roman" w:cs="Times New Roman"/>
          <w:sz w:val="20"/>
          <w:szCs w:val="20"/>
        </w:rPr>
      </w:pPr>
    </w:p>
    <w:p w14:paraId="0F1A4458" w14:textId="77777777" w:rsidR="00577EC0" w:rsidRDefault="00577EC0" w:rsidP="00CE487B">
      <w:pPr>
        <w:spacing w:line="240" w:lineRule="auto"/>
        <w:rPr>
          <w:rFonts w:ascii="Times New Roman" w:hAnsi="Times New Roman" w:cs="Times New Roman"/>
          <w:sz w:val="20"/>
          <w:szCs w:val="20"/>
        </w:rPr>
      </w:pPr>
    </w:p>
    <w:p w14:paraId="7DBC9305" w14:textId="77777777" w:rsidR="00577EC0" w:rsidRDefault="00577EC0" w:rsidP="00CE487B">
      <w:pPr>
        <w:spacing w:line="240" w:lineRule="auto"/>
        <w:rPr>
          <w:rFonts w:ascii="Times New Roman" w:hAnsi="Times New Roman" w:cs="Times New Roman"/>
          <w:sz w:val="20"/>
          <w:szCs w:val="20"/>
        </w:rPr>
      </w:pPr>
    </w:p>
    <w:p w14:paraId="466129B7" w14:textId="77777777" w:rsidR="00577EC0" w:rsidRDefault="00577EC0" w:rsidP="00CE487B">
      <w:pPr>
        <w:spacing w:line="240" w:lineRule="auto"/>
        <w:rPr>
          <w:rFonts w:ascii="Times New Roman" w:hAnsi="Times New Roman" w:cs="Times New Roman"/>
          <w:sz w:val="20"/>
          <w:szCs w:val="20"/>
        </w:rPr>
      </w:pPr>
    </w:p>
    <w:p w14:paraId="188A37E9" w14:textId="77777777" w:rsidR="00577EC0" w:rsidRDefault="00577EC0" w:rsidP="00CE487B">
      <w:pPr>
        <w:spacing w:line="240" w:lineRule="auto"/>
        <w:rPr>
          <w:rFonts w:ascii="Times New Roman" w:hAnsi="Times New Roman" w:cs="Times New Roman"/>
          <w:sz w:val="20"/>
          <w:szCs w:val="20"/>
        </w:rPr>
      </w:pPr>
    </w:p>
    <w:p w14:paraId="098FA4BD" w14:textId="77777777" w:rsidR="00577EC0" w:rsidRDefault="00577EC0" w:rsidP="00CE487B">
      <w:pPr>
        <w:spacing w:line="240" w:lineRule="auto"/>
        <w:rPr>
          <w:rFonts w:ascii="Times New Roman" w:hAnsi="Times New Roman" w:cs="Times New Roman"/>
          <w:sz w:val="20"/>
          <w:szCs w:val="20"/>
        </w:rPr>
      </w:pPr>
    </w:p>
    <w:p w14:paraId="66AF97E3" w14:textId="77777777" w:rsidR="007F0F8A" w:rsidRDefault="007F0F8A" w:rsidP="00CE487B">
      <w:pPr>
        <w:spacing w:line="240" w:lineRule="auto"/>
        <w:rPr>
          <w:rFonts w:ascii="Times New Roman" w:hAnsi="Times New Roman" w:cs="Times New Roman"/>
          <w:sz w:val="20"/>
          <w:szCs w:val="20"/>
        </w:rPr>
      </w:pPr>
    </w:p>
    <w:p w14:paraId="332021D2" w14:textId="77777777" w:rsidR="009A3385" w:rsidRDefault="009A3385" w:rsidP="00CE487B">
      <w:pPr>
        <w:spacing w:line="240" w:lineRule="auto"/>
        <w:jc w:val="both"/>
        <w:rPr>
          <w:rFonts w:ascii="Times New Roman" w:hAnsi="Times New Roman" w:cs="Times New Roman"/>
          <w:b/>
          <w:sz w:val="24"/>
          <w:szCs w:val="24"/>
        </w:rPr>
      </w:pPr>
    </w:p>
    <w:p w14:paraId="7962C643" w14:textId="7E699257" w:rsidR="008D0046" w:rsidRPr="008D0046" w:rsidRDefault="008D0046" w:rsidP="00CE487B">
      <w:pPr>
        <w:spacing w:line="240" w:lineRule="auto"/>
        <w:jc w:val="both"/>
        <w:rPr>
          <w:rFonts w:ascii="Times New Roman" w:hAnsi="Times New Roman" w:cs="Times New Roman"/>
          <w:b/>
          <w:sz w:val="24"/>
          <w:szCs w:val="24"/>
        </w:rPr>
      </w:pPr>
      <w:r w:rsidRPr="008D0046">
        <w:rPr>
          <w:rFonts w:ascii="Times New Roman" w:hAnsi="Times New Roman" w:cs="Times New Roman"/>
          <w:b/>
          <w:sz w:val="24"/>
          <w:szCs w:val="24"/>
        </w:rPr>
        <w:lastRenderedPageBreak/>
        <w:t xml:space="preserve">Week 2: </w:t>
      </w:r>
    </w:p>
    <w:p w14:paraId="5D5D00A2" w14:textId="77777777" w:rsidR="008D0046" w:rsidRPr="007F0F8A" w:rsidRDefault="008D0046" w:rsidP="00CE487B">
      <w:pPr>
        <w:spacing w:line="240" w:lineRule="auto"/>
        <w:jc w:val="both"/>
        <w:rPr>
          <w:rFonts w:ascii="Times New Roman" w:hAnsi="Times New Roman" w:cs="Times New Roman"/>
          <w:b/>
          <w:sz w:val="24"/>
          <w:szCs w:val="24"/>
        </w:rPr>
      </w:pPr>
      <w:r w:rsidRPr="007F0F8A">
        <w:rPr>
          <w:rFonts w:ascii="Times New Roman" w:hAnsi="Times New Roman" w:cs="Times New Roman"/>
          <w:b/>
          <w:sz w:val="24"/>
          <w:szCs w:val="24"/>
        </w:rPr>
        <w:t>Install computer with dual boot operating system (Windows, Linux with PowerPoint presentation).  Comparison of types of OS in different platform</w:t>
      </w:r>
    </w:p>
    <w:p w14:paraId="53EE3046" w14:textId="77777777" w:rsidR="008D0046" w:rsidRPr="007F0F8A" w:rsidRDefault="008D0046" w:rsidP="00CE487B">
      <w:pPr>
        <w:pStyle w:val="ListParagraph"/>
        <w:numPr>
          <w:ilvl w:val="0"/>
          <w:numId w:val="53"/>
        </w:numPr>
        <w:spacing w:line="240" w:lineRule="auto"/>
        <w:jc w:val="both"/>
        <w:rPr>
          <w:rFonts w:ascii="Times New Roman" w:hAnsi="Times New Roman"/>
          <w:b/>
          <w:color w:val="FF0000"/>
          <w:sz w:val="24"/>
          <w:szCs w:val="24"/>
        </w:rPr>
      </w:pPr>
      <w:r w:rsidRPr="007F0F8A">
        <w:rPr>
          <w:rFonts w:ascii="Times New Roman" w:hAnsi="Times New Roman"/>
          <w:b/>
          <w:color w:val="FF0000"/>
          <w:sz w:val="24"/>
          <w:szCs w:val="24"/>
        </w:rPr>
        <w:t>Installation of Windows 7 Operating System</w:t>
      </w:r>
    </w:p>
    <w:p w14:paraId="73BEDD12" w14:textId="77777777" w:rsidR="008D0046" w:rsidRPr="007F0F8A" w:rsidRDefault="008D0046" w:rsidP="00CE487B">
      <w:pPr>
        <w:spacing w:line="240" w:lineRule="auto"/>
        <w:rPr>
          <w:rFonts w:ascii="Times New Roman" w:hAnsi="Times New Roman" w:cs="Times New Roman"/>
          <w:bCs/>
          <w:sz w:val="20"/>
          <w:szCs w:val="20"/>
        </w:rPr>
      </w:pPr>
      <w:r w:rsidRPr="007F0F8A">
        <w:rPr>
          <w:rFonts w:ascii="Times New Roman" w:hAnsi="Times New Roman" w:cs="Times New Roman"/>
          <w:bCs/>
          <w:sz w:val="20"/>
          <w:szCs w:val="20"/>
        </w:rPr>
        <w:t>Step 1: Turn your computer on then press Del or F2 (depend on your computer’s mainboard) to enter the system BIOS</w:t>
      </w:r>
    </w:p>
    <w:p w14:paraId="7C33EE1A" w14:textId="77777777" w:rsidR="008D0046" w:rsidRPr="00FD05B6" w:rsidRDefault="008D0046" w:rsidP="00CE487B">
      <w:pPr>
        <w:spacing w:line="240" w:lineRule="auto"/>
        <w:rPr>
          <w:rFonts w:ascii="Times New Roman" w:hAnsi="Times New Roman" w:cs="Times New Roman"/>
          <w:b/>
          <w:sz w:val="24"/>
          <w:szCs w:val="24"/>
        </w:rPr>
      </w:pPr>
      <w:r w:rsidRPr="00FD05B6">
        <w:rPr>
          <w:rFonts w:ascii="Times New Roman" w:hAnsi="Times New Roman" w:cs="Times New Roman"/>
          <w:b/>
          <w:sz w:val="24"/>
          <w:szCs w:val="24"/>
        </w:rPr>
        <w:t xml:space="preserve">          </w:t>
      </w:r>
      <w:r w:rsidR="007F0F8A">
        <w:rPr>
          <w:rFonts w:ascii="Times New Roman" w:hAnsi="Times New Roman" w:cs="Times New Roman"/>
          <w:b/>
          <w:sz w:val="24"/>
          <w:szCs w:val="24"/>
        </w:rPr>
        <w:t xml:space="preserve"> </w:t>
      </w:r>
      <w:r w:rsidR="007F0F8A">
        <w:rPr>
          <w:rFonts w:ascii="Times New Roman" w:hAnsi="Times New Roman" w:cs="Times New Roman"/>
          <w:b/>
          <w:sz w:val="24"/>
          <w:szCs w:val="24"/>
        </w:rPr>
        <w:tab/>
      </w:r>
      <w:r w:rsidR="007F0F8A">
        <w:rPr>
          <w:rFonts w:ascii="Times New Roman" w:hAnsi="Times New Roman" w:cs="Times New Roman"/>
          <w:b/>
          <w:sz w:val="24"/>
          <w:szCs w:val="24"/>
        </w:rPr>
        <w:tab/>
      </w:r>
      <w:r w:rsidR="007F0F8A">
        <w:rPr>
          <w:rFonts w:ascii="Times New Roman" w:hAnsi="Times New Roman" w:cs="Times New Roman"/>
          <w:b/>
          <w:sz w:val="24"/>
          <w:szCs w:val="24"/>
        </w:rPr>
        <w:tab/>
      </w:r>
      <w:r w:rsidRPr="00FD05B6">
        <w:rPr>
          <w:rFonts w:ascii="Times New Roman" w:hAnsi="Times New Roman" w:cs="Times New Roman"/>
          <w:b/>
          <w:sz w:val="24"/>
          <w:szCs w:val="24"/>
        </w:rPr>
        <w:t xml:space="preserve">  </w:t>
      </w:r>
      <w:r w:rsidR="007F0F8A">
        <w:rPr>
          <w:rFonts w:ascii="Times New Roman" w:hAnsi="Times New Roman" w:cs="Times New Roman"/>
          <w:b/>
          <w:sz w:val="24"/>
          <w:szCs w:val="24"/>
        </w:rPr>
        <w:t xml:space="preserve">   </w:t>
      </w:r>
      <w:r w:rsidRPr="00FD05B6">
        <w:rPr>
          <w:rFonts w:ascii="Times New Roman" w:hAnsi="Times New Roman" w:cs="Times New Roman"/>
          <w:b/>
          <w:sz w:val="24"/>
          <w:szCs w:val="24"/>
        </w:rPr>
        <w:t xml:space="preserve"> </w:t>
      </w:r>
      <w:r w:rsidRPr="00FD05B6">
        <w:rPr>
          <w:rFonts w:ascii="Times New Roman" w:hAnsi="Times New Roman" w:cs="Times New Roman"/>
          <w:b/>
          <w:noProof/>
          <w:sz w:val="24"/>
          <w:szCs w:val="24"/>
        </w:rPr>
        <w:drawing>
          <wp:inline distT="0" distB="0" distL="0" distR="0" wp14:anchorId="7063F5F3" wp14:editId="45DF7148">
            <wp:extent cx="3285084" cy="1667435"/>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srcRect/>
                    <a:stretch>
                      <a:fillRect/>
                    </a:stretch>
                  </pic:blipFill>
                  <pic:spPr bwMode="auto">
                    <a:xfrm>
                      <a:off x="0" y="0"/>
                      <a:ext cx="3287517" cy="1668670"/>
                    </a:xfrm>
                    <a:prstGeom prst="rect">
                      <a:avLst/>
                    </a:prstGeom>
                    <a:noFill/>
                    <a:ln w="9525">
                      <a:noFill/>
                      <a:miter lim="800000"/>
                      <a:headEnd/>
                      <a:tailEnd/>
                    </a:ln>
                  </pic:spPr>
                </pic:pic>
              </a:graphicData>
            </a:graphic>
          </wp:inline>
        </w:drawing>
      </w:r>
    </w:p>
    <w:p w14:paraId="6F42514E" w14:textId="77777777" w:rsidR="008D0046" w:rsidRPr="002F5AE5" w:rsidRDefault="008D0046" w:rsidP="00CE487B">
      <w:pPr>
        <w:spacing w:line="240" w:lineRule="auto"/>
        <w:rPr>
          <w:rFonts w:ascii="Times New Roman" w:hAnsi="Times New Roman" w:cs="Times New Roman"/>
          <w:bCs/>
          <w:sz w:val="20"/>
          <w:szCs w:val="20"/>
        </w:rPr>
      </w:pPr>
      <w:r w:rsidRPr="002F5AE5">
        <w:rPr>
          <w:rFonts w:ascii="Times New Roman" w:hAnsi="Times New Roman" w:cs="Times New Roman"/>
          <w:bCs/>
          <w:sz w:val="20"/>
          <w:szCs w:val="20"/>
        </w:rPr>
        <w:t xml:space="preserve">Step 2: Go to Boot menu and choose Boot </w:t>
      </w:r>
      <w:r w:rsidR="002F5AE5" w:rsidRPr="002F5AE5">
        <w:rPr>
          <w:rFonts w:ascii="Times New Roman" w:hAnsi="Times New Roman" w:cs="Times New Roman"/>
          <w:bCs/>
          <w:sz w:val="20"/>
          <w:szCs w:val="20"/>
        </w:rPr>
        <w:t>from</w:t>
      </w:r>
      <w:r w:rsidRPr="002F5AE5">
        <w:rPr>
          <w:rFonts w:ascii="Times New Roman" w:hAnsi="Times New Roman" w:cs="Times New Roman"/>
          <w:bCs/>
          <w:sz w:val="20"/>
          <w:szCs w:val="20"/>
        </w:rPr>
        <w:t xml:space="preserve"> CD/DVD.</w:t>
      </w:r>
    </w:p>
    <w:p w14:paraId="5E3612E6" w14:textId="77777777" w:rsidR="008D0046" w:rsidRPr="002F5AE5" w:rsidRDefault="008D0046" w:rsidP="00CE487B">
      <w:pPr>
        <w:spacing w:line="240" w:lineRule="auto"/>
        <w:rPr>
          <w:rFonts w:ascii="Times New Roman" w:hAnsi="Times New Roman" w:cs="Times New Roman"/>
          <w:b/>
          <w:sz w:val="24"/>
          <w:szCs w:val="24"/>
        </w:rPr>
      </w:pPr>
      <w:r w:rsidRPr="00FD05B6">
        <w:rPr>
          <w:rFonts w:ascii="Times New Roman" w:hAnsi="Times New Roman" w:cs="Times New Roman"/>
          <w:b/>
          <w:sz w:val="24"/>
          <w:szCs w:val="24"/>
        </w:rPr>
        <w:t xml:space="preserve">      </w:t>
      </w:r>
      <w:r w:rsidR="007F0F8A">
        <w:rPr>
          <w:rFonts w:ascii="Times New Roman" w:hAnsi="Times New Roman" w:cs="Times New Roman"/>
          <w:b/>
          <w:sz w:val="24"/>
          <w:szCs w:val="24"/>
        </w:rPr>
        <w:tab/>
      </w:r>
      <w:r w:rsidR="007F0F8A">
        <w:rPr>
          <w:rFonts w:ascii="Times New Roman" w:hAnsi="Times New Roman" w:cs="Times New Roman"/>
          <w:b/>
          <w:sz w:val="24"/>
          <w:szCs w:val="24"/>
        </w:rPr>
        <w:tab/>
      </w:r>
      <w:r w:rsidR="007F0F8A">
        <w:rPr>
          <w:rFonts w:ascii="Times New Roman" w:hAnsi="Times New Roman" w:cs="Times New Roman"/>
          <w:b/>
          <w:sz w:val="24"/>
          <w:szCs w:val="24"/>
        </w:rPr>
        <w:tab/>
      </w:r>
      <w:r w:rsidRPr="00FD05B6">
        <w:rPr>
          <w:rFonts w:ascii="Times New Roman" w:hAnsi="Times New Roman" w:cs="Times New Roman"/>
          <w:b/>
          <w:sz w:val="24"/>
          <w:szCs w:val="24"/>
        </w:rPr>
        <w:t xml:space="preserve">        </w:t>
      </w:r>
      <w:r w:rsidRPr="00FD05B6">
        <w:rPr>
          <w:rFonts w:ascii="Times New Roman" w:hAnsi="Times New Roman" w:cs="Times New Roman"/>
          <w:b/>
          <w:noProof/>
          <w:sz w:val="24"/>
          <w:szCs w:val="24"/>
        </w:rPr>
        <w:drawing>
          <wp:inline distT="0" distB="0" distL="0" distR="0" wp14:anchorId="2809B771" wp14:editId="17CF2D30">
            <wp:extent cx="3348811" cy="1690487"/>
            <wp:effectExtent l="19050" t="0" r="3989"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srcRect/>
                    <a:stretch>
                      <a:fillRect/>
                    </a:stretch>
                  </pic:blipFill>
                  <pic:spPr bwMode="auto">
                    <a:xfrm>
                      <a:off x="0" y="0"/>
                      <a:ext cx="3351273" cy="1691730"/>
                    </a:xfrm>
                    <a:prstGeom prst="rect">
                      <a:avLst/>
                    </a:prstGeom>
                    <a:noFill/>
                    <a:ln w="9525">
                      <a:noFill/>
                      <a:miter lim="800000"/>
                      <a:headEnd/>
                      <a:tailEnd/>
                    </a:ln>
                  </pic:spPr>
                </pic:pic>
              </a:graphicData>
            </a:graphic>
          </wp:inline>
        </w:drawing>
      </w:r>
    </w:p>
    <w:p w14:paraId="5B7FDB3E" w14:textId="77777777" w:rsidR="008D0046" w:rsidRPr="002F5AE5" w:rsidRDefault="008D0046" w:rsidP="00CE487B">
      <w:pPr>
        <w:spacing w:line="240" w:lineRule="auto"/>
        <w:rPr>
          <w:rFonts w:ascii="Times New Roman" w:hAnsi="Times New Roman" w:cs="Times New Roman"/>
          <w:bCs/>
          <w:sz w:val="20"/>
          <w:szCs w:val="20"/>
        </w:rPr>
      </w:pPr>
      <w:r w:rsidRPr="002F5AE5">
        <w:rPr>
          <w:rFonts w:ascii="Times New Roman" w:hAnsi="Times New Roman" w:cs="Times New Roman"/>
          <w:bCs/>
          <w:sz w:val="20"/>
          <w:szCs w:val="20"/>
        </w:rPr>
        <w:t>Step 3: Press F10 to save the configuration and exit BIOS then reset your computer.</w:t>
      </w:r>
    </w:p>
    <w:p w14:paraId="530AC39F" w14:textId="77777777" w:rsidR="008D0046" w:rsidRPr="00FD05B6" w:rsidRDefault="008D0046" w:rsidP="00CE487B">
      <w:pPr>
        <w:spacing w:line="240" w:lineRule="auto"/>
        <w:rPr>
          <w:rFonts w:ascii="Times New Roman" w:hAnsi="Times New Roman" w:cs="Times New Roman"/>
          <w:b/>
          <w:sz w:val="24"/>
          <w:szCs w:val="24"/>
        </w:rPr>
      </w:pPr>
      <w:r w:rsidRPr="00FD05B6">
        <w:rPr>
          <w:rFonts w:ascii="Times New Roman" w:hAnsi="Times New Roman" w:cs="Times New Roman"/>
          <w:b/>
          <w:sz w:val="24"/>
          <w:szCs w:val="24"/>
        </w:rPr>
        <w:t xml:space="preserve">                    </w:t>
      </w:r>
      <w:r w:rsidR="002F5AE5">
        <w:rPr>
          <w:rFonts w:ascii="Times New Roman" w:hAnsi="Times New Roman" w:cs="Times New Roman"/>
          <w:b/>
          <w:sz w:val="24"/>
          <w:szCs w:val="24"/>
        </w:rPr>
        <w:t xml:space="preserve">                  </w:t>
      </w:r>
      <w:r w:rsidRPr="00FD05B6">
        <w:rPr>
          <w:rFonts w:ascii="Times New Roman" w:hAnsi="Times New Roman" w:cs="Times New Roman"/>
          <w:b/>
          <w:sz w:val="24"/>
          <w:szCs w:val="24"/>
        </w:rPr>
        <w:t xml:space="preserve">    </w:t>
      </w:r>
      <w:r w:rsidRPr="00FD05B6">
        <w:rPr>
          <w:rFonts w:ascii="Times New Roman" w:hAnsi="Times New Roman" w:cs="Times New Roman"/>
          <w:b/>
          <w:noProof/>
          <w:sz w:val="24"/>
          <w:szCs w:val="24"/>
        </w:rPr>
        <w:drawing>
          <wp:inline distT="0" distB="0" distL="0" distR="0" wp14:anchorId="02055AB1" wp14:editId="2274DA05">
            <wp:extent cx="3683891" cy="211164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srcRect/>
                    <a:stretch>
                      <a:fillRect/>
                    </a:stretch>
                  </pic:blipFill>
                  <pic:spPr bwMode="auto">
                    <a:xfrm>
                      <a:off x="0" y="0"/>
                      <a:ext cx="3691124" cy="2115786"/>
                    </a:xfrm>
                    <a:prstGeom prst="rect">
                      <a:avLst/>
                    </a:prstGeom>
                    <a:noFill/>
                    <a:ln w="9525">
                      <a:noFill/>
                      <a:miter lim="800000"/>
                      <a:headEnd/>
                      <a:tailEnd/>
                    </a:ln>
                  </pic:spPr>
                </pic:pic>
              </a:graphicData>
            </a:graphic>
          </wp:inline>
        </w:drawing>
      </w:r>
    </w:p>
    <w:p w14:paraId="5EFF8C64" w14:textId="77777777" w:rsidR="008D0046" w:rsidRPr="002F5AE5" w:rsidRDefault="008D0046" w:rsidP="00CE487B">
      <w:pPr>
        <w:spacing w:line="240" w:lineRule="auto"/>
        <w:rPr>
          <w:rFonts w:ascii="Times New Roman" w:hAnsi="Times New Roman" w:cs="Times New Roman"/>
          <w:bCs/>
          <w:sz w:val="20"/>
          <w:szCs w:val="20"/>
        </w:rPr>
      </w:pPr>
      <w:r w:rsidRPr="002F5AE5">
        <w:rPr>
          <w:rFonts w:ascii="Times New Roman" w:hAnsi="Times New Roman" w:cs="Times New Roman"/>
          <w:bCs/>
          <w:sz w:val="20"/>
          <w:szCs w:val="20"/>
        </w:rPr>
        <w:t>Step 4: Insert Windows 7 DVD into your DVD drive then start up your computer, Windows 7 will be loading files.</w:t>
      </w:r>
    </w:p>
    <w:p w14:paraId="0CB9CC2C" w14:textId="77777777" w:rsidR="008D0046" w:rsidRPr="00FD05B6" w:rsidRDefault="008D0046" w:rsidP="00CE487B">
      <w:pPr>
        <w:spacing w:line="240" w:lineRule="auto"/>
        <w:rPr>
          <w:rFonts w:ascii="Times New Roman" w:hAnsi="Times New Roman" w:cs="Times New Roman"/>
          <w:b/>
          <w:sz w:val="24"/>
          <w:szCs w:val="24"/>
        </w:rPr>
      </w:pPr>
      <w:r w:rsidRPr="00FD05B6">
        <w:rPr>
          <w:rFonts w:ascii="Times New Roman" w:hAnsi="Times New Roman" w:cs="Times New Roman"/>
          <w:b/>
          <w:sz w:val="24"/>
          <w:szCs w:val="24"/>
        </w:rPr>
        <w:lastRenderedPageBreak/>
        <w:t xml:space="preserve">                         </w:t>
      </w:r>
      <w:r w:rsidR="002F5AE5">
        <w:rPr>
          <w:rFonts w:ascii="Times New Roman" w:hAnsi="Times New Roman" w:cs="Times New Roman"/>
          <w:b/>
          <w:sz w:val="24"/>
          <w:szCs w:val="24"/>
        </w:rPr>
        <w:t xml:space="preserve">         </w:t>
      </w:r>
      <w:r w:rsidRPr="00FD05B6">
        <w:rPr>
          <w:rFonts w:ascii="Times New Roman" w:hAnsi="Times New Roman" w:cs="Times New Roman"/>
          <w:b/>
          <w:sz w:val="24"/>
          <w:szCs w:val="24"/>
        </w:rPr>
        <w:t xml:space="preserve">    </w:t>
      </w:r>
      <w:r w:rsidRPr="00FD05B6">
        <w:rPr>
          <w:rFonts w:ascii="Times New Roman" w:hAnsi="Times New Roman" w:cs="Times New Roman"/>
          <w:b/>
          <w:noProof/>
          <w:sz w:val="24"/>
          <w:szCs w:val="24"/>
        </w:rPr>
        <w:drawing>
          <wp:inline distT="0" distB="0" distL="0" distR="0" wp14:anchorId="77DCC19D" wp14:editId="6AFCA609">
            <wp:extent cx="2993091" cy="1290918"/>
            <wp:effectExtent l="19050" t="0" r="0" b="0"/>
            <wp:docPr id="12" name="Picture 1"/>
            <wp:cNvGraphicFramePr/>
            <a:graphic xmlns:a="http://schemas.openxmlformats.org/drawingml/2006/main">
              <a:graphicData uri="http://schemas.openxmlformats.org/drawingml/2006/picture">
                <pic:pic xmlns:pic="http://schemas.openxmlformats.org/drawingml/2006/picture">
                  <pic:nvPicPr>
                    <pic:cNvPr id="4100" name="Picture 4"/>
                    <pic:cNvPicPr>
                      <a:picLocks noChangeAspect="1" noChangeArrowheads="1"/>
                    </pic:cNvPicPr>
                  </pic:nvPicPr>
                  <pic:blipFill>
                    <a:blip r:embed="rId46"/>
                    <a:srcRect/>
                    <a:stretch>
                      <a:fillRect/>
                    </a:stretch>
                  </pic:blipFill>
                  <pic:spPr bwMode="auto">
                    <a:xfrm>
                      <a:off x="0" y="0"/>
                      <a:ext cx="2997460" cy="1292802"/>
                    </a:xfrm>
                    <a:prstGeom prst="rect">
                      <a:avLst/>
                    </a:prstGeom>
                    <a:solidFill>
                      <a:srgbClr val="FFFFFF"/>
                    </a:solidFill>
                    <a:ln w="9525">
                      <a:noFill/>
                      <a:miter lim="800000"/>
                      <a:headEnd/>
                      <a:tailEnd/>
                    </a:ln>
                    <a:effectLst/>
                  </pic:spPr>
                </pic:pic>
              </a:graphicData>
            </a:graphic>
          </wp:inline>
        </w:drawing>
      </w:r>
    </w:p>
    <w:p w14:paraId="4EDA606B" w14:textId="77777777" w:rsidR="008D0046" w:rsidRPr="00FD05B6" w:rsidRDefault="002F5AE5" w:rsidP="00CE487B">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8D0046" w:rsidRPr="00FD05B6">
        <w:rPr>
          <w:rFonts w:ascii="Times New Roman" w:hAnsi="Times New Roman" w:cs="Times New Roman"/>
          <w:b/>
          <w:noProof/>
          <w:sz w:val="24"/>
          <w:szCs w:val="24"/>
        </w:rPr>
        <w:drawing>
          <wp:inline distT="0" distB="0" distL="0" distR="0" wp14:anchorId="797A86CD" wp14:editId="6C925716">
            <wp:extent cx="2993091" cy="1659751"/>
            <wp:effectExtent l="19050" t="0" r="0" b="0"/>
            <wp:docPr id="13" name="Picture 2"/>
            <wp:cNvGraphicFramePr/>
            <a:graphic xmlns:a="http://schemas.openxmlformats.org/drawingml/2006/main">
              <a:graphicData uri="http://schemas.openxmlformats.org/drawingml/2006/picture">
                <pic:pic xmlns:pic="http://schemas.openxmlformats.org/drawingml/2006/picture">
                  <pic:nvPicPr>
                    <pic:cNvPr id="5124" name="Picture 4"/>
                    <pic:cNvPicPr>
                      <a:picLocks noChangeAspect="1" noChangeArrowheads="1"/>
                    </pic:cNvPicPr>
                  </pic:nvPicPr>
                  <pic:blipFill>
                    <a:blip r:embed="rId47" cstate="print"/>
                    <a:srcRect/>
                    <a:stretch>
                      <a:fillRect/>
                    </a:stretch>
                  </pic:blipFill>
                  <pic:spPr bwMode="auto">
                    <a:xfrm>
                      <a:off x="0" y="0"/>
                      <a:ext cx="2998613" cy="1662813"/>
                    </a:xfrm>
                    <a:prstGeom prst="rect">
                      <a:avLst/>
                    </a:prstGeom>
                    <a:solidFill>
                      <a:srgbClr val="FFFFFF"/>
                    </a:solidFill>
                    <a:ln w="9525">
                      <a:noFill/>
                      <a:miter lim="800000"/>
                      <a:headEnd/>
                      <a:tailEnd/>
                    </a:ln>
                    <a:effectLst/>
                  </pic:spPr>
                </pic:pic>
              </a:graphicData>
            </a:graphic>
          </wp:inline>
        </w:drawing>
      </w:r>
    </w:p>
    <w:p w14:paraId="2AB1B7B3" w14:textId="77777777" w:rsidR="008D0046" w:rsidRPr="002F5AE5" w:rsidRDefault="008D0046" w:rsidP="00CE487B">
      <w:pPr>
        <w:spacing w:line="240" w:lineRule="auto"/>
        <w:rPr>
          <w:rFonts w:ascii="Times New Roman" w:hAnsi="Times New Roman" w:cs="Times New Roman"/>
          <w:sz w:val="20"/>
          <w:szCs w:val="20"/>
        </w:rPr>
      </w:pPr>
      <w:r w:rsidRPr="002F5AE5">
        <w:rPr>
          <w:rFonts w:ascii="Times New Roman" w:hAnsi="Times New Roman" w:cs="Times New Roman"/>
          <w:sz w:val="20"/>
          <w:szCs w:val="20"/>
        </w:rPr>
        <w:t>Step 5:</w:t>
      </w:r>
      <w:r w:rsidRPr="002F5AE5">
        <w:rPr>
          <w:rFonts w:ascii="Times New Roman" w:hAnsi="Times New Roman" w:cs="Times New Roman"/>
          <w:bCs/>
          <w:sz w:val="20"/>
          <w:szCs w:val="20"/>
        </w:rPr>
        <w:t xml:space="preserve"> Select these parts:</w:t>
      </w:r>
      <w:r w:rsidRPr="002F5AE5">
        <w:rPr>
          <w:rFonts w:ascii="Times New Roman" w:hAnsi="Times New Roman" w:cs="Times New Roman"/>
          <w:sz w:val="20"/>
          <w:szCs w:val="20"/>
        </w:rPr>
        <w:t xml:space="preserve"> Language to </w:t>
      </w:r>
      <w:r w:rsidR="002F5AE5" w:rsidRPr="002F5AE5">
        <w:rPr>
          <w:rFonts w:ascii="Times New Roman" w:hAnsi="Times New Roman" w:cs="Times New Roman"/>
          <w:sz w:val="20"/>
          <w:szCs w:val="20"/>
        </w:rPr>
        <w:t>Install, Time</w:t>
      </w:r>
      <w:r w:rsidRPr="002F5AE5">
        <w:rPr>
          <w:rFonts w:ascii="Times New Roman" w:hAnsi="Times New Roman" w:cs="Times New Roman"/>
          <w:sz w:val="20"/>
          <w:szCs w:val="20"/>
        </w:rPr>
        <w:t xml:space="preserve"> and currency format, Keyboard or input method. Then click </w:t>
      </w:r>
      <w:r w:rsidR="002F5AE5" w:rsidRPr="002F5AE5">
        <w:rPr>
          <w:rFonts w:ascii="Times New Roman" w:hAnsi="Times New Roman" w:cs="Times New Roman"/>
          <w:sz w:val="20"/>
          <w:szCs w:val="20"/>
        </w:rPr>
        <w:t>next</w:t>
      </w:r>
      <w:r w:rsidRPr="002F5AE5">
        <w:rPr>
          <w:rFonts w:ascii="Times New Roman" w:hAnsi="Times New Roman" w:cs="Times New Roman"/>
          <w:sz w:val="20"/>
          <w:szCs w:val="20"/>
        </w:rPr>
        <w:t>.</w:t>
      </w:r>
    </w:p>
    <w:p w14:paraId="7EE104CC" w14:textId="77777777" w:rsidR="008D0046" w:rsidRPr="00FD05B6" w:rsidRDefault="008D0046" w:rsidP="00CE487B">
      <w:pPr>
        <w:spacing w:line="240" w:lineRule="auto"/>
        <w:rPr>
          <w:rFonts w:ascii="Times New Roman" w:hAnsi="Times New Roman" w:cs="Times New Roman"/>
          <w:b/>
          <w:sz w:val="24"/>
          <w:szCs w:val="24"/>
        </w:rPr>
      </w:pPr>
      <w:r w:rsidRPr="00FD05B6">
        <w:rPr>
          <w:rFonts w:ascii="Times New Roman" w:hAnsi="Times New Roman" w:cs="Times New Roman"/>
          <w:b/>
          <w:sz w:val="24"/>
          <w:szCs w:val="24"/>
        </w:rPr>
        <w:t xml:space="preserve">        </w:t>
      </w:r>
      <w:r w:rsidR="002F5AE5">
        <w:rPr>
          <w:rFonts w:ascii="Times New Roman" w:hAnsi="Times New Roman" w:cs="Times New Roman"/>
          <w:b/>
          <w:sz w:val="24"/>
          <w:szCs w:val="24"/>
        </w:rPr>
        <w:t xml:space="preserve">                               </w:t>
      </w:r>
      <w:r w:rsidRPr="00FD05B6">
        <w:rPr>
          <w:rFonts w:ascii="Times New Roman" w:hAnsi="Times New Roman" w:cs="Times New Roman"/>
          <w:b/>
          <w:noProof/>
          <w:sz w:val="24"/>
          <w:szCs w:val="24"/>
        </w:rPr>
        <w:drawing>
          <wp:inline distT="0" distB="0" distL="0" distR="0" wp14:anchorId="4523E77F" wp14:editId="0D74BA66">
            <wp:extent cx="3185192" cy="1644383"/>
            <wp:effectExtent l="1905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srcRect/>
                    <a:stretch>
                      <a:fillRect/>
                    </a:stretch>
                  </pic:blipFill>
                  <pic:spPr bwMode="auto">
                    <a:xfrm>
                      <a:off x="0" y="0"/>
                      <a:ext cx="3188797" cy="1646244"/>
                    </a:xfrm>
                    <a:prstGeom prst="rect">
                      <a:avLst/>
                    </a:prstGeom>
                    <a:noFill/>
                    <a:ln w="9525">
                      <a:noFill/>
                      <a:miter lim="800000"/>
                      <a:headEnd/>
                      <a:tailEnd/>
                    </a:ln>
                  </pic:spPr>
                </pic:pic>
              </a:graphicData>
            </a:graphic>
          </wp:inline>
        </w:drawing>
      </w:r>
    </w:p>
    <w:p w14:paraId="1981FDD9" w14:textId="77777777" w:rsidR="008D0046" w:rsidRPr="002F5AE5" w:rsidRDefault="008D0046" w:rsidP="00CE487B">
      <w:pPr>
        <w:spacing w:line="240" w:lineRule="auto"/>
        <w:jc w:val="both"/>
        <w:rPr>
          <w:rFonts w:ascii="Times New Roman" w:hAnsi="Times New Roman" w:cs="Times New Roman"/>
          <w:sz w:val="20"/>
          <w:szCs w:val="20"/>
        </w:rPr>
      </w:pPr>
      <w:r w:rsidRPr="002F5AE5">
        <w:rPr>
          <w:rFonts w:ascii="Times New Roman" w:hAnsi="Times New Roman" w:cs="Times New Roman"/>
          <w:sz w:val="20"/>
          <w:szCs w:val="20"/>
        </w:rPr>
        <w:t>Step 6:</w:t>
      </w:r>
      <w:r w:rsidRPr="002F5AE5">
        <w:rPr>
          <w:rFonts w:ascii="Times New Roman" w:hAnsi="Times New Roman" w:cs="Times New Roman"/>
          <w:bCs/>
          <w:sz w:val="20"/>
          <w:szCs w:val="20"/>
        </w:rPr>
        <w:t xml:space="preserve"> Choose Install </w:t>
      </w:r>
      <w:r w:rsidR="002F5AE5" w:rsidRPr="002F5AE5">
        <w:rPr>
          <w:rFonts w:ascii="Times New Roman" w:hAnsi="Times New Roman" w:cs="Times New Roman"/>
          <w:bCs/>
          <w:sz w:val="20"/>
          <w:szCs w:val="20"/>
        </w:rPr>
        <w:t>now</w:t>
      </w:r>
      <w:r w:rsidRPr="002F5AE5">
        <w:rPr>
          <w:rFonts w:ascii="Times New Roman" w:hAnsi="Times New Roman" w:cs="Times New Roman"/>
          <w:bCs/>
          <w:sz w:val="20"/>
          <w:szCs w:val="20"/>
        </w:rPr>
        <w:t xml:space="preserve"> if you want to install Windows 7.</w:t>
      </w:r>
      <w:r w:rsidRPr="002F5AE5">
        <w:rPr>
          <w:rFonts w:ascii="Times New Roman" w:hAnsi="Times New Roman" w:cs="Times New Roman"/>
          <w:sz w:val="20"/>
          <w:szCs w:val="20"/>
        </w:rPr>
        <w:t xml:space="preserve"> Choose the Windows 7 version that you want to install in 'Select the operating system you want to </w:t>
      </w:r>
      <w:r w:rsidR="002F5AE5" w:rsidRPr="002F5AE5">
        <w:rPr>
          <w:rFonts w:ascii="Times New Roman" w:hAnsi="Times New Roman" w:cs="Times New Roman"/>
          <w:sz w:val="20"/>
          <w:szCs w:val="20"/>
        </w:rPr>
        <w:t xml:space="preserve">install’. </w:t>
      </w:r>
      <w:r w:rsidRPr="002F5AE5">
        <w:rPr>
          <w:rFonts w:ascii="Times New Roman" w:hAnsi="Times New Roman" w:cs="Times New Roman"/>
          <w:sz w:val="20"/>
          <w:szCs w:val="20"/>
        </w:rPr>
        <w:t>Here we choose Windows 7 Ultimate then click next (depending on your Windows DVD, this step is an option).</w:t>
      </w:r>
    </w:p>
    <w:p w14:paraId="2AF42B80" w14:textId="77777777" w:rsidR="008D0046" w:rsidRPr="00FD05B6" w:rsidRDefault="002F5AE5" w:rsidP="00CE487B">
      <w:pPr>
        <w:spacing w:line="240" w:lineRule="auto"/>
        <w:ind w:left="1440" w:firstLine="720"/>
        <w:rPr>
          <w:rFonts w:ascii="Times New Roman" w:hAnsi="Times New Roman" w:cs="Times New Roman"/>
          <w:b/>
          <w:sz w:val="24"/>
          <w:szCs w:val="24"/>
        </w:rPr>
      </w:pPr>
      <w:r>
        <w:rPr>
          <w:rFonts w:ascii="Times New Roman" w:hAnsi="Times New Roman" w:cs="Times New Roman"/>
          <w:b/>
          <w:sz w:val="24"/>
          <w:szCs w:val="24"/>
        </w:rPr>
        <w:t xml:space="preserve">   </w:t>
      </w:r>
      <w:r w:rsidR="008D0046" w:rsidRPr="00FD05B6">
        <w:rPr>
          <w:rFonts w:ascii="Times New Roman" w:hAnsi="Times New Roman" w:cs="Times New Roman"/>
          <w:b/>
          <w:noProof/>
          <w:sz w:val="24"/>
          <w:szCs w:val="24"/>
        </w:rPr>
        <w:drawing>
          <wp:inline distT="0" distB="0" distL="0" distR="0" wp14:anchorId="521F8490" wp14:editId="1E2D7A48">
            <wp:extent cx="3392661" cy="1736278"/>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srcRect/>
                    <a:stretch>
                      <a:fillRect/>
                    </a:stretch>
                  </pic:blipFill>
                  <pic:spPr bwMode="auto">
                    <a:xfrm>
                      <a:off x="0" y="0"/>
                      <a:ext cx="3395787" cy="1737878"/>
                    </a:xfrm>
                    <a:prstGeom prst="rect">
                      <a:avLst/>
                    </a:prstGeom>
                    <a:noFill/>
                    <a:ln w="9525">
                      <a:noFill/>
                      <a:miter lim="800000"/>
                      <a:headEnd/>
                      <a:tailEnd/>
                    </a:ln>
                  </pic:spPr>
                </pic:pic>
              </a:graphicData>
            </a:graphic>
          </wp:inline>
        </w:drawing>
      </w:r>
    </w:p>
    <w:p w14:paraId="743593C8" w14:textId="77777777" w:rsidR="008D0046" w:rsidRPr="002F5AE5" w:rsidRDefault="008D0046" w:rsidP="00CE487B">
      <w:pPr>
        <w:spacing w:line="240" w:lineRule="auto"/>
        <w:rPr>
          <w:rFonts w:ascii="Times New Roman" w:hAnsi="Times New Roman" w:cs="Times New Roman"/>
          <w:bCs/>
          <w:sz w:val="20"/>
          <w:szCs w:val="20"/>
        </w:rPr>
      </w:pPr>
      <w:r w:rsidRPr="002F5AE5">
        <w:rPr>
          <w:rFonts w:ascii="Times New Roman" w:hAnsi="Times New Roman" w:cs="Times New Roman"/>
          <w:bCs/>
          <w:sz w:val="20"/>
          <w:szCs w:val="20"/>
        </w:rPr>
        <w:t>STEP 7: Click 'I accept the license terms' in 'Please read the license' then click Next.</w:t>
      </w:r>
    </w:p>
    <w:p w14:paraId="46734808" w14:textId="77777777" w:rsidR="008D0046" w:rsidRPr="00FD05B6" w:rsidRDefault="008D0046" w:rsidP="00CE487B">
      <w:pPr>
        <w:spacing w:line="240" w:lineRule="auto"/>
        <w:ind w:left="1440" w:firstLine="720"/>
        <w:rPr>
          <w:rFonts w:ascii="Times New Roman" w:hAnsi="Times New Roman" w:cs="Times New Roman"/>
          <w:b/>
          <w:sz w:val="24"/>
          <w:szCs w:val="24"/>
        </w:rPr>
      </w:pPr>
      <w:r w:rsidRPr="00FD05B6">
        <w:rPr>
          <w:rFonts w:ascii="Times New Roman" w:hAnsi="Times New Roman" w:cs="Times New Roman"/>
          <w:b/>
          <w:noProof/>
          <w:sz w:val="24"/>
          <w:szCs w:val="24"/>
        </w:rPr>
        <w:lastRenderedPageBreak/>
        <w:drawing>
          <wp:inline distT="0" distB="0" distL="0" distR="0" wp14:anchorId="51B8DA32" wp14:editId="3B97994A">
            <wp:extent cx="3564615" cy="2013217"/>
            <wp:effectExtent l="19050" t="0" r="0"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srcRect/>
                    <a:stretch>
                      <a:fillRect/>
                    </a:stretch>
                  </pic:blipFill>
                  <pic:spPr bwMode="auto">
                    <a:xfrm>
                      <a:off x="0" y="0"/>
                      <a:ext cx="3567450" cy="2014818"/>
                    </a:xfrm>
                    <a:prstGeom prst="rect">
                      <a:avLst/>
                    </a:prstGeom>
                    <a:noFill/>
                    <a:ln w="9525">
                      <a:noFill/>
                      <a:miter lim="800000"/>
                      <a:headEnd/>
                      <a:tailEnd/>
                    </a:ln>
                  </pic:spPr>
                </pic:pic>
              </a:graphicData>
            </a:graphic>
          </wp:inline>
        </w:drawing>
      </w:r>
    </w:p>
    <w:p w14:paraId="4F9F35CB" w14:textId="77777777" w:rsidR="008D0046" w:rsidRPr="002F5AE5" w:rsidRDefault="008D0046" w:rsidP="00CE487B">
      <w:pPr>
        <w:spacing w:line="240" w:lineRule="auto"/>
        <w:jc w:val="both"/>
        <w:rPr>
          <w:rFonts w:ascii="Times New Roman" w:eastAsia="Times New Roman" w:hAnsi="Times New Roman" w:cs="Times New Roman"/>
          <w:bCs/>
          <w:color w:val="545454"/>
          <w:sz w:val="20"/>
          <w:szCs w:val="20"/>
        </w:rPr>
      </w:pPr>
      <w:r w:rsidRPr="002F5AE5">
        <w:rPr>
          <w:rFonts w:ascii="Times New Roman" w:eastAsia="Times New Roman" w:hAnsi="Times New Roman" w:cs="Times New Roman"/>
          <w:bCs/>
          <w:color w:val="545454"/>
          <w:sz w:val="20"/>
          <w:szCs w:val="20"/>
        </w:rPr>
        <w:t>Step 8: Choose 'Upgrade' in 'Which type of installation do you want' if you want to upgrade from an older Windows version to Windows 7, 'Custom (advance)' if you want to install a new version of Windows.</w:t>
      </w:r>
    </w:p>
    <w:p w14:paraId="29DF9340" w14:textId="77777777" w:rsidR="008D0046" w:rsidRPr="00FD05B6" w:rsidRDefault="008D0046" w:rsidP="00CE487B">
      <w:pPr>
        <w:spacing w:line="240" w:lineRule="auto"/>
        <w:ind w:left="1440" w:firstLine="720"/>
        <w:rPr>
          <w:rFonts w:ascii="Times New Roman" w:eastAsia="Times New Roman" w:hAnsi="Times New Roman" w:cs="Times New Roman"/>
          <w:b/>
          <w:bCs/>
          <w:color w:val="545454"/>
          <w:sz w:val="24"/>
          <w:szCs w:val="24"/>
        </w:rPr>
      </w:pPr>
      <w:r w:rsidRPr="00FD05B6">
        <w:rPr>
          <w:rFonts w:ascii="Times New Roman" w:eastAsia="Times New Roman" w:hAnsi="Times New Roman" w:cs="Times New Roman"/>
          <w:b/>
          <w:bCs/>
          <w:noProof/>
          <w:color w:val="545454"/>
          <w:sz w:val="24"/>
          <w:szCs w:val="24"/>
        </w:rPr>
        <w:drawing>
          <wp:inline distT="0" distB="0" distL="0" distR="0" wp14:anchorId="41E07FA7" wp14:editId="5C8E065A">
            <wp:extent cx="3499031" cy="2151529"/>
            <wp:effectExtent l="19050" t="0" r="6169"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srcRect/>
                    <a:stretch>
                      <a:fillRect/>
                    </a:stretch>
                  </pic:blipFill>
                  <pic:spPr bwMode="auto">
                    <a:xfrm>
                      <a:off x="0" y="0"/>
                      <a:ext cx="3498514" cy="2151211"/>
                    </a:xfrm>
                    <a:prstGeom prst="rect">
                      <a:avLst/>
                    </a:prstGeom>
                    <a:noFill/>
                    <a:ln w="9525">
                      <a:noFill/>
                      <a:miter lim="800000"/>
                      <a:headEnd/>
                      <a:tailEnd/>
                    </a:ln>
                  </pic:spPr>
                </pic:pic>
              </a:graphicData>
            </a:graphic>
          </wp:inline>
        </w:drawing>
      </w:r>
    </w:p>
    <w:p w14:paraId="0120C450" w14:textId="77777777" w:rsidR="008D0046" w:rsidRPr="002F5AE5" w:rsidRDefault="008D0046" w:rsidP="00CE487B">
      <w:pPr>
        <w:spacing w:line="240" w:lineRule="auto"/>
        <w:rPr>
          <w:rFonts w:ascii="Times New Roman" w:eastAsia="Times New Roman" w:hAnsi="Times New Roman" w:cs="Times New Roman"/>
          <w:bCs/>
          <w:sz w:val="20"/>
          <w:szCs w:val="20"/>
        </w:rPr>
      </w:pPr>
      <w:r w:rsidRPr="002F5AE5">
        <w:rPr>
          <w:rFonts w:ascii="Times New Roman" w:hAnsi="Times New Roman" w:cs="Times New Roman"/>
          <w:bCs/>
          <w:sz w:val="20"/>
          <w:szCs w:val="20"/>
        </w:rPr>
        <w:t>Step 9: Choose Partition for installation, if your computer has only one hard disk, it will be easy for selection, but if it has some Partition, you will have to consider which Partition to choose.</w:t>
      </w:r>
    </w:p>
    <w:p w14:paraId="6117DE2B" w14:textId="77777777" w:rsidR="008D0046" w:rsidRPr="00FD05B6" w:rsidRDefault="008D0046" w:rsidP="00CE487B">
      <w:pPr>
        <w:spacing w:line="240" w:lineRule="auto"/>
        <w:ind w:left="1440" w:firstLine="720"/>
        <w:rPr>
          <w:rFonts w:ascii="Times New Roman" w:eastAsia="Times New Roman" w:hAnsi="Times New Roman" w:cs="Times New Roman"/>
          <w:b/>
          <w:bCs/>
          <w:color w:val="545454"/>
          <w:sz w:val="24"/>
          <w:szCs w:val="24"/>
        </w:rPr>
      </w:pPr>
      <w:r w:rsidRPr="00FD05B6">
        <w:rPr>
          <w:rFonts w:ascii="Times New Roman" w:eastAsia="Times New Roman" w:hAnsi="Times New Roman" w:cs="Times New Roman"/>
          <w:b/>
          <w:bCs/>
          <w:noProof/>
          <w:color w:val="545454"/>
          <w:sz w:val="24"/>
          <w:szCs w:val="24"/>
        </w:rPr>
        <w:drawing>
          <wp:inline distT="0" distB="0" distL="0" distR="0" wp14:anchorId="4F969EFC" wp14:editId="605DFFCA">
            <wp:extent cx="3730758" cy="2165459"/>
            <wp:effectExtent l="19050" t="0" r="3042" b="0"/>
            <wp:docPr id="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srcRect/>
                    <a:stretch>
                      <a:fillRect/>
                    </a:stretch>
                  </pic:blipFill>
                  <pic:spPr bwMode="auto">
                    <a:xfrm>
                      <a:off x="0" y="0"/>
                      <a:ext cx="3738643" cy="2170036"/>
                    </a:xfrm>
                    <a:prstGeom prst="rect">
                      <a:avLst/>
                    </a:prstGeom>
                    <a:noFill/>
                    <a:ln w="9525">
                      <a:noFill/>
                      <a:miter lim="800000"/>
                      <a:headEnd/>
                      <a:tailEnd/>
                    </a:ln>
                  </pic:spPr>
                </pic:pic>
              </a:graphicData>
            </a:graphic>
          </wp:inline>
        </w:drawing>
      </w:r>
    </w:p>
    <w:p w14:paraId="6BB2FECC" w14:textId="77777777" w:rsidR="008D0046" w:rsidRPr="00FD05B6" w:rsidRDefault="008D0046" w:rsidP="00CE487B">
      <w:pPr>
        <w:spacing w:line="240" w:lineRule="auto"/>
        <w:rPr>
          <w:rFonts w:ascii="Times New Roman" w:eastAsia="Times New Roman" w:hAnsi="Times New Roman" w:cs="Times New Roman"/>
          <w:b/>
          <w:bCs/>
          <w:color w:val="545454"/>
          <w:sz w:val="24"/>
          <w:szCs w:val="24"/>
        </w:rPr>
      </w:pPr>
    </w:p>
    <w:p w14:paraId="4CE5C1FC" w14:textId="77777777" w:rsidR="008D0046" w:rsidRPr="002F5AE5" w:rsidRDefault="008D0046" w:rsidP="00CE487B">
      <w:pPr>
        <w:spacing w:line="240" w:lineRule="auto"/>
        <w:rPr>
          <w:rFonts w:ascii="Times New Roman" w:hAnsi="Times New Roman" w:cs="Times New Roman"/>
          <w:color w:val="545454"/>
          <w:sz w:val="20"/>
          <w:szCs w:val="20"/>
        </w:rPr>
      </w:pPr>
      <w:r w:rsidRPr="002F5AE5">
        <w:rPr>
          <w:rFonts w:ascii="Times New Roman" w:hAnsi="Times New Roman" w:cs="Times New Roman"/>
          <w:bCs/>
          <w:color w:val="545454"/>
          <w:sz w:val="20"/>
          <w:szCs w:val="20"/>
        </w:rPr>
        <w:t>Step 10: Wait for Installing Windows to progress.</w:t>
      </w:r>
      <w:r w:rsidRPr="002F5AE5">
        <w:rPr>
          <w:rFonts w:ascii="Times New Roman" w:hAnsi="Times New Roman" w:cs="Times New Roman"/>
          <w:color w:val="545454"/>
          <w:sz w:val="20"/>
          <w:szCs w:val="20"/>
        </w:rPr>
        <w:t xml:space="preserve"> Your computer might be restarted during the process.</w:t>
      </w:r>
    </w:p>
    <w:p w14:paraId="254FAD5A" w14:textId="77777777" w:rsidR="008D0046" w:rsidRPr="00FD05B6" w:rsidRDefault="008D0046" w:rsidP="00CE487B">
      <w:pPr>
        <w:spacing w:line="240" w:lineRule="auto"/>
        <w:rPr>
          <w:rFonts w:ascii="Times New Roman" w:hAnsi="Times New Roman" w:cs="Times New Roman"/>
          <w:b/>
          <w:sz w:val="24"/>
          <w:szCs w:val="24"/>
        </w:rPr>
      </w:pPr>
      <w:r w:rsidRPr="00FD05B6">
        <w:rPr>
          <w:rFonts w:ascii="Times New Roman" w:hAnsi="Times New Roman" w:cs="Times New Roman"/>
          <w:b/>
          <w:noProof/>
          <w:sz w:val="24"/>
          <w:szCs w:val="24"/>
        </w:rPr>
        <w:lastRenderedPageBreak/>
        <w:drawing>
          <wp:inline distT="0" distB="0" distL="0" distR="0" wp14:anchorId="112AC4D9" wp14:editId="30CE71DB">
            <wp:extent cx="2469465" cy="1413862"/>
            <wp:effectExtent l="19050" t="0" r="7035" b="0"/>
            <wp:docPr id="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srcRect/>
                    <a:stretch>
                      <a:fillRect/>
                    </a:stretch>
                  </pic:blipFill>
                  <pic:spPr bwMode="auto">
                    <a:xfrm>
                      <a:off x="0" y="0"/>
                      <a:ext cx="2470404" cy="1414400"/>
                    </a:xfrm>
                    <a:prstGeom prst="rect">
                      <a:avLst/>
                    </a:prstGeom>
                    <a:noFill/>
                    <a:ln w="9525">
                      <a:noFill/>
                      <a:miter lim="800000"/>
                      <a:headEnd/>
                      <a:tailEnd/>
                    </a:ln>
                  </pic:spPr>
                </pic:pic>
              </a:graphicData>
            </a:graphic>
          </wp:inline>
        </w:drawing>
      </w:r>
      <w:r>
        <w:rPr>
          <w:rFonts w:ascii="Times New Roman" w:hAnsi="Times New Roman" w:cs="Times New Roman"/>
          <w:b/>
          <w:sz w:val="24"/>
          <w:szCs w:val="24"/>
        </w:rPr>
        <w:t xml:space="preserve">     </w:t>
      </w:r>
      <w:r w:rsidRPr="00BD3997">
        <w:rPr>
          <w:rFonts w:ascii="Times New Roman" w:hAnsi="Times New Roman" w:cs="Times New Roman"/>
          <w:b/>
          <w:noProof/>
          <w:sz w:val="24"/>
          <w:szCs w:val="24"/>
        </w:rPr>
        <w:drawing>
          <wp:inline distT="0" distB="0" distL="0" distR="0" wp14:anchorId="7AF29ACC" wp14:editId="482985CF">
            <wp:extent cx="2639054" cy="1398494"/>
            <wp:effectExtent l="19050" t="0" r="8896" b="0"/>
            <wp:docPr id="53" name="Picture 13"/>
            <wp:cNvGraphicFramePr/>
            <a:graphic xmlns:a="http://schemas.openxmlformats.org/drawingml/2006/main">
              <a:graphicData uri="http://schemas.openxmlformats.org/drawingml/2006/picture">
                <pic:pic xmlns:pic="http://schemas.openxmlformats.org/drawingml/2006/picture">
                  <pic:nvPicPr>
                    <pic:cNvPr id="55300" name="Picture 4"/>
                    <pic:cNvPicPr>
                      <a:picLocks noChangeAspect="1" noChangeArrowheads="1"/>
                    </pic:cNvPicPr>
                  </pic:nvPicPr>
                  <pic:blipFill>
                    <a:blip r:embed="rId54" cstate="print"/>
                    <a:srcRect/>
                    <a:stretch>
                      <a:fillRect/>
                    </a:stretch>
                  </pic:blipFill>
                  <pic:spPr bwMode="auto">
                    <a:xfrm>
                      <a:off x="0" y="0"/>
                      <a:ext cx="2645671" cy="1402000"/>
                    </a:xfrm>
                    <a:prstGeom prst="rect">
                      <a:avLst/>
                    </a:prstGeom>
                    <a:solidFill>
                      <a:srgbClr val="FFFFFF"/>
                    </a:solidFill>
                    <a:ln w="9525">
                      <a:noFill/>
                      <a:miter lim="800000"/>
                      <a:headEnd/>
                      <a:tailEnd/>
                    </a:ln>
                  </pic:spPr>
                </pic:pic>
              </a:graphicData>
            </a:graphic>
          </wp:inline>
        </w:drawing>
      </w:r>
    </w:p>
    <w:p w14:paraId="7CBA1023" w14:textId="77777777" w:rsidR="008D0046" w:rsidRPr="002F5AE5" w:rsidRDefault="008D0046" w:rsidP="00CE487B">
      <w:pPr>
        <w:spacing w:line="240" w:lineRule="auto"/>
        <w:jc w:val="both"/>
        <w:rPr>
          <w:rFonts w:ascii="Times New Roman" w:hAnsi="Times New Roman" w:cs="Times New Roman"/>
          <w:bCs/>
          <w:color w:val="545454"/>
          <w:sz w:val="20"/>
          <w:szCs w:val="20"/>
        </w:rPr>
      </w:pPr>
      <w:r w:rsidRPr="002F5AE5">
        <w:rPr>
          <w:rFonts w:ascii="Times New Roman" w:hAnsi="Times New Roman" w:cs="Times New Roman"/>
          <w:bCs/>
          <w:color w:val="545454"/>
          <w:sz w:val="20"/>
          <w:szCs w:val="20"/>
        </w:rPr>
        <w:t>Step11: The third and fourth step will also complete instantly like the first step.</w:t>
      </w:r>
      <w:r w:rsidRPr="002F5AE5">
        <w:rPr>
          <w:rFonts w:ascii="Arial" w:eastAsia="SimSun" w:hAnsi="Arial" w:cs="+mj-cs"/>
          <w:color w:val="000000"/>
          <w:sz w:val="20"/>
          <w:szCs w:val="20"/>
        </w:rPr>
        <w:t xml:space="preserve"> </w:t>
      </w:r>
      <w:r w:rsidRPr="002F5AE5">
        <w:rPr>
          <w:rFonts w:ascii="Times New Roman" w:hAnsi="Times New Roman" w:cs="Times New Roman"/>
          <w:bCs/>
          <w:color w:val="545454"/>
          <w:sz w:val="20"/>
          <w:szCs w:val="20"/>
        </w:rPr>
        <w:t>After that it will automatically restart after 15 seconds and continue the setup. You can also click Restart now to restart without any delays.</w:t>
      </w:r>
    </w:p>
    <w:p w14:paraId="090A02A2" w14:textId="77777777" w:rsidR="008D0046" w:rsidRDefault="002F5AE5" w:rsidP="00CE487B">
      <w:pPr>
        <w:spacing w:line="240" w:lineRule="auto"/>
        <w:rPr>
          <w:rFonts w:ascii="Times New Roman" w:hAnsi="Times New Roman" w:cs="Times New Roman"/>
          <w:b/>
          <w:bCs/>
          <w:color w:val="545454"/>
          <w:sz w:val="24"/>
          <w:szCs w:val="24"/>
        </w:rPr>
      </w:pPr>
      <w:r>
        <w:rPr>
          <w:rFonts w:ascii="Times New Roman" w:hAnsi="Times New Roman" w:cs="Times New Roman"/>
          <w:b/>
          <w:bCs/>
          <w:color w:val="545454"/>
          <w:sz w:val="24"/>
          <w:szCs w:val="24"/>
        </w:rPr>
        <w:t xml:space="preserve">            </w:t>
      </w:r>
      <w:r w:rsidR="008D0046" w:rsidRPr="00BD3997">
        <w:rPr>
          <w:rFonts w:ascii="Times New Roman" w:hAnsi="Times New Roman" w:cs="Times New Roman"/>
          <w:b/>
          <w:bCs/>
          <w:noProof/>
          <w:color w:val="545454"/>
          <w:sz w:val="24"/>
          <w:szCs w:val="24"/>
        </w:rPr>
        <w:drawing>
          <wp:inline distT="0" distB="0" distL="0" distR="0" wp14:anchorId="7BFF4038" wp14:editId="0A4FA560">
            <wp:extent cx="4821891" cy="1582911"/>
            <wp:effectExtent l="19050" t="0" r="0" b="0"/>
            <wp:docPr id="54" name="Picture 4"/>
            <wp:cNvGraphicFramePr/>
            <a:graphic xmlns:a="http://schemas.openxmlformats.org/drawingml/2006/main">
              <a:graphicData uri="http://schemas.openxmlformats.org/drawingml/2006/picture">
                <pic:pic xmlns:pic="http://schemas.openxmlformats.org/drawingml/2006/picture">
                  <pic:nvPicPr>
                    <pic:cNvPr id="56324" name="Picture 4"/>
                    <pic:cNvPicPr>
                      <a:picLocks noChangeAspect="1" noChangeArrowheads="1"/>
                    </pic:cNvPicPr>
                  </pic:nvPicPr>
                  <pic:blipFill>
                    <a:blip r:embed="rId55"/>
                    <a:srcRect/>
                    <a:stretch>
                      <a:fillRect/>
                    </a:stretch>
                  </pic:blipFill>
                  <pic:spPr bwMode="auto">
                    <a:xfrm>
                      <a:off x="0" y="0"/>
                      <a:ext cx="4830890" cy="1585865"/>
                    </a:xfrm>
                    <a:prstGeom prst="rect">
                      <a:avLst/>
                    </a:prstGeom>
                    <a:solidFill>
                      <a:srgbClr val="FFFFFF"/>
                    </a:solidFill>
                    <a:ln w="9525">
                      <a:noFill/>
                      <a:miter lim="800000"/>
                      <a:headEnd/>
                      <a:tailEnd/>
                    </a:ln>
                  </pic:spPr>
                </pic:pic>
              </a:graphicData>
            </a:graphic>
          </wp:inline>
        </w:drawing>
      </w:r>
    </w:p>
    <w:p w14:paraId="6013B453" w14:textId="77777777" w:rsidR="008D0046" w:rsidRDefault="008D0046" w:rsidP="00CE487B">
      <w:pPr>
        <w:spacing w:line="240" w:lineRule="auto"/>
        <w:rPr>
          <w:rFonts w:ascii="Times New Roman" w:hAnsi="Times New Roman" w:cs="Times New Roman"/>
          <w:b/>
          <w:bCs/>
          <w:color w:val="545454"/>
          <w:sz w:val="24"/>
          <w:szCs w:val="24"/>
        </w:rPr>
      </w:pPr>
      <w:r>
        <w:rPr>
          <w:rFonts w:ascii="Times New Roman" w:hAnsi="Times New Roman" w:cs="Times New Roman"/>
          <w:b/>
          <w:bCs/>
          <w:color w:val="545454"/>
          <w:sz w:val="24"/>
          <w:szCs w:val="24"/>
        </w:rPr>
        <w:t xml:space="preserve">      </w:t>
      </w:r>
      <w:r w:rsidRPr="00BD3997">
        <w:rPr>
          <w:rFonts w:ascii="Times New Roman" w:hAnsi="Times New Roman" w:cs="Times New Roman"/>
          <w:b/>
          <w:bCs/>
          <w:noProof/>
          <w:color w:val="545454"/>
          <w:sz w:val="24"/>
          <w:szCs w:val="24"/>
        </w:rPr>
        <w:drawing>
          <wp:inline distT="0" distB="0" distL="0" distR="0" wp14:anchorId="2C87FF43" wp14:editId="78586755">
            <wp:extent cx="2642230" cy="1267865"/>
            <wp:effectExtent l="19050" t="0" r="5720" b="0"/>
            <wp:docPr id="55" name="Picture 14"/>
            <wp:cNvGraphicFramePr/>
            <a:graphic xmlns:a="http://schemas.openxmlformats.org/drawingml/2006/main">
              <a:graphicData uri="http://schemas.openxmlformats.org/drawingml/2006/picture">
                <pic:pic xmlns:pic="http://schemas.openxmlformats.org/drawingml/2006/picture">
                  <pic:nvPicPr>
                    <pic:cNvPr id="57348" name="Picture 4"/>
                    <pic:cNvPicPr>
                      <a:picLocks noChangeAspect="1" noChangeArrowheads="1"/>
                    </pic:cNvPicPr>
                  </pic:nvPicPr>
                  <pic:blipFill>
                    <a:blip r:embed="rId56" cstate="print"/>
                    <a:srcRect/>
                    <a:stretch>
                      <a:fillRect/>
                    </a:stretch>
                  </pic:blipFill>
                  <pic:spPr bwMode="auto">
                    <a:xfrm>
                      <a:off x="0" y="0"/>
                      <a:ext cx="2647935" cy="1270603"/>
                    </a:xfrm>
                    <a:prstGeom prst="rect">
                      <a:avLst/>
                    </a:prstGeom>
                    <a:solidFill>
                      <a:srgbClr val="FFFFFF"/>
                    </a:solidFill>
                    <a:ln w="9525">
                      <a:noFill/>
                      <a:miter lim="800000"/>
                      <a:headEnd/>
                      <a:tailEnd/>
                    </a:ln>
                    <a:effectLst/>
                  </pic:spPr>
                </pic:pic>
              </a:graphicData>
            </a:graphic>
          </wp:inline>
        </w:drawing>
      </w:r>
      <w:r>
        <w:rPr>
          <w:rFonts w:ascii="Times New Roman" w:hAnsi="Times New Roman" w:cs="Times New Roman"/>
          <w:b/>
          <w:bCs/>
          <w:color w:val="545454"/>
          <w:sz w:val="24"/>
          <w:szCs w:val="24"/>
        </w:rPr>
        <w:t xml:space="preserve">         </w:t>
      </w:r>
      <w:r w:rsidRPr="00BD3997">
        <w:rPr>
          <w:rFonts w:ascii="Times New Roman" w:hAnsi="Times New Roman" w:cs="Times New Roman"/>
          <w:b/>
          <w:bCs/>
          <w:noProof/>
          <w:color w:val="545454"/>
          <w:sz w:val="24"/>
          <w:szCs w:val="24"/>
        </w:rPr>
        <w:drawing>
          <wp:inline distT="0" distB="0" distL="0" distR="0" wp14:anchorId="72811858" wp14:editId="5D8FDA88">
            <wp:extent cx="2600169" cy="1290917"/>
            <wp:effectExtent l="19050" t="0" r="0" b="0"/>
            <wp:docPr id="56" name="Picture 16"/>
            <wp:cNvGraphicFramePr/>
            <a:graphic xmlns:a="http://schemas.openxmlformats.org/drawingml/2006/main">
              <a:graphicData uri="http://schemas.openxmlformats.org/drawingml/2006/picture">
                <pic:pic xmlns:pic="http://schemas.openxmlformats.org/drawingml/2006/picture">
                  <pic:nvPicPr>
                    <pic:cNvPr id="58372" name="Picture 4"/>
                    <pic:cNvPicPr>
                      <a:picLocks noChangeAspect="1" noChangeArrowheads="1"/>
                    </pic:cNvPicPr>
                  </pic:nvPicPr>
                  <pic:blipFill>
                    <a:blip r:embed="rId57" cstate="print"/>
                    <a:srcRect/>
                    <a:stretch>
                      <a:fillRect/>
                    </a:stretch>
                  </pic:blipFill>
                  <pic:spPr bwMode="auto">
                    <a:xfrm>
                      <a:off x="0" y="0"/>
                      <a:ext cx="2601699" cy="1291676"/>
                    </a:xfrm>
                    <a:prstGeom prst="rect">
                      <a:avLst/>
                    </a:prstGeom>
                    <a:solidFill>
                      <a:srgbClr val="FFFFFF"/>
                    </a:solidFill>
                    <a:ln w="9525">
                      <a:noFill/>
                      <a:miter lim="800000"/>
                      <a:headEnd/>
                      <a:tailEnd/>
                    </a:ln>
                    <a:effectLst/>
                  </pic:spPr>
                </pic:pic>
              </a:graphicData>
            </a:graphic>
          </wp:inline>
        </w:drawing>
      </w:r>
    </w:p>
    <w:p w14:paraId="6EF9CC2F" w14:textId="77777777" w:rsidR="008D0046" w:rsidRPr="002F5AE5" w:rsidRDefault="008D0046" w:rsidP="00CE487B">
      <w:pPr>
        <w:spacing w:line="240" w:lineRule="auto"/>
        <w:rPr>
          <w:rFonts w:ascii="Times New Roman" w:hAnsi="Times New Roman" w:cs="Times New Roman"/>
          <w:sz w:val="20"/>
          <w:szCs w:val="20"/>
        </w:rPr>
      </w:pPr>
      <w:r w:rsidRPr="002F5AE5">
        <w:rPr>
          <w:rFonts w:ascii="Times New Roman" w:hAnsi="Times New Roman" w:cs="Times New Roman"/>
          <w:sz w:val="20"/>
          <w:szCs w:val="20"/>
        </w:rPr>
        <w:t>Step 12: After restarting for the first time, it will continue the setup. This is the last step so it will take the most time than the previous steps.</w:t>
      </w:r>
    </w:p>
    <w:p w14:paraId="001B26D5" w14:textId="77777777" w:rsidR="008D0046" w:rsidRDefault="008D0046" w:rsidP="00CE487B">
      <w:pPr>
        <w:spacing w:line="240" w:lineRule="auto"/>
        <w:rPr>
          <w:rFonts w:ascii="Times New Roman" w:hAnsi="Times New Roman" w:cs="Times New Roman"/>
          <w:b/>
          <w:bCs/>
          <w:color w:val="545454"/>
          <w:sz w:val="24"/>
          <w:szCs w:val="24"/>
        </w:rPr>
      </w:pPr>
      <w:r>
        <w:rPr>
          <w:rFonts w:ascii="Times New Roman" w:hAnsi="Times New Roman" w:cs="Times New Roman"/>
          <w:b/>
          <w:bCs/>
          <w:color w:val="545454"/>
          <w:sz w:val="24"/>
          <w:szCs w:val="24"/>
        </w:rPr>
        <w:t xml:space="preserve">  </w:t>
      </w:r>
      <w:r w:rsidRPr="00BC14F5">
        <w:rPr>
          <w:rFonts w:ascii="Times New Roman" w:hAnsi="Times New Roman" w:cs="Times New Roman"/>
          <w:b/>
          <w:bCs/>
          <w:noProof/>
          <w:color w:val="545454"/>
          <w:sz w:val="24"/>
          <w:szCs w:val="24"/>
        </w:rPr>
        <w:drawing>
          <wp:inline distT="0" distB="0" distL="0" distR="0" wp14:anchorId="72BF8944" wp14:editId="3901EB31">
            <wp:extent cx="2636129" cy="2066192"/>
            <wp:effectExtent l="19050" t="0" r="0" b="0"/>
            <wp:docPr id="57" name="Picture 13"/>
            <wp:cNvGraphicFramePr/>
            <a:graphic xmlns:a="http://schemas.openxmlformats.org/drawingml/2006/main">
              <a:graphicData uri="http://schemas.openxmlformats.org/drawingml/2006/picture">
                <pic:pic xmlns:pic="http://schemas.openxmlformats.org/drawingml/2006/picture">
                  <pic:nvPicPr>
                    <pic:cNvPr id="55300" name="Picture 4"/>
                    <pic:cNvPicPr>
                      <a:picLocks noChangeAspect="1" noChangeArrowheads="1"/>
                    </pic:cNvPicPr>
                  </pic:nvPicPr>
                  <pic:blipFill>
                    <a:blip r:embed="rId58"/>
                    <a:srcRect/>
                    <a:stretch>
                      <a:fillRect/>
                    </a:stretch>
                  </pic:blipFill>
                  <pic:spPr bwMode="auto">
                    <a:xfrm>
                      <a:off x="0" y="0"/>
                      <a:ext cx="2645671" cy="2073671"/>
                    </a:xfrm>
                    <a:prstGeom prst="rect">
                      <a:avLst/>
                    </a:prstGeom>
                    <a:solidFill>
                      <a:srgbClr val="FFFFFF"/>
                    </a:solidFill>
                    <a:ln w="9525">
                      <a:noFill/>
                      <a:miter lim="800000"/>
                      <a:headEnd/>
                      <a:tailEnd/>
                    </a:ln>
                  </pic:spPr>
                </pic:pic>
              </a:graphicData>
            </a:graphic>
          </wp:inline>
        </w:drawing>
      </w:r>
      <w:r>
        <w:rPr>
          <w:rFonts w:ascii="Times New Roman" w:hAnsi="Times New Roman" w:cs="Times New Roman"/>
          <w:b/>
          <w:bCs/>
          <w:color w:val="545454"/>
          <w:sz w:val="24"/>
          <w:szCs w:val="24"/>
        </w:rPr>
        <w:t xml:space="preserve">       </w:t>
      </w:r>
      <w:r w:rsidRPr="0057354A">
        <w:rPr>
          <w:rFonts w:ascii="Times New Roman" w:hAnsi="Times New Roman" w:cs="Times New Roman"/>
          <w:b/>
          <w:bCs/>
          <w:noProof/>
          <w:color w:val="545454"/>
          <w:sz w:val="24"/>
          <w:szCs w:val="24"/>
        </w:rPr>
        <w:drawing>
          <wp:inline distT="0" distB="0" distL="0" distR="0" wp14:anchorId="19A88973" wp14:editId="71ADC1AA">
            <wp:extent cx="2776904" cy="2110154"/>
            <wp:effectExtent l="19050" t="0" r="4396" b="0"/>
            <wp:docPr id="58" name="Picture 4"/>
            <wp:cNvGraphicFramePr/>
            <a:graphic xmlns:a="http://schemas.openxmlformats.org/drawingml/2006/main">
              <a:graphicData uri="http://schemas.openxmlformats.org/drawingml/2006/picture">
                <pic:pic xmlns:pic="http://schemas.openxmlformats.org/drawingml/2006/picture">
                  <pic:nvPicPr>
                    <pic:cNvPr id="56324" name="Picture 4"/>
                    <pic:cNvPicPr>
                      <a:picLocks noChangeAspect="1" noChangeArrowheads="1"/>
                    </pic:cNvPicPr>
                  </pic:nvPicPr>
                  <pic:blipFill>
                    <a:blip r:embed="rId55"/>
                    <a:srcRect/>
                    <a:stretch>
                      <a:fillRect/>
                    </a:stretch>
                  </pic:blipFill>
                  <pic:spPr bwMode="auto">
                    <a:xfrm>
                      <a:off x="0" y="0"/>
                      <a:ext cx="2777588" cy="2110674"/>
                    </a:xfrm>
                    <a:prstGeom prst="rect">
                      <a:avLst/>
                    </a:prstGeom>
                    <a:solidFill>
                      <a:srgbClr val="FFFFFF"/>
                    </a:solidFill>
                    <a:ln w="9525">
                      <a:noFill/>
                      <a:miter lim="800000"/>
                      <a:headEnd/>
                      <a:tailEnd/>
                    </a:ln>
                  </pic:spPr>
                </pic:pic>
              </a:graphicData>
            </a:graphic>
          </wp:inline>
        </w:drawing>
      </w:r>
    </w:p>
    <w:p w14:paraId="2CAD6151" w14:textId="77777777" w:rsidR="008D0046" w:rsidRDefault="008D0046" w:rsidP="00CE487B">
      <w:pPr>
        <w:spacing w:line="240" w:lineRule="auto"/>
        <w:rPr>
          <w:rFonts w:ascii="Times New Roman" w:hAnsi="Times New Roman" w:cs="Times New Roman"/>
          <w:b/>
          <w:bCs/>
          <w:color w:val="545454"/>
          <w:sz w:val="24"/>
          <w:szCs w:val="24"/>
        </w:rPr>
      </w:pPr>
    </w:p>
    <w:p w14:paraId="127B3327" w14:textId="77777777" w:rsidR="008D0046" w:rsidRDefault="008D0046" w:rsidP="00CE487B">
      <w:pPr>
        <w:spacing w:line="240" w:lineRule="auto"/>
        <w:rPr>
          <w:rFonts w:ascii="Times New Roman" w:hAnsi="Times New Roman" w:cs="Times New Roman"/>
          <w:b/>
          <w:bCs/>
          <w:color w:val="545454"/>
          <w:sz w:val="24"/>
          <w:szCs w:val="24"/>
        </w:rPr>
      </w:pPr>
    </w:p>
    <w:p w14:paraId="1B660F0D" w14:textId="77777777" w:rsidR="008D0046" w:rsidRDefault="008D0046" w:rsidP="00CE487B">
      <w:pPr>
        <w:spacing w:line="240" w:lineRule="auto"/>
        <w:rPr>
          <w:rFonts w:ascii="Times New Roman" w:hAnsi="Times New Roman" w:cs="Times New Roman"/>
          <w:b/>
          <w:bCs/>
          <w:color w:val="545454"/>
          <w:sz w:val="24"/>
          <w:szCs w:val="24"/>
        </w:rPr>
      </w:pPr>
      <w:r w:rsidRPr="006A521E">
        <w:rPr>
          <w:rFonts w:ascii="Times New Roman" w:hAnsi="Times New Roman" w:cs="Times New Roman"/>
          <w:b/>
          <w:bCs/>
          <w:noProof/>
          <w:color w:val="545454"/>
          <w:sz w:val="24"/>
          <w:szCs w:val="24"/>
        </w:rPr>
        <w:lastRenderedPageBreak/>
        <w:drawing>
          <wp:inline distT="0" distB="0" distL="0" distR="0" wp14:anchorId="31EB7C23" wp14:editId="32061B6A">
            <wp:extent cx="2592265" cy="1956586"/>
            <wp:effectExtent l="19050" t="0" r="0" b="0"/>
            <wp:docPr id="59" name="Picture 3"/>
            <wp:cNvGraphicFramePr/>
            <a:graphic xmlns:a="http://schemas.openxmlformats.org/drawingml/2006/main">
              <a:graphicData uri="http://schemas.openxmlformats.org/drawingml/2006/picture">
                <pic:pic xmlns:pic="http://schemas.openxmlformats.org/drawingml/2006/picture">
                  <pic:nvPicPr>
                    <pic:cNvPr id="69636" name="Picture 4"/>
                    <pic:cNvPicPr>
                      <a:picLocks noChangeAspect="1" noChangeArrowheads="1"/>
                    </pic:cNvPicPr>
                  </pic:nvPicPr>
                  <pic:blipFill>
                    <a:blip r:embed="rId59" cstate="print"/>
                    <a:srcRect/>
                    <a:stretch>
                      <a:fillRect/>
                    </a:stretch>
                  </pic:blipFill>
                  <pic:spPr bwMode="auto">
                    <a:xfrm>
                      <a:off x="0" y="0"/>
                      <a:ext cx="2592904" cy="1957068"/>
                    </a:xfrm>
                    <a:prstGeom prst="rect">
                      <a:avLst/>
                    </a:prstGeom>
                    <a:solidFill>
                      <a:srgbClr val="FFFFFF"/>
                    </a:solidFill>
                    <a:ln w="9525">
                      <a:noFill/>
                      <a:miter lim="800000"/>
                      <a:headEnd/>
                      <a:tailEnd/>
                    </a:ln>
                    <a:effectLst/>
                  </pic:spPr>
                </pic:pic>
              </a:graphicData>
            </a:graphic>
          </wp:inline>
        </w:drawing>
      </w:r>
      <w:r>
        <w:rPr>
          <w:rFonts w:ascii="Times New Roman" w:hAnsi="Times New Roman" w:cs="Times New Roman"/>
          <w:b/>
          <w:bCs/>
          <w:color w:val="545454"/>
          <w:sz w:val="24"/>
          <w:szCs w:val="24"/>
        </w:rPr>
        <w:t xml:space="preserve">    </w:t>
      </w:r>
      <w:r w:rsidRPr="006A521E">
        <w:rPr>
          <w:rFonts w:ascii="Times New Roman" w:hAnsi="Times New Roman" w:cs="Times New Roman"/>
          <w:b/>
          <w:bCs/>
          <w:noProof/>
          <w:color w:val="545454"/>
          <w:sz w:val="24"/>
          <w:szCs w:val="24"/>
        </w:rPr>
        <w:drawing>
          <wp:inline distT="0" distB="0" distL="0" distR="0" wp14:anchorId="2F567D09" wp14:editId="24079FB5">
            <wp:extent cx="2495550" cy="1960685"/>
            <wp:effectExtent l="19050" t="0" r="0" b="0"/>
            <wp:docPr id="60" name="Picture 2"/>
            <wp:cNvGraphicFramePr/>
            <a:graphic xmlns:a="http://schemas.openxmlformats.org/drawingml/2006/main">
              <a:graphicData uri="http://schemas.openxmlformats.org/drawingml/2006/picture">
                <pic:pic xmlns:pic="http://schemas.openxmlformats.org/drawingml/2006/picture">
                  <pic:nvPicPr>
                    <pic:cNvPr id="70660" name="Picture 4"/>
                    <pic:cNvPicPr>
                      <a:picLocks noChangeAspect="1" noChangeArrowheads="1"/>
                    </pic:cNvPicPr>
                  </pic:nvPicPr>
                  <pic:blipFill>
                    <a:blip r:embed="rId60"/>
                    <a:srcRect/>
                    <a:stretch>
                      <a:fillRect/>
                    </a:stretch>
                  </pic:blipFill>
                  <pic:spPr bwMode="auto">
                    <a:xfrm>
                      <a:off x="0" y="0"/>
                      <a:ext cx="2496165" cy="1961168"/>
                    </a:xfrm>
                    <a:prstGeom prst="rect">
                      <a:avLst/>
                    </a:prstGeom>
                    <a:solidFill>
                      <a:srgbClr val="FFFFFF"/>
                    </a:solidFill>
                    <a:ln w="9525">
                      <a:noFill/>
                      <a:miter lim="800000"/>
                      <a:headEnd/>
                      <a:tailEnd/>
                    </a:ln>
                    <a:effectLst/>
                  </pic:spPr>
                </pic:pic>
              </a:graphicData>
            </a:graphic>
          </wp:inline>
        </w:drawing>
      </w:r>
    </w:p>
    <w:p w14:paraId="355C1BD2" w14:textId="77777777" w:rsidR="002F5AE5" w:rsidRDefault="008D0046" w:rsidP="00CE487B">
      <w:pPr>
        <w:spacing w:line="240" w:lineRule="auto"/>
      </w:pPr>
      <w:r w:rsidRPr="00953E57">
        <w:rPr>
          <w:rFonts w:ascii="Times New Roman" w:hAnsi="Times New Roman" w:cs="Times New Roman"/>
          <w:b/>
          <w:bCs/>
          <w:noProof/>
          <w:color w:val="545454"/>
          <w:sz w:val="24"/>
          <w:szCs w:val="24"/>
        </w:rPr>
        <w:drawing>
          <wp:inline distT="0" distB="0" distL="0" distR="0" wp14:anchorId="5386A9A3" wp14:editId="7026A59B">
            <wp:extent cx="5449765" cy="2408600"/>
            <wp:effectExtent l="19050" t="0" r="0" b="0"/>
            <wp:docPr id="61" name="Picture 4"/>
            <wp:cNvGraphicFramePr/>
            <a:graphic xmlns:a="http://schemas.openxmlformats.org/drawingml/2006/main">
              <a:graphicData uri="http://schemas.openxmlformats.org/drawingml/2006/picture">
                <pic:pic xmlns:pic="http://schemas.openxmlformats.org/drawingml/2006/picture">
                  <pic:nvPicPr>
                    <pic:cNvPr id="71684" name="Picture 4"/>
                    <pic:cNvPicPr>
                      <a:picLocks noChangeAspect="1" noChangeArrowheads="1"/>
                    </pic:cNvPicPr>
                  </pic:nvPicPr>
                  <pic:blipFill>
                    <a:blip r:embed="rId61"/>
                    <a:srcRect/>
                    <a:stretch>
                      <a:fillRect/>
                    </a:stretch>
                  </pic:blipFill>
                  <pic:spPr bwMode="auto">
                    <a:xfrm>
                      <a:off x="0" y="0"/>
                      <a:ext cx="5454606" cy="2410740"/>
                    </a:xfrm>
                    <a:prstGeom prst="rect">
                      <a:avLst/>
                    </a:prstGeom>
                    <a:solidFill>
                      <a:srgbClr val="FFFFFF"/>
                    </a:solidFill>
                    <a:ln w="9525">
                      <a:noFill/>
                      <a:miter lim="800000"/>
                      <a:headEnd/>
                      <a:tailEnd/>
                    </a:ln>
                    <a:effectLst/>
                  </pic:spPr>
                </pic:pic>
              </a:graphicData>
            </a:graphic>
          </wp:inline>
        </w:drawing>
      </w:r>
    </w:p>
    <w:p w14:paraId="29A426AD" w14:textId="77777777" w:rsidR="002F5AE5" w:rsidRDefault="008D0046" w:rsidP="00CE487B">
      <w:pPr>
        <w:spacing w:line="240" w:lineRule="auto"/>
      </w:pPr>
      <w:r>
        <w:t xml:space="preserve">Type your desired user name in the text-box and click </w:t>
      </w:r>
      <w:r>
        <w:rPr>
          <w:rStyle w:val="Strong"/>
        </w:rPr>
        <w:t>Next</w:t>
      </w:r>
      <w:r>
        <w:t xml:space="preserve">. It will automatically fill up the </w:t>
      </w:r>
      <w:r>
        <w:rPr>
          <w:rStyle w:val="ilad"/>
        </w:rPr>
        <w:t>computer</w:t>
      </w:r>
      <w:r w:rsidR="002F5AE5">
        <w:rPr>
          <w:rStyle w:val="ilad"/>
        </w:rPr>
        <w:t xml:space="preserve"> </w:t>
      </w:r>
      <w:r>
        <w:rPr>
          <w:rStyle w:val="ilad"/>
        </w:rPr>
        <w:t>name</w:t>
      </w:r>
      <w:r>
        <w:t>.</w:t>
      </w:r>
      <w:r w:rsidR="002F5AE5">
        <w:t xml:space="preserve">  </w:t>
      </w:r>
    </w:p>
    <w:p w14:paraId="196C7718" w14:textId="77777777" w:rsidR="008D0046" w:rsidRPr="002F5AE5" w:rsidRDefault="002F5AE5" w:rsidP="00CE487B">
      <w:pPr>
        <w:spacing w:line="240" w:lineRule="auto"/>
        <w:ind w:left="720" w:firstLine="720"/>
      </w:pPr>
      <w:r w:rsidRPr="002F5AE5">
        <w:rPr>
          <w:noProof/>
        </w:rPr>
        <w:drawing>
          <wp:inline distT="0" distB="0" distL="0" distR="0" wp14:anchorId="15AC31E2" wp14:editId="0A026746">
            <wp:extent cx="3492553" cy="2059321"/>
            <wp:effectExtent l="19050" t="0" r="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a:srcRect/>
                    <a:stretch>
                      <a:fillRect/>
                    </a:stretch>
                  </pic:blipFill>
                  <pic:spPr bwMode="auto">
                    <a:xfrm>
                      <a:off x="0" y="0"/>
                      <a:ext cx="3497615" cy="2062306"/>
                    </a:xfrm>
                    <a:prstGeom prst="rect">
                      <a:avLst/>
                    </a:prstGeom>
                    <a:noFill/>
                    <a:ln w="9525">
                      <a:noFill/>
                      <a:miter lim="800000"/>
                      <a:headEnd/>
                      <a:tailEnd/>
                    </a:ln>
                  </pic:spPr>
                </pic:pic>
              </a:graphicData>
            </a:graphic>
          </wp:inline>
        </w:drawing>
      </w:r>
      <w:r>
        <w:t xml:space="preserve">                   </w:t>
      </w:r>
    </w:p>
    <w:p w14:paraId="712188B1" w14:textId="77777777" w:rsidR="008D0046" w:rsidRPr="002F5AE5" w:rsidRDefault="008D0046" w:rsidP="00CE487B">
      <w:pPr>
        <w:spacing w:line="240" w:lineRule="auto"/>
        <w:rPr>
          <w:rFonts w:ascii="Times New Roman" w:hAnsi="Times New Roman" w:cs="Times New Roman"/>
          <w:bCs/>
          <w:sz w:val="20"/>
          <w:szCs w:val="20"/>
        </w:rPr>
      </w:pPr>
      <w:r w:rsidRPr="002F5AE5">
        <w:rPr>
          <w:rFonts w:ascii="Times New Roman" w:hAnsi="Times New Roman" w:cs="Times New Roman"/>
          <w:bCs/>
          <w:sz w:val="20"/>
          <w:szCs w:val="20"/>
        </w:rPr>
        <w:t xml:space="preserve">Step12: </w:t>
      </w:r>
      <w:r w:rsidRPr="002F5AE5">
        <w:rPr>
          <w:rFonts w:ascii="Times New Roman" w:hAnsi="Times New Roman" w:cs="Times New Roman"/>
          <w:sz w:val="20"/>
          <w:szCs w:val="20"/>
        </w:rPr>
        <w:t xml:space="preserve">If you want to set a password, </w:t>
      </w:r>
      <w:proofErr w:type="gramStart"/>
      <w:r w:rsidRPr="002F5AE5">
        <w:rPr>
          <w:rFonts w:ascii="Times New Roman" w:hAnsi="Times New Roman" w:cs="Times New Roman"/>
          <w:bCs/>
          <w:sz w:val="20"/>
          <w:szCs w:val="20"/>
        </w:rPr>
        <w:t>Type</w:t>
      </w:r>
      <w:proofErr w:type="gramEnd"/>
      <w:r w:rsidRPr="002F5AE5">
        <w:rPr>
          <w:rFonts w:ascii="Times New Roman" w:hAnsi="Times New Roman" w:cs="Times New Roman"/>
          <w:bCs/>
          <w:sz w:val="20"/>
          <w:szCs w:val="20"/>
        </w:rPr>
        <w:t xml:space="preserve"> a password for your account, you can also Type a password hint to help in case of forgetting the password in the future, and then click Next.</w:t>
      </w:r>
    </w:p>
    <w:p w14:paraId="2E85D840" w14:textId="77777777" w:rsidR="008D0046" w:rsidRPr="00B36194" w:rsidRDefault="008D0046" w:rsidP="00CE487B">
      <w:pPr>
        <w:spacing w:line="240" w:lineRule="auto"/>
      </w:pPr>
      <w:r>
        <w:rPr>
          <w:noProof/>
        </w:rPr>
        <w:lastRenderedPageBreak/>
        <w:drawing>
          <wp:inline distT="0" distB="0" distL="0" distR="0" wp14:anchorId="19409670" wp14:editId="5DD80E64">
            <wp:extent cx="5942490" cy="1897956"/>
            <wp:effectExtent l="19050" t="0" r="1110" b="0"/>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srcRect/>
                    <a:stretch>
                      <a:fillRect/>
                    </a:stretch>
                  </pic:blipFill>
                  <pic:spPr bwMode="auto">
                    <a:xfrm>
                      <a:off x="0" y="0"/>
                      <a:ext cx="5943600" cy="1898311"/>
                    </a:xfrm>
                    <a:prstGeom prst="rect">
                      <a:avLst/>
                    </a:prstGeom>
                    <a:noFill/>
                    <a:ln w="9525">
                      <a:noFill/>
                      <a:miter lim="800000"/>
                      <a:headEnd/>
                      <a:tailEnd/>
                    </a:ln>
                  </pic:spPr>
                </pic:pic>
              </a:graphicData>
            </a:graphic>
          </wp:inline>
        </w:drawing>
      </w:r>
    </w:p>
    <w:p w14:paraId="5FC5E318" w14:textId="77777777" w:rsidR="008D0046" w:rsidRPr="00B36194" w:rsidRDefault="008D0046" w:rsidP="00CE487B">
      <w:pPr>
        <w:spacing w:line="240" w:lineRule="auto"/>
        <w:rPr>
          <w:rFonts w:ascii="Times New Roman" w:hAnsi="Times New Roman" w:cs="Times New Roman"/>
          <w:sz w:val="20"/>
          <w:szCs w:val="20"/>
        </w:rPr>
      </w:pPr>
      <w:r w:rsidRPr="00B36194">
        <w:rPr>
          <w:rFonts w:ascii="Times New Roman" w:hAnsi="Times New Roman" w:cs="Times New Roman"/>
          <w:bCs/>
          <w:sz w:val="20"/>
          <w:szCs w:val="20"/>
        </w:rPr>
        <w:t>Step13: Type in activation code or key for your license in Product key box if you have any.</w:t>
      </w:r>
      <w:r w:rsidRPr="00B36194">
        <w:rPr>
          <w:rFonts w:ascii="Times New Roman" w:hAnsi="Times New Roman" w:cs="Times New Roman"/>
          <w:sz w:val="20"/>
          <w:szCs w:val="20"/>
        </w:rPr>
        <w:t xml:space="preserve"> Click Next.</w:t>
      </w:r>
    </w:p>
    <w:p w14:paraId="45A5F360" w14:textId="77777777" w:rsidR="008D0046" w:rsidRPr="00FD05B6" w:rsidRDefault="008D0046" w:rsidP="00CE487B">
      <w:pPr>
        <w:spacing w:line="240" w:lineRule="auto"/>
        <w:rPr>
          <w:rFonts w:ascii="Times New Roman" w:hAnsi="Times New Roman" w:cs="Times New Roman"/>
          <w:b/>
          <w:sz w:val="24"/>
          <w:szCs w:val="24"/>
        </w:rPr>
      </w:pPr>
      <w:r w:rsidRPr="00FD05B6">
        <w:rPr>
          <w:rFonts w:ascii="Times New Roman" w:hAnsi="Times New Roman" w:cs="Times New Roman"/>
          <w:b/>
          <w:noProof/>
          <w:sz w:val="24"/>
          <w:szCs w:val="24"/>
        </w:rPr>
        <w:drawing>
          <wp:inline distT="0" distB="0" distL="0" distR="0" wp14:anchorId="44AD0C03" wp14:editId="3DB2A854">
            <wp:extent cx="5937045" cy="2105425"/>
            <wp:effectExtent l="19050" t="0" r="6555" b="0"/>
            <wp:docPr id="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a:srcRect/>
                    <a:stretch>
                      <a:fillRect/>
                    </a:stretch>
                  </pic:blipFill>
                  <pic:spPr bwMode="auto">
                    <a:xfrm>
                      <a:off x="0" y="0"/>
                      <a:ext cx="5943600" cy="2107750"/>
                    </a:xfrm>
                    <a:prstGeom prst="rect">
                      <a:avLst/>
                    </a:prstGeom>
                    <a:noFill/>
                    <a:ln w="9525">
                      <a:noFill/>
                      <a:miter lim="800000"/>
                      <a:headEnd/>
                      <a:tailEnd/>
                    </a:ln>
                  </pic:spPr>
                </pic:pic>
              </a:graphicData>
            </a:graphic>
          </wp:inline>
        </w:drawing>
      </w:r>
    </w:p>
    <w:p w14:paraId="0A7673AF" w14:textId="77777777" w:rsidR="008D0046" w:rsidRPr="00B36194" w:rsidRDefault="008D0046" w:rsidP="00CE487B">
      <w:pPr>
        <w:spacing w:line="240" w:lineRule="auto"/>
        <w:rPr>
          <w:rFonts w:ascii="Times New Roman" w:hAnsi="Times New Roman" w:cs="Times New Roman"/>
          <w:sz w:val="20"/>
          <w:szCs w:val="20"/>
        </w:rPr>
      </w:pPr>
      <w:r w:rsidRPr="00B36194">
        <w:rPr>
          <w:rFonts w:ascii="Times New Roman" w:hAnsi="Times New Roman" w:cs="Times New Roman"/>
          <w:bCs/>
          <w:sz w:val="20"/>
          <w:szCs w:val="20"/>
        </w:rPr>
        <w:t>Step14: Choose how to protect your Windows.</w:t>
      </w:r>
      <w:r w:rsidRPr="00B36194">
        <w:rPr>
          <w:rFonts w:ascii="Times New Roman" w:hAnsi="Times New Roman" w:cs="Times New Roman"/>
          <w:sz w:val="20"/>
          <w:szCs w:val="20"/>
        </w:rPr>
        <w:t xml:space="preserve"> Here we choose Use recommended settings.</w:t>
      </w:r>
    </w:p>
    <w:p w14:paraId="7D40B0D3" w14:textId="77777777" w:rsidR="008D0046" w:rsidRPr="00FD05B6" w:rsidRDefault="008D0046" w:rsidP="00CE487B">
      <w:pPr>
        <w:spacing w:line="240" w:lineRule="auto"/>
        <w:rPr>
          <w:rFonts w:ascii="Times New Roman" w:hAnsi="Times New Roman" w:cs="Times New Roman"/>
          <w:b/>
          <w:sz w:val="24"/>
          <w:szCs w:val="24"/>
        </w:rPr>
      </w:pPr>
      <w:r w:rsidRPr="00FD05B6">
        <w:rPr>
          <w:rFonts w:ascii="Times New Roman" w:hAnsi="Times New Roman" w:cs="Times New Roman"/>
          <w:b/>
          <w:noProof/>
          <w:sz w:val="24"/>
          <w:szCs w:val="24"/>
        </w:rPr>
        <w:drawing>
          <wp:inline distT="0" distB="0" distL="0" distR="0" wp14:anchorId="09F0852C" wp14:editId="6B31969D">
            <wp:extent cx="5936075" cy="2382051"/>
            <wp:effectExtent l="19050" t="0" r="7525" b="0"/>
            <wp:docPr id="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a:srcRect/>
                    <a:stretch>
                      <a:fillRect/>
                    </a:stretch>
                  </pic:blipFill>
                  <pic:spPr bwMode="auto">
                    <a:xfrm>
                      <a:off x="0" y="0"/>
                      <a:ext cx="5943600" cy="2385070"/>
                    </a:xfrm>
                    <a:prstGeom prst="rect">
                      <a:avLst/>
                    </a:prstGeom>
                    <a:noFill/>
                    <a:ln w="9525">
                      <a:noFill/>
                      <a:miter lim="800000"/>
                      <a:headEnd/>
                      <a:tailEnd/>
                    </a:ln>
                  </pic:spPr>
                </pic:pic>
              </a:graphicData>
            </a:graphic>
          </wp:inline>
        </w:drawing>
      </w:r>
    </w:p>
    <w:p w14:paraId="35CC8DF5" w14:textId="77777777" w:rsidR="008D0046" w:rsidRPr="00FD05B6" w:rsidRDefault="008D0046" w:rsidP="00CE487B">
      <w:pPr>
        <w:spacing w:line="240" w:lineRule="auto"/>
        <w:rPr>
          <w:rFonts w:ascii="Times New Roman" w:hAnsi="Times New Roman" w:cs="Times New Roman"/>
          <w:b/>
          <w:bCs/>
          <w:color w:val="545454"/>
          <w:sz w:val="24"/>
          <w:szCs w:val="24"/>
        </w:rPr>
      </w:pPr>
    </w:p>
    <w:p w14:paraId="036EBADC" w14:textId="77777777" w:rsidR="008D0046" w:rsidRPr="00B36194" w:rsidRDefault="008D0046" w:rsidP="00CE487B">
      <w:pPr>
        <w:spacing w:line="240" w:lineRule="auto"/>
        <w:rPr>
          <w:rFonts w:ascii="Times New Roman" w:hAnsi="Times New Roman" w:cs="Times New Roman"/>
          <w:bCs/>
          <w:sz w:val="20"/>
          <w:szCs w:val="20"/>
        </w:rPr>
      </w:pPr>
      <w:r w:rsidRPr="00B36194">
        <w:rPr>
          <w:rFonts w:ascii="Times New Roman" w:hAnsi="Times New Roman" w:cs="Times New Roman"/>
          <w:bCs/>
          <w:sz w:val="20"/>
          <w:szCs w:val="20"/>
        </w:rPr>
        <w:t>Step15: Set up your Time zone then click Next.</w:t>
      </w:r>
    </w:p>
    <w:p w14:paraId="4A034F01" w14:textId="77777777" w:rsidR="008D0046" w:rsidRPr="00FD05B6" w:rsidRDefault="008D0046" w:rsidP="00CE487B">
      <w:pPr>
        <w:spacing w:line="240" w:lineRule="auto"/>
        <w:ind w:left="1440" w:firstLine="720"/>
        <w:rPr>
          <w:rFonts w:ascii="Times New Roman" w:hAnsi="Times New Roman" w:cs="Times New Roman"/>
          <w:b/>
          <w:sz w:val="24"/>
          <w:szCs w:val="24"/>
        </w:rPr>
      </w:pPr>
      <w:r w:rsidRPr="00FD05B6">
        <w:rPr>
          <w:rFonts w:ascii="Times New Roman" w:hAnsi="Times New Roman" w:cs="Times New Roman"/>
          <w:b/>
          <w:noProof/>
          <w:sz w:val="24"/>
          <w:szCs w:val="24"/>
        </w:rPr>
        <w:lastRenderedPageBreak/>
        <w:drawing>
          <wp:inline distT="0" distB="0" distL="0" distR="0" wp14:anchorId="686BF6A0" wp14:editId="10E1400E">
            <wp:extent cx="4161064" cy="1682804"/>
            <wp:effectExtent l="19050" t="0" r="0" b="0"/>
            <wp:docPr id="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srcRect/>
                    <a:stretch>
                      <a:fillRect/>
                    </a:stretch>
                  </pic:blipFill>
                  <pic:spPr bwMode="auto">
                    <a:xfrm>
                      <a:off x="0" y="0"/>
                      <a:ext cx="4167092" cy="1685242"/>
                    </a:xfrm>
                    <a:prstGeom prst="rect">
                      <a:avLst/>
                    </a:prstGeom>
                    <a:noFill/>
                    <a:ln w="9525">
                      <a:noFill/>
                      <a:miter lim="800000"/>
                      <a:headEnd/>
                      <a:tailEnd/>
                    </a:ln>
                  </pic:spPr>
                </pic:pic>
              </a:graphicData>
            </a:graphic>
          </wp:inline>
        </w:drawing>
      </w:r>
    </w:p>
    <w:p w14:paraId="7BFAC555" w14:textId="77777777" w:rsidR="008D0046" w:rsidRPr="00B36194" w:rsidRDefault="008D0046" w:rsidP="00CE487B">
      <w:pPr>
        <w:spacing w:line="240" w:lineRule="auto"/>
        <w:jc w:val="both"/>
        <w:rPr>
          <w:rFonts w:ascii="Times New Roman" w:hAnsi="Times New Roman" w:cs="Times New Roman"/>
          <w:color w:val="545454"/>
          <w:sz w:val="20"/>
          <w:szCs w:val="20"/>
        </w:rPr>
      </w:pPr>
      <w:r w:rsidRPr="00B36194">
        <w:rPr>
          <w:rFonts w:ascii="Times New Roman" w:hAnsi="Times New Roman" w:cs="Times New Roman"/>
          <w:bCs/>
          <w:color w:val="545454"/>
          <w:sz w:val="20"/>
          <w:szCs w:val="20"/>
        </w:rPr>
        <w:t xml:space="preserve">Step16: </w:t>
      </w:r>
      <w:r w:rsidRPr="00B36194">
        <w:rPr>
          <w:rFonts w:ascii="Times New Roman" w:hAnsi="Times New Roman" w:cs="Times New Roman"/>
          <w:sz w:val="20"/>
          <w:szCs w:val="20"/>
        </w:rPr>
        <w:t xml:space="preserve">If you are connected to any network, it will ask you to set the network's </w:t>
      </w:r>
      <w:proofErr w:type="spellStart"/>
      <w:proofErr w:type="gramStart"/>
      <w:r w:rsidRPr="00B36194">
        <w:rPr>
          <w:rFonts w:ascii="Times New Roman" w:hAnsi="Times New Roman" w:cs="Times New Roman"/>
          <w:sz w:val="20"/>
          <w:szCs w:val="20"/>
        </w:rPr>
        <w:t>location.</w:t>
      </w:r>
      <w:r w:rsidRPr="00B36194">
        <w:rPr>
          <w:rFonts w:ascii="Times New Roman" w:hAnsi="Times New Roman" w:cs="Times New Roman"/>
          <w:bCs/>
          <w:color w:val="545454"/>
          <w:sz w:val="20"/>
          <w:szCs w:val="20"/>
        </w:rPr>
        <w:t>Choose</w:t>
      </w:r>
      <w:proofErr w:type="spellEnd"/>
      <w:proofErr w:type="gramEnd"/>
      <w:r w:rsidRPr="00B36194">
        <w:rPr>
          <w:rFonts w:ascii="Times New Roman" w:hAnsi="Times New Roman" w:cs="Times New Roman"/>
          <w:bCs/>
          <w:color w:val="545454"/>
          <w:sz w:val="20"/>
          <w:szCs w:val="20"/>
        </w:rPr>
        <w:t xml:space="preserve"> an option from 3 choices:</w:t>
      </w:r>
      <w:r w:rsidRPr="00B36194">
        <w:rPr>
          <w:rFonts w:ascii="Times New Roman" w:hAnsi="Times New Roman" w:cs="Times New Roman"/>
          <w:color w:val="545454"/>
          <w:sz w:val="20"/>
          <w:szCs w:val="20"/>
        </w:rPr>
        <w:t xml:space="preserve"> Public Network, Work Network, </w:t>
      </w:r>
      <w:r w:rsidR="00B36194" w:rsidRPr="00B36194">
        <w:rPr>
          <w:rFonts w:ascii="Times New Roman" w:hAnsi="Times New Roman" w:cs="Times New Roman"/>
          <w:color w:val="545454"/>
          <w:sz w:val="20"/>
          <w:szCs w:val="20"/>
        </w:rPr>
        <w:t>and Home</w:t>
      </w:r>
      <w:r w:rsidRPr="00B36194">
        <w:rPr>
          <w:rFonts w:ascii="Times New Roman" w:hAnsi="Times New Roman" w:cs="Times New Roman"/>
          <w:color w:val="545454"/>
          <w:sz w:val="20"/>
          <w:szCs w:val="20"/>
        </w:rPr>
        <w:t xml:space="preserve"> Network. Choose Home Network for using Internet at home</w:t>
      </w:r>
      <w:r w:rsidR="00B36194">
        <w:rPr>
          <w:rFonts w:ascii="Times New Roman" w:hAnsi="Times New Roman" w:cs="Times New Roman"/>
          <w:b/>
          <w:sz w:val="24"/>
          <w:szCs w:val="24"/>
        </w:rPr>
        <w:t xml:space="preserve">   </w:t>
      </w:r>
      <w:r w:rsidRPr="00FD05B6">
        <w:rPr>
          <w:rFonts w:ascii="Times New Roman" w:hAnsi="Times New Roman" w:cs="Times New Roman"/>
          <w:b/>
          <w:noProof/>
          <w:sz w:val="24"/>
          <w:szCs w:val="24"/>
        </w:rPr>
        <w:drawing>
          <wp:inline distT="0" distB="0" distL="0" distR="0" wp14:anchorId="2C630A17" wp14:editId="6E86E640">
            <wp:extent cx="2815723" cy="1767327"/>
            <wp:effectExtent l="19050" t="0" r="3677" b="0"/>
            <wp:docPr id="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cstate="print"/>
                    <a:srcRect/>
                    <a:stretch>
                      <a:fillRect/>
                    </a:stretch>
                  </pic:blipFill>
                  <pic:spPr bwMode="auto">
                    <a:xfrm>
                      <a:off x="0" y="0"/>
                      <a:ext cx="2820759" cy="1770488"/>
                    </a:xfrm>
                    <a:prstGeom prst="rect">
                      <a:avLst/>
                    </a:prstGeom>
                    <a:noFill/>
                    <a:ln w="9525">
                      <a:noFill/>
                      <a:miter lim="800000"/>
                      <a:headEnd/>
                      <a:tailEnd/>
                    </a:ln>
                  </pic:spPr>
                </pic:pic>
              </a:graphicData>
            </a:graphic>
          </wp:inline>
        </w:drawing>
      </w:r>
      <w:r w:rsidR="00B36194">
        <w:rPr>
          <w:rFonts w:ascii="Times New Roman" w:hAnsi="Times New Roman" w:cs="Times New Roman"/>
          <w:b/>
          <w:sz w:val="24"/>
          <w:szCs w:val="24"/>
        </w:rPr>
        <w:t xml:space="preserve">        </w:t>
      </w:r>
      <w:r w:rsidR="00B36194" w:rsidRPr="007C264D">
        <w:rPr>
          <w:rFonts w:ascii="Times New Roman" w:hAnsi="Times New Roman" w:cs="Times New Roman"/>
          <w:b/>
          <w:sz w:val="24"/>
          <w:szCs w:val="24"/>
        </w:rPr>
        <w:object w:dxaOrig="7202" w:dyaOrig="5390" w14:anchorId="483C138B">
          <v:shape id="_x0000_i1029" type="#_x0000_t75" style="width:210.75pt;height:146.25pt" o:ole="">
            <v:imagedata r:id="rId68" o:title=""/>
          </v:shape>
          <o:OLEObject Type="Embed" ProgID="PowerPoint.Slide.12" ShapeID="_x0000_i1029" DrawAspect="Content" ObjectID="_1812746205" r:id="rId69"/>
        </w:object>
      </w:r>
    </w:p>
    <w:p w14:paraId="5E714444" w14:textId="77777777" w:rsidR="008D0046" w:rsidRDefault="008D0046" w:rsidP="00CE487B">
      <w:pPr>
        <w:spacing w:line="240" w:lineRule="auto"/>
        <w:rPr>
          <w:rFonts w:ascii="Times New Roman" w:hAnsi="Times New Roman" w:cs="Times New Roman"/>
          <w:b/>
          <w:sz w:val="24"/>
          <w:szCs w:val="24"/>
        </w:rPr>
      </w:pPr>
      <w:r w:rsidRPr="007C264D">
        <w:rPr>
          <w:rFonts w:ascii="Times New Roman" w:hAnsi="Times New Roman" w:cs="Times New Roman"/>
          <w:b/>
          <w:noProof/>
          <w:sz w:val="24"/>
          <w:szCs w:val="24"/>
        </w:rPr>
        <w:drawing>
          <wp:inline distT="0" distB="0" distL="0" distR="0" wp14:anchorId="43C6A3B9" wp14:editId="3683BD16">
            <wp:extent cx="2638420" cy="1690488"/>
            <wp:effectExtent l="19050" t="0" r="0" b="0"/>
            <wp:docPr id="68" name="Picture 5"/>
            <wp:cNvGraphicFramePr/>
            <a:graphic xmlns:a="http://schemas.openxmlformats.org/drawingml/2006/main">
              <a:graphicData uri="http://schemas.openxmlformats.org/drawingml/2006/picture">
                <pic:pic xmlns:pic="http://schemas.openxmlformats.org/drawingml/2006/picture">
                  <pic:nvPicPr>
                    <pic:cNvPr id="73732" name="Picture 4"/>
                    <pic:cNvPicPr>
                      <a:picLocks noChangeAspect="1" noChangeArrowheads="1"/>
                    </pic:cNvPicPr>
                  </pic:nvPicPr>
                  <pic:blipFill>
                    <a:blip r:embed="rId70"/>
                    <a:srcRect/>
                    <a:stretch>
                      <a:fillRect/>
                    </a:stretch>
                  </pic:blipFill>
                  <pic:spPr bwMode="auto">
                    <a:xfrm>
                      <a:off x="0" y="0"/>
                      <a:ext cx="2642220" cy="1692923"/>
                    </a:xfrm>
                    <a:prstGeom prst="rect">
                      <a:avLst/>
                    </a:prstGeom>
                    <a:solidFill>
                      <a:srgbClr val="FFFFFF"/>
                    </a:solidFill>
                    <a:ln w="9525">
                      <a:noFill/>
                      <a:miter lim="800000"/>
                      <a:headEnd/>
                      <a:tailEnd/>
                    </a:ln>
                    <a:effectLst/>
                  </pic:spPr>
                </pic:pic>
              </a:graphicData>
            </a:graphic>
          </wp:inline>
        </w:drawing>
      </w:r>
      <w:r w:rsidR="00B36194">
        <w:rPr>
          <w:rFonts w:ascii="Times New Roman" w:hAnsi="Times New Roman" w:cs="Times New Roman"/>
          <w:b/>
          <w:sz w:val="24"/>
          <w:szCs w:val="24"/>
        </w:rPr>
        <w:t xml:space="preserve">         </w:t>
      </w:r>
      <w:r w:rsidRPr="007C264D">
        <w:rPr>
          <w:rFonts w:ascii="Times New Roman" w:hAnsi="Times New Roman" w:cs="Times New Roman"/>
          <w:b/>
          <w:noProof/>
          <w:sz w:val="24"/>
          <w:szCs w:val="24"/>
        </w:rPr>
        <w:drawing>
          <wp:inline distT="0" distB="0" distL="0" distR="0" wp14:anchorId="76F9B667" wp14:editId="64D77D36">
            <wp:extent cx="2638420" cy="1605963"/>
            <wp:effectExtent l="19050" t="0" r="0" b="0"/>
            <wp:docPr id="69" name="Picture 6"/>
            <wp:cNvGraphicFramePr/>
            <a:graphic xmlns:a="http://schemas.openxmlformats.org/drawingml/2006/main">
              <a:graphicData uri="http://schemas.openxmlformats.org/drawingml/2006/picture">
                <pic:pic xmlns:pic="http://schemas.openxmlformats.org/drawingml/2006/picture">
                  <pic:nvPicPr>
                    <pic:cNvPr id="74756" name="Picture 4"/>
                    <pic:cNvPicPr>
                      <a:picLocks noChangeAspect="1" noChangeArrowheads="1"/>
                    </pic:cNvPicPr>
                  </pic:nvPicPr>
                  <pic:blipFill>
                    <a:blip r:embed="rId71" cstate="print"/>
                    <a:srcRect/>
                    <a:stretch>
                      <a:fillRect/>
                    </a:stretch>
                  </pic:blipFill>
                  <pic:spPr bwMode="auto">
                    <a:xfrm>
                      <a:off x="0" y="0"/>
                      <a:ext cx="2637982" cy="1605696"/>
                    </a:xfrm>
                    <a:prstGeom prst="rect">
                      <a:avLst/>
                    </a:prstGeom>
                    <a:solidFill>
                      <a:srgbClr val="FFFFFF"/>
                    </a:solidFill>
                    <a:ln w="9525">
                      <a:noFill/>
                      <a:miter lim="800000"/>
                      <a:headEnd/>
                      <a:tailEnd/>
                    </a:ln>
                    <a:effectLst/>
                  </pic:spPr>
                </pic:pic>
              </a:graphicData>
            </a:graphic>
          </wp:inline>
        </w:drawing>
      </w:r>
    </w:p>
    <w:p w14:paraId="3A54BE3E" w14:textId="77777777" w:rsidR="008D0046" w:rsidRPr="008D0046" w:rsidRDefault="008D0046" w:rsidP="00CE487B">
      <w:pPr>
        <w:spacing w:line="240" w:lineRule="auto"/>
        <w:rPr>
          <w:rFonts w:ascii="Times New Roman" w:hAnsi="Times New Roman" w:cs="Times New Roman"/>
          <w:b/>
          <w:sz w:val="24"/>
          <w:szCs w:val="24"/>
        </w:rPr>
      </w:pPr>
      <w:r w:rsidRPr="007C264D">
        <w:rPr>
          <w:rFonts w:ascii="Times New Roman" w:hAnsi="Times New Roman" w:cs="Times New Roman"/>
          <w:b/>
          <w:noProof/>
          <w:sz w:val="24"/>
          <w:szCs w:val="24"/>
        </w:rPr>
        <w:drawing>
          <wp:inline distT="0" distB="0" distL="0" distR="0" wp14:anchorId="39EB5AC2" wp14:editId="15058BA9">
            <wp:extent cx="2555101" cy="1644383"/>
            <wp:effectExtent l="19050" t="0" r="0" b="0"/>
            <wp:docPr id="70" name="Picture 7"/>
            <wp:cNvGraphicFramePr/>
            <a:graphic xmlns:a="http://schemas.openxmlformats.org/drawingml/2006/main">
              <a:graphicData uri="http://schemas.openxmlformats.org/drawingml/2006/picture">
                <pic:pic xmlns:pic="http://schemas.openxmlformats.org/drawingml/2006/picture">
                  <pic:nvPicPr>
                    <pic:cNvPr id="75780" name="Picture 4"/>
                    <pic:cNvPicPr>
                      <a:picLocks noChangeAspect="1" noChangeArrowheads="1"/>
                    </pic:cNvPicPr>
                  </pic:nvPicPr>
                  <pic:blipFill>
                    <a:blip r:embed="rId72" cstate="print"/>
                    <a:srcRect/>
                    <a:stretch>
                      <a:fillRect/>
                    </a:stretch>
                  </pic:blipFill>
                  <pic:spPr bwMode="auto">
                    <a:xfrm>
                      <a:off x="0" y="0"/>
                      <a:ext cx="2555578" cy="1644690"/>
                    </a:xfrm>
                    <a:prstGeom prst="rect">
                      <a:avLst/>
                    </a:prstGeom>
                    <a:solidFill>
                      <a:srgbClr val="FFFFFF"/>
                    </a:solidFill>
                    <a:ln w="9525">
                      <a:noFill/>
                      <a:miter lim="800000"/>
                      <a:headEnd/>
                      <a:tailEnd/>
                    </a:ln>
                    <a:effectLst/>
                  </pic:spPr>
                </pic:pic>
              </a:graphicData>
            </a:graphic>
          </wp:inline>
        </w:drawing>
      </w:r>
      <w:r w:rsidR="00B36194">
        <w:rPr>
          <w:rFonts w:ascii="Times New Roman" w:hAnsi="Times New Roman" w:cs="Times New Roman"/>
          <w:b/>
          <w:sz w:val="24"/>
          <w:szCs w:val="24"/>
        </w:rPr>
        <w:t xml:space="preserve">               </w:t>
      </w:r>
      <w:r w:rsidRPr="007C264D">
        <w:rPr>
          <w:rFonts w:ascii="Times New Roman" w:hAnsi="Times New Roman" w:cs="Times New Roman"/>
          <w:b/>
          <w:noProof/>
          <w:sz w:val="24"/>
          <w:szCs w:val="24"/>
        </w:rPr>
        <w:drawing>
          <wp:inline distT="0" distB="0" distL="0" distR="0" wp14:anchorId="10CB9B4E" wp14:editId="6E11A8B2">
            <wp:extent cx="2555101" cy="1644383"/>
            <wp:effectExtent l="19050" t="0" r="0" b="0"/>
            <wp:docPr id="71" name="Picture 8"/>
            <wp:cNvGraphicFramePr/>
            <a:graphic xmlns:a="http://schemas.openxmlformats.org/drawingml/2006/main">
              <a:graphicData uri="http://schemas.openxmlformats.org/drawingml/2006/picture">
                <pic:pic xmlns:pic="http://schemas.openxmlformats.org/drawingml/2006/picture">
                  <pic:nvPicPr>
                    <pic:cNvPr id="76804" name="Picture 4"/>
                    <pic:cNvPicPr>
                      <a:picLocks noChangeAspect="1" noChangeArrowheads="1"/>
                    </pic:cNvPicPr>
                  </pic:nvPicPr>
                  <pic:blipFill>
                    <a:blip r:embed="rId73" cstate="print"/>
                    <a:srcRect/>
                    <a:stretch>
                      <a:fillRect/>
                    </a:stretch>
                  </pic:blipFill>
                  <pic:spPr bwMode="auto">
                    <a:xfrm>
                      <a:off x="0" y="0"/>
                      <a:ext cx="2558104" cy="1646316"/>
                    </a:xfrm>
                    <a:prstGeom prst="rect">
                      <a:avLst/>
                    </a:prstGeom>
                    <a:solidFill>
                      <a:srgbClr val="FFFFFF"/>
                    </a:solidFill>
                    <a:ln w="9525">
                      <a:noFill/>
                      <a:miter lim="800000"/>
                      <a:headEnd/>
                      <a:tailEnd/>
                    </a:ln>
                  </pic:spPr>
                </pic:pic>
              </a:graphicData>
            </a:graphic>
          </wp:inline>
        </w:drawing>
      </w:r>
    </w:p>
    <w:p w14:paraId="60132CAF" w14:textId="77777777" w:rsidR="008D0046" w:rsidRPr="00E32818" w:rsidRDefault="008D0046" w:rsidP="00CE487B">
      <w:pPr>
        <w:pStyle w:val="Heading4"/>
        <w:numPr>
          <w:ilvl w:val="0"/>
          <w:numId w:val="54"/>
        </w:numPr>
        <w:spacing w:line="240" w:lineRule="auto"/>
        <w:rPr>
          <w:color w:val="C00000"/>
        </w:rPr>
      </w:pPr>
      <w:r w:rsidRPr="00E32818">
        <w:rPr>
          <w:color w:val="C00000"/>
        </w:rPr>
        <w:lastRenderedPageBreak/>
        <w:t>Step-by-Step Guide to Install Ubuntu 18.04 LTS on your Laptop or Desktop</w:t>
      </w:r>
    </w:p>
    <w:p w14:paraId="5AA61F72" w14:textId="77777777" w:rsidR="008D0046" w:rsidRPr="00E32818" w:rsidRDefault="008D0046" w:rsidP="00CE487B">
      <w:pPr>
        <w:pStyle w:val="Heading4"/>
        <w:spacing w:line="240" w:lineRule="auto"/>
        <w:jc w:val="both"/>
        <w:rPr>
          <w:rFonts w:ascii="Times New Roman" w:hAnsi="Times New Roman" w:cs="Times New Roman"/>
          <w:sz w:val="20"/>
          <w:szCs w:val="20"/>
        </w:rPr>
      </w:pPr>
      <w:r w:rsidRPr="00E32818">
        <w:rPr>
          <w:rFonts w:ascii="Times New Roman" w:hAnsi="Times New Roman" w:cs="Times New Roman"/>
          <w:color w:val="000000"/>
          <w:sz w:val="20"/>
          <w:szCs w:val="20"/>
        </w:rPr>
        <w:t>Step 1)   Download Ubuntu 18.04 LTS ISO File</w:t>
      </w:r>
    </w:p>
    <w:p w14:paraId="32114B81" w14:textId="77777777" w:rsidR="008D0046" w:rsidRPr="00E32818" w:rsidRDefault="008D0046" w:rsidP="00CE487B">
      <w:pPr>
        <w:pStyle w:val="NormalWeb"/>
        <w:jc w:val="both"/>
        <w:rPr>
          <w:sz w:val="20"/>
          <w:szCs w:val="20"/>
        </w:rPr>
      </w:pPr>
      <w:r w:rsidRPr="00E32818">
        <w:rPr>
          <w:sz w:val="20"/>
          <w:szCs w:val="20"/>
        </w:rPr>
        <w:t xml:space="preserve">Please make sure you have the latest version of Ubuntu 18.04 LTS, </w:t>
      </w:r>
      <w:proofErr w:type="gramStart"/>
      <w:r w:rsidRPr="00E32818">
        <w:rPr>
          <w:sz w:val="20"/>
          <w:szCs w:val="20"/>
        </w:rPr>
        <w:t>If</w:t>
      </w:r>
      <w:proofErr w:type="gramEnd"/>
      <w:r w:rsidRPr="00E32818">
        <w:rPr>
          <w:sz w:val="20"/>
          <w:szCs w:val="20"/>
        </w:rPr>
        <w:t xml:space="preserve"> not, please download the ISO file from the link her</w:t>
      </w:r>
    </w:p>
    <w:p w14:paraId="5C8A6DB3" w14:textId="77777777" w:rsidR="008D0046" w:rsidRPr="00E32818" w:rsidRDefault="008D0046" w:rsidP="00CE487B">
      <w:pPr>
        <w:pStyle w:val="NormalWeb"/>
        <w:jc w:val="both"/>
        <w:rPr>
          <w:sz w:val="20"/>
          <w:szCs w:val="20"/>
        </w:rPr>
      </w:pPr>
      <w:hyperlink r:id="rId74" w:tgtFrame="_blank" w:history="1">
        <w:r w:rsidRPr="00E32818">
          <w:rPr>
            <w:rStyle w:val="Strong"/>
            <w:color w:val="FF6600"/>
            <w:sz w:val="20"/>
            <w:szCs w:val="20"/>
            <w:u w:val="single"/>
          </w:rPr>
          <w:t>https://www.ubuntu.com/download/desktop</w:t>
        </w:r>
      </w:hyperlink>
    </w:p>
    <w:p w14:paraId="459F6410" w14:textId="77777777" w:rsidR="008D0046" w:rsidRPr="00E32818" w:rsidRDefault="008D0046" w:rsidP="00CE487B">
      <w:pPr>
        <w:pStyle w:val="NormalWeb"/>
        <w:jc w:val="both"/>
        <w:rPr>
          <w:sz w:val="20"/>
          <w:szCs w:val="20"/>
        </w:rPr>
      </w:pPr>
      <w:r w:rsidRPr="00E32818">
        <w:rPr>
          <w:sz w:val="20"/>
          <w:szCs w:val="20"/>
        </w:rPr>
        <w:t>Since Ubuntu 18.04 LTS only comes in a 64-bit edition, so you can install it on a system that supports 64-bit architecture.</w:t>
      </w:r>
    </w:p>
    <w:p w14:paraId="0ECE9335" w14:textId="77777777" w:rsidR="008D0046" w:rsidRPr="00E32818" w:rsidRDefault="008D0046" w:rsidP="00CE487B">
      <w:pPr>
        <w:pStyle w:val="Heading4"/>
        <w:spacing w:line="240" w:lineRule="auto"/>
        <w:jc w:val="both"/>
        <w:rPr>
          <w:rFonts w:ascii="Times New Roman" w:hAnsi="Times New Roman" w:cs="Times New Roman"/>
          <w:sz w:val="20"/>
          <w:szCs w:val="20"/>
        </w:rPr>
      </w:pPr>
      <w:r w:rsidRPr="00E32818">
        <w:rPr>
          <w:rFonts w:ascii="Times New Roman" w:hAnsi="Times New Roman" w:cs="Times New Roman"/>
          <w:color w:val="000000"/>
          <w:sz w:val="20"/>
          <w:szCs w:val="20"/>
        </w:rPr>
        <w:t>Step 2) Create a Bootable Disk</w:t>
      </w:r>
    </w:p>
    <w:p w14:paraId="25F2001E" w14:textId="77777777" w:rsidR="008D0046" w:rsidRPr="00E32818" w:rsidRDefault="008D0046" w:rsidP="00CE487B">
      <w:pPr>
        <w:pStyle w:val="NormalWeb"/>
        <w:jc w:val="both"/>
        <w:rPr>
          <w:sz w:val="20"/>
          <w:szCs w:val="20"/>
        </w:rPr>
      </w:pPr>
      <w:r w:rsidRPr="00E32818">
        <w:rPr>
          <w:sz w:val="20"/>
          <w:szCs w:val="20"/>
        </w:rPr>
        <w:t>Once the ISO file is downloaded then next step is to burn the downloaded ISO image into the USB/DVD or flash drive to boot the computer from that drive.</w:t>
      </w:r>
    </w:p>
    <w:p w14:paraId="4FFB4AA6" w14:textId="77777777" w:rsidR="008D0046" w:rsidRPr="00E32818" w:rsidRDefault="008D0046" w:rsidP="00CE487B">
      <w:pPr>
        <w:pStyle w:val="NormalWeb"/>
        <w:jc w:val="both"/>
        <w:rPr>
          <w:sz w:val="20"/>
          <w:szCs w:val="20"/>
        </w:rPr>
      </w:pPr>
      <w:r w:rsidRPr="00E32818">
        <w:rPr>
          <w:sz w:val="20"/>
          <w:szCs w:val="20"/>
        </w:rPr>
        <w:t>Also make sure you change the boot sequence so that system boots using the bootable CD/DVD or flash drive.</w:t>
      </w:r>
    </w:p>
    <w:p w14:paraId="766BB4A4" w14:textId="77777777" w:rsidR="008D0046" w:rsidRPr="00E32818" w:rsidRDefault="008D0046" w:rsidP="00CE487B">
      <w:pPr>
        <w:pStyle w:val="Heading4"/>
        <w:spacing w:line="240" w:lineRule="auto"/>
        <w:jc w:val="both"/>
        <w:rPr>
          <w:rFonts w:ascii="Times New Roman" w:hAnsi="Times New Roman" w:cs="Times New Roman"/>
          <w:sz w:val="20"/>
          <w:szCs w:val="20"/>
        </w:rPr>
      </w:pPr>
      <w:r w:rsidRPr="00E32818">
        <w:rPr>
          <w:rFonts w:ascii="Times New Roman" w:hAnsi="Times New Roman" w:cs="Times New Roman"/>
          <w:color w:val="000000"/>
          <w:sz w:val="20"/>
          <w:szCs w:val="20"/>
        </w:rPr>
        <w:t>Step 3) Boot from USB/DVD or Flash Drive</w:t>
      </w:r>
    </w:p>
    <w:p w14:paraId="1CFDFED3" w14:textId="77777777" w:rsidR="008D0046" w:rsidRPr="00E32818" w:rsidRDefault="008D0046" w:rsidP="00CE487B">
      <w:pPr>
        <w:pStyle w:val="NormalWeb"/>
        <w:jc w:val="both"/>
        <w:rPr>
          <w:sz w:val="20"/>
          <w:szCs w:val="20"/>
        </w:rPr>
      </w:pPr>
      <w:r w:rsidRPr="00E32818">
        <w:rPr>
          <w:sz w:val="20"/>
          <w:szCs w:val="20"/>
        </w:rPr>
        <w:t>Once the system is booted using the bootable disk, you can see the following screen presented before you with options including “</w:t>
      </w:r>
      <w:r w:rsidRPr="00E32818">
        <w:rPr>
          <w:rStyle w:val="Strong"/>
          <w:sz w:val="20"/>
          <w:szCs w:val="20"/>
        </w:rPr>
        <w:t>Try Ubuntu</w:t>
      </w:r>
      <w:r w:rsidRPr="00E32818">
        <w:rPr>
          <w:sz w:val="20"/>
          <w:szCs w:val="20"/>
        </w:rPr>
        <w:t>” and “</w:t>
      </w:r>
      <w:r w:rsidRPr="00E32818">
        <w:rPr>
          <w:rStyle w:val="Strong"/>
          <w:sz w:val="20"/>
          <w:szCs w:val="20"/>
        </w:rPr>
        <w:t>Install Ubuntu</w:t>
      </w:r>
      <w:r w:rsidRPr="00E32818">
        <w:rPr>
          <w:sz w:val="20"/>
          <w:szCs w:val="20"/>
        </w:rPr>
        <w:t>” as shown in the image below,</w:t>
      </w:r>
    </w:p>
    <w:p w14:paraId="5725B93F" w14:textId="77777777" w:rsidR="008D0046" w:rsidRPr="00E32818" w:rsidRDefault="008D0046" w:rsidP="00CE487B">
      <w:pPr>
        <w:pStyle w:val="NormalWeb"/>
      </w:pPr>
      <w:r>
        <w:rPr>
          <w:noProof/>
        </w:rPr>
        <w:drawing>
          <wp:inline distT="0" distB="0" distL="0" distR="0" wp14:anchorId="368198B2" wp14:editId="24CBAB06">
            <wp:extent cx="2754887" cy="2289842"/>
            <wp:effectExtent l="19050" t="0" r="7363" b="0"/>
            <wp:docPr id="83" name="Picture 83" descr="Ubuntu18-04-Installation-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Ubuntu18-04-Installation-screen"/>
                    <pic:cNvPicPr>
                      <a:picLocks noChangeAspect="1" noChangeArrowheads="1"/>
                    </pic:cNvPicPr>
                  </pic:nvPicPr>
                  <pic:blipFill>
                    <a:blip r:embed="rId75"/>
                    <a:srcRect/>
                    <a:stretch>
                      <a:fillRect/>
                    </a:stretch>
                  </pic:blipFill>
                  <pic:spPr bwMode="auto">
                    <a:xfrm>
                      <a:off x="0" y="0"/>
                      <a:ext cx="2754813" cy="2289781"/>
                    </a:xfrm>
                    <a:prstGeom prst="rect">
                      <a:avLst/>
                    </a:prstGeom>
                    <a:noFill/>
                    <a:ln w="9525">
                      <a:noFill/>
                      <a:miter lim="800000"/>
                      <a:headEnd/>
                      <a:tailEnd/>
                    </a:ln>
                  </pic:spPr>
                </pic:pic>
              </a:graphicData>
            </a:graphic>
          </wp:inline>
        </w:drawing>
      </w:r>
      <w:r w:rsidR="00E32818">
        <w:t xml:space="preserve">   </w:t>
      </w:r>
      <w:r>
        <w:rPr>
          <w:noProof/>
        </w:rPr>
        <w:drawing>
          <wp:inline distT="0" distB="0" distL="0" distR="0" wp14:anchorId="346CCE29" wp14:editId="4D2DD196">
            <wp:extent cx="2923935" cy="2289842"/>
            <wp:effectExtent l="19050" t="0" r="0" b="0"/>
            <wp:docPr id="86" name="Picture 86" descr="Install-Ubuntu18-04-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nstall-Ubuntu18-04-option"/>
                    <pic:cNvPicPr>
                      <a:picLocks noChangeAspect="1" noChangeArrowheads="1"/>
                    </pic:cNvPicPr>
                  </pic:nvPicPr>
                  <pic:blipFill>
                    <a:blip r:embed="rId76"/>
                    <a:srcRect/>
                    <a:stretch>
                      <a:fillRect/>
                    </a:stretch>
                  </pic:blipFill>
                  <pic:spPr bwMode="auto">
                    <a:xfrm>
                      <a:off x="0" y="0"/>
                      <a:ext cx="2924048" cy="2289930"/>
                    </a:xfrm>
                    <a:prstGeom prst="rect">
                      <a:avLst/>
                    </a:prstGeom>
                    <a:noFill/>
                    <a:ln w="9525">
                      <a:noFill/>
                      <a:miter lim="800000"/>
                      <a:headEnd/>
                      <a:tailEnd/>
                    </a:ln>
                  </pic:spPr>
                </pic:pic>
              </a:graphicData>
            </a:graphic>
          </wp:inline>
        </w:drawing>
      </w:r>
    </w:p>
    <w:p w14:paraId="5D40827F" w14:textId="77777777" w:rsidR="008D0046" w:rsidRPr="006C2CB5" w:rsidRDefault="008D0046" w:rsidP="00CE487B">
      <w:pPr>
        <w:pStyle w:val="NormalWeb"/>
        <w:jc w:val="both"/>
        <w:rPr>
          <w:sz w:val="20"/>
          <w:szCs w:val="20"/>
        </w:rPr>
      </w:pPr>
      <w:r w:rsidRPr="006C2CB5">
        <w:rPr>
          <w:sz w:val="20"/>
          <w:szCs w:val="20"/>
        </w:rPr>
        <w:t xml:space="preserve">Even though when you click “Try Ubuntu” you can have a sneak peek into the 18.04 LTS without installing it in your system, our goal here is to install Ubuntu 18.04 LTS in your system. </w:t>
      </w:r>
      <w:proofErr w:type="gramStart"/>
      <w:r w:rsidRPr="006C2CB5">
        <w:rPr>
          <w:sz w:val="20"/>
          <w:szCs w:val="20"/>
        </w:rPr>
        <w:t>So</w:t>
      </w:r>
      <w:proofErr w:type="gramEnd"/>
      <w:r w:rsidRPr="006C2CB5">
        <w:rPr>
          <w:sz w:val="20"/>
          <w:szCs w:val="20"/>
        </w:rPr>
        <w:t xml:space="preserve"> click “</w:t>
      </w:r>
      <w:r w:rsidRPr="006C2CB5">
        <w:rPr>
          <w:rStyle w:val="Strong"/>
          <w:sz w:val="20"/>
          <w:szCs w:val="20"/>
        </w:rPr>
        <w:t>Install Ubuntu</w:t>
      </w:r>
      <w:r w:rsidRPr="006C2CB5">
        <w:rPr>
          <w:sz w:val="20"/>
          <w:szCs w:val="20"/>
        </w:rPr>
        <w:t>” to continue with the installation process.</w:t>
      </w:r>
    </w:p>
    <w:p w14:paraId="0EDB2F76" w14:textId="77777777" w:rsidR="008D0046" w:rsidRPr="006C2CB5" w:rsidRDefault="008D0046" w:rsidP="00CE487B">
      <w:pPr>
        <w:pStyle w:val="Heading4"/>
        <w:spacing w:line="240" w:lineRule="auto"/>
        <w:jc w:val="both"/>
        <w:rPr>
          <w:rFonts w:ascii="Times New Roman" w:hAnsi="Times New Roman" w:cs="Times New Roman"/>
          <w:sz w:val="20"/>
          <w:szCs w:val="20"/>
        </w:rPr>
      </w:pPr>
      <w:r w:rsidRPr="006C2CB5">
        <w:rPr>
          <w:rFonts w:ascii="Times New Roman" w:hAnsi="Times New Roman" w:cs="Times New Roman"/>
          <w:color w:val="000000"/>
          <w:sz w:val="20"/>
          <w:szCs w:val="20"/>
        </w:rPr>
        <w:t>Step 4) Choose your Keyboard layout</w:t>
      </w:r>
    </w:p>
    <w:p w14:paraId="09B875DF" w14:textId="77777777" w:rsidR="008D0046" w:rsidRPr="006C2CB5" w:rsidRDefault="008D0046" w:rsidP="00CE487B">
      <w:pPr>
        <w:pStyle w:val="NormalWeb"/>
        <w:jc w:val="both"/>
        <w:rPr>
          <w:sz w:val="20"/>
          <w:szCs w:val="20"/>
        </w:rPr>
      </w:pPr>
      <w:r w:rsidRPr="006C2CB5">
        <w:rPr>
          <w:sz w:val="20"/>
          <w:szCs w:val="20"/>
        </w:rPr>
        <w:t xml:space="preserve">Choose your favorite keyboard layout and click “Continue”. By </w:t>
      </w:r>
      <w:proofErr w:type="gramStart"/>
      <w:r w:rsidRPr="006C2CB5">
        <w:rPr>
          <w:sz w:val="20"/>
          <w:szCs w:val="20"/>
        </w:rPr>
        <w:t>default</w:t>
      </w:r>
      <w:proofErr w:type="gramEnd"/>
      <w:r w:rsidRPr="006C2CB5">
        <w:rPr>
          <w:sz w:val="20"/>
          <w:szCs w:val="20"/>
        </w:rPr>
        <w:t xml:space="preserve"> English (US) keyboard is selected and if you want to change, you can change here and click “Continue”,</w:t>
      </w:r>
    </w:p>
    <w:p w14:paraId="048EA1BD" w14:textId="77777777" w:rsidR="008D0046" w:rsidRDefault="008D0046" w:rsidP="00CE487B">
      <w:pPr>
        <w:spacing w:line="240" w:lineRule="auto"/>
        <w:ind w:left="720" w:firstLine="720"/>
        <w:rPr>
          <w:rFonts w:ascii="Times New Roman" w:hAnsi="Times New Roman" w:cs="Times New Roman"/>
          <w:sz w:val="20"/>
          <w:szCs w:val="20"/>
        </w:rPr>
      </w:pPr>
      <w:r>
        <w:rPr>
          <w:noProof/>
        </w:rPr>
        <w:lastRenderedPageBreak/>
        <w:drawing>
          <wp:inline distT="0" distB="0" distL="0" distR="0" wp14:anchorId="71CE4766" wp14:editId="11960114">
            <wp:extent cx="4287297" cy="2159214"/>
            <wp:effectExtent l="19050" t="0" r="0" b="0"/>
            <wp:docPr id="89" name="Picture 89" descr="Keyboard-Layout-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Keyboard-Layout-Ubuntu18-04"/>
                    <pic:cNvPicPr>
                      <a:picLocks noChangeAspect="1" noChangeArrowheads="1"/>
                    </pic:cNvPicPr>
                  </pic:nvPicPr>
                  <pic:blipFill>
                    <a:blip r:embed="rId77"/>
                    <a:srcRect/>
                    <a:stretch>
                      <a:fillRect/>
                    </a:stretch>
                  </pic:blipFill>
                  <pic:spPr bwMode="auto">
                    <a:xfrm>
                      <a:off x="0" y="0"/>
                      <a:ext cx="4287466" cy="2159299"/>
                    </a:xfrm>
                    <a:prstGeom prst="rect">
                      <a:avLst/>
                    </a:prstGeom>
                    <a:noFill/>
                    <a:ln w="9525">
                      <a:noFill/>
                      <a:miter lim="800000"/>
                      <a:headEnd/>
                      <a:tailEnd/>
                    </a:ln>
                  </pic:spPr>
                </pic:pic>
              </a:graphicData>
            </a:graphic>
          </wp:inline>
        </w:drawing>
      </w:r>
    </w:p>
    <w:p w14:paraId="6EDF8C33" w14:textId="77777777" w:rsidR="008D0046" w:rsidRPr="006C2CB5" w:rsidRDefault="008D0046" w:rsidP="00CE487B">
      <w:pPr>
        <w:pStyle w:val="Heading4"/>
        <w:spacing w:line="240" w:lineRule="auto"/>
        <w:jc w:val="both"/>
        <w:rPr>
          <w:rFonts w:ascii="Times New Roman" w:hAnsi="Times New Roman" w:cs="Times New Roman"/>
          <w:sz w:val="20"/>
          <w:szCs w:val="20"/>
        </w:rPr>
      </w:pPr>
      <w:r w:rsidRPr="006C2CB5">
        <w:rPr>
          <w:rFonts w:ascii="Times New Roman" w:hAnsi="Times New Roman" w:cs="Times New Roman"/>
          <w:color w:val="000000"/>
          <w:sz w:val="20"/>
          <w:szCs w:val="20"/>
        </w:rPr>
        <w:t>Step 5) Preparing to Install Ubuntu and other Software</w:t>
      </w:r>
    </w:p>
    <w:p w14:paraId="111277BE" w14:textId="77777777" w:rsidR="008D0046" w:rsidRPr="006C2CB5" w:rsidRDefault="008D0046" w:rsidP="00CE487B">
      <w:pPr>
        <w:pStyle w:val="NormalWeb"/>
        <w:jc w:val="both"/>
        <w:rPr>
          <w:sz w:val="20"/>
          <w:szCs w:val="20"/>
        </w:rPr>
      </w:pPr>
      <w:r w:rsidRPr="006C2CB5">
        <w:rPr>
          <w:sz w:val="20"/>
          <w:szCs w:val="20"/>
        </w:rPr>
        <w:t>In the next screen, you’ll be provided following beneath options including:</w:t>
      </w:r>
    </w:p>
    <w:p w14:paraId="0C886734" w14:textId="77777777" w:rsidR="008D0046" w:rsidRPr="006C2CB5" w:rsidRDefault="008D0046" w:rsidP="00CE487B">
      <w:pPr>
        <w:numPr>
          <w:ilvl w:val="0"/>
          <w:numId w:val="50"/>
        </w:numPr>
        <w:spacing w:before="100" w:beforeAutospacing="1" w:after="100" w:afterAutospacing="1" w:line="240" w:lineRule="auto"/>
        <w:jc w:val="both"/>
        <w:rPr>
          <w:rFonts w:ascii="Times New Roman" w:hAnsi="Times New Roman" w:cs="Times New Roman"/>
          <w:sz w:val="20"/>
          <w:szCs w:val="20"/>
        </w:rPr>
      </w:pPr>
      <w:r w:rsidRPr="006C2CB5">
        <w:rPr>
          <w:rStyle w:val="Strong"/>
          <w:rFonts w:ascii="Times New Roman" w:hAnsi="Times New Roman" w:cs="Times New Roman"/>
          <w:sz w:val="20"/>
          <w:szCs w:val="20"/>
        </w:rPr>
        <w:t>Type of Installation</w:t>
      </w:r>
      <w:r w:rsidRPr="006C2CB5">
        <w:rPr>
          <w:rFonts w:ascii="Times New Roman" w:hAnsi="Times New Roman" w:cs="Times New Roman"/>
          <w:sz w:val="20"/>
          <w:szCs w:val="20"/>
        </w:rPr>
        <w:t xml:space="preserve">: Normal Installation or Minimal installation, </w:t>
      </w:r>
      <w:proofErr w:type="gramStart"/>
      <w:r w:rsidRPr="006C2CB5">
        <w:rPr>
          <w:rFonts w:ascii="Times New Roman" w:hAnsi="Times New Roman" w:cs="Times New Roman"/>
          <w:sz w:val="20"/>
          <w:szCs w:val="20"/>
        </w:rPr>
        <w:t>If</w:t>
      </w:r>
      <w:proofErr w:type="gramEnd"/>
      <w:r w:rsidRPr="006C2CB5">
        <w:rPr>
          <w:rFonts w:ascii="Times New Roman" w:hAnsi="Times New Roman" w:cs="Times New Roman"/>
          <w:sz w:val="20"/>
          <w:szCs w:val="20"/>
        </w:rPr>
        <w:t xml:space="preserve"> you want a minimal installation then select second option otherwise go for the Normal Installation. In my case I am doing Normal Installation</w:t>
      </w:r>
    </w:p>
    <w:p w14:paraId="67EBEBB0" w14:textId="77777777" w:rsidR="008D0046" w:rsidRPr="006C2CB5" w:rsidRDefault="008D0046" w:rsidP="00CE487B">
      <w:pPr>
        <w:numPr>
          <w:ilvl w:val="0"/>
          <w:numId w:val="50"/>
        </w:numPr>
        <w:spacing w:before="100" w:beforeAutospacing="1" w:after="100" w:afterAutospacing="1" w:line="240" w:lineRule="auto"/>
        <w:jc w:val="both"/>
        <w:rPr>
          <w:rFonts w:ascii="Times New Roman" w:hAnsi="Times New Roman" w:cs="Times New Roman"/>
          <w:sz w:val="20"/>
          <w:szCs w:val="20"/>
        </w:rPr>
      </w:pPr>
      <w:r w:rsidRPr="006C2CB5">
        <w:rPr>
          <w:rFonts w:ascii="Times New Roman" w:hAnsi="Times New Roman" w:cs="Times New Roman"/>
          <w:sz w:val="20"/>
          <w:szCs w:val="20"/>
        </w:rPr>
        <w:t>Download Updates While Installing Ubuntu (select this option if your system has internet connectivity during installation)</w:t>
      </w:r>
    </w:p>
    <w:p w14:paraId="60BDA8CF" w14:textId="77777777" w:rsidR="008D0046" w:rsidRPr="006C2CB5" w:rsidRDefault="008D0046" w:rsidP="00CE487B">
      <w:pPr>
        <w:numPr>
          <w:ilvl w:val="0"/>
          <w:numId w:val="50"/>
        </w:numPr>
        <w:spacing w:before="100" w:beforeAutospacing="1" w:after="100" w:afterAutospacing="1" w:line="240" w:lineRule="auto"/>
        <w:jc w:val="both"/>
        <w:rPr>
          <w:rFonts w:ascii="Times New Roman" w:hAnsi="Times New Roman" w:cs="Times New Roman"/>
          <w:sz w:val="20"/>
          <w:szCs w:val="20"/>
        </w:rPr>
      </w:pPr>
      <w:r w:rsidRPr="006C2CB5">
        <w:rPr>
          <w:rFonts w:ascii="Times New Roman" w:hAnsi="Times New Roman" w:cs="Times New Roman"/>
          <w:sz w:val="20"/>
          <w:szCs w:val="20"/>
        </w:rPr>
        <w:t xml:space="preserve">Install third party software for graphics and Wi-Fi hardware, MP3 and additional media </w:t>
      </w:r>
      <w:proofErr w:type="gramStart"/>
      <w:r w:rsidRPr="006C2CB5">
        <w:rPr>
          <w:rFonts w:ascii="Times New Roman" w:hAnsi="Times New Roman" w:cs="Times New Roman"/>
          <w:sz w:val="20"/>
          <w:szCs w:val="20"/>
        </w:rPr>
        <w:t>formats  Select</w:t>
      </w:r>
      <w:proofErr w:type="gramEnd"/>
      <w:r w:rsidRPr="006C2CB5">
        <w:rPr>
          <w:rFonts w:ascii="Times New Roman" w:hAnsi="Times New Roman" w:cs="Times New Roman"/>
          <w:sz w:val="20"/>
          <w:szCs w:val="20"/>
        </w:rPr>
        <w:t xml:space="preserve"> this option if your system has internet connectivity)</w:t>
      </w:r>
    </w:p>
    <w:p w14:paraId="67020049" w14:textId="77777777" w:rsidR="008D0046" w:rsidRDefault="008D0046" w:rsidP="00CE487B">
      <w:pPr>
        <w:spacing w:line="240" w:lineRule="auto"/>
        <w:ind w:left="1440" w:firstLine="720"/>
        <w:rPr>
          <w:rFonts w:ascii="Times New Roman" w:hAnsi="Times New Roman" w:cs="Times New Roman"/>
          <w:sz w:val="20"/>
          <w:szCs w:val="20"/>
        </w:rPr>
      </w:pPr>
      <w:r>
        <w:rPr>
          <w:noProof/>
        </w:rPr>
        <w:drawing>
          <wp:inline distT="0" distB="0" distL="0" distR="0" wp14:anchorId="42B41AD5" wp14:editId="12762A8F">
            <wp:extent cx="4364531" cy="2259106"/>
            <wp:effectExtent l="19050" t="0" r="0" b="0"/>
            <wp:docPr id="92" name="Picture 92" descr="Update-other-Software-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Update-other-Software-Ubuntu18-04"/>
                    <pic:cNvPicPr>
                      <a:picLocks noChangeAspect="1" noChangeArrowheads="1"/>
                    </pic:cNvPicPr>
                  </pic:nvPicPr>
                  <pic:blipFill>
                    <a:blip r:embed="rId78"/>
                    <a:srcRect/>
                    <a:stretch>
                      <a:fillRect/>
                    </a:stretch>
                  </pic:blipFill>
                  <pic:spPr bwMode="auto">
                    <a:xfrm>
                      <a:off x="0" y="0"/>
                      <a:ext cx="4364414" cy="2259045"/>
                    </a:xfrm>
                    <a:prstGeom prst="rect">
                      <a:avLst/>
                    </a:prstGeom>
                    <a:noFill/>
                    <a:ln w="9525">
                      <a:noFill/>
                      <a:miter lim="800000"/>
                      <a:headEnd/>
                      <a:tailEnd/>
                    </a:ln>
                  </pic:spPr>
                </pic:pic>
              </a:graphicData>
            </a:graphic>
          </wp:inline>
        </w:drawing>
      </w:r>
    </w:p>
    <w:p w14:paraId="52D1F0B9" w14:textId="77777777" w:rsidR="008D0046" w:rsidRPr="006C2CB5" w:rsidRDefault="008D0046" w:rsidP="00CE487B">
      <w:pPr>
        <w:pStyle w:val="NormalWeb"/>
        <w:jc w:val="both"/>
        <w:rPr>
          <w:sz w:val="20"/>
          <w:szCs w:val="20"/>
        </w:rPr>
      </w:pPr>
      <w:r w:rsidRPr="006C2CB5">
        <w:rPr>
          <w:sz w:val="20"/>
          <w:szCs w:val="20"/>
        </w:rPr>
        <w:t>click on “</w:t>
      </w:r>
      <w:r w:rsidRPr="006C2CB5">
        <w:rPr>
          <w:rStyle w:val="Strong"/>
          <w:sz w:val="20"/>
          <w:szCs w:val="20"/>
        </w:rPr>
        <w:t>Continue</w:t>
      </w:r>
      <w:r w:rsidRPr="006C2CB5">
        <w:rPr>
          <w:sz w:val="20"/>
          <w:szCs w:val="20"/>
        </w:rPr>
        <w:t>” to proceed with installation</w:t>
      </w:r>
    </w:p>
    <w:p w14:paraId="5B0CBAE1" w14:textId="77777777" w:rsidR="008D0046" w:rsidRPr="006C2CB5" w:rsidRDefault="008D0046" w:rsidP="00CE487B">
      <w:pPr>
        <w:pStyle w:val="Heading4"/>
        <w:spacing w:line="240" w:lineRule="auto"/>
        <w:jc w:val="both"/>
        <w:rPr>
          <w:rFonts w:ascii="Times New Roman" w:hAnsi="Times New Roman" w:cs="Times New Roman"/>
          <w:sz w:val="20"/>
          <w:szCs w:val="20"/>
        </w:rPr>
      </w:pPr>
      <w:r w:rsidRPr="006C2CB5">
        <w:rPr>
          <w:rFonts w:ascii="Times New Roman" w:hAnsi="Times New Roman" w:cs="Times New Roman"/>
          <w:color w:val="000000"/>
          <w:sz w:val="20"/>
          <w:szCs w:val="20"/>
        </w:rPr>
        <w:t>Step 6) Select the appropriate Installation Type</w:t>
      </w:r>
    </w:p>
    <w:p w14:paraId="126A2321" w14:textId="77777777" w:rsidR="008D0046" w:rsidRPr="006C2CB5" w:rsidRDefault="008D0046" w:rsidP="00CE487B">
      <w:pPr>
        <w:pStyle w:val="NormalWeb"/>
        <w:spacing w:before="0" w:beforeAutospacing="0"/>
        <w:jc w:val="both"/>
        <w:rPr>
          <w:sz w:val="20"/>
          <w:szCs w:val="20"/>
        </w:rPr>
      </w:pPr>
      <w:r w:rsidRPr="006C2CB5">
        <w:rPr>
          <w:sz w:val="20"/>
          <w:szCs w:val="20"/>
        </w:rPr>
        <w:t>Next the installer presents you with the following installation options including:</w:t>
      </w:r>
    </w:p>
    <w:p w14:paraId="0CD27738" w14:textId="77777777" w:rsidR="008D0046" w:rsidRPr="006C2CB5" w:rsidRDefault="008D0046" w:rsidP="00CE487B">
      <w:pPr>
        <w:numPr>
          <w:ilvl w:val="0"/>
          <w:numId w:val="51"/>
        </w:numPr>
        <w:spacing w:after="100" w:afterAutospacing="1" w:line="240" w:lineRule="auto"/>
        <w:jc w:val="both"/>
        <w:rPr>
          <w:rFonts w:ascii="Times New Roman" w:hAnsi="Times New Roman" w:cs="Times New Roman"/>
          <w:sz w:val="20"/>
          <w:szCs w:val="20"/>
        </w:rPr>
      </w:pPr>
      <w:r w:rsidRPr="006C2CB5">
        <w:rPr>
          <w:rFonts w:ascii="Times New Roman" w:hAnsi="Times New Roman" w:cs="Times New Roman"/>
          <w:sz w:val="20"/>
          <w:szCs w:val="20"/>
        </w:rPr>
        <w:t>Erase Disk and Install Ubuntu</w:t>
      </w:r>
    </w:p>
    <w:p w14:paraId="013444BD" w14:textId="77777777" w:rsidR="008D0046" w:rsidRPr="006C2CB5" w:rsidRDefault="008D0046" w:rsidP="00CE487B">
      <w:pPr>
        <w:numPr>
          <w:ilvl w:val="0"/>
          <w:numId w:val="51"/>
        </w:numPr>
        <w:spacing w:after="100" w:afterAutospacing="1" w:line="240" w:lineRule="auto"/>
        <w:jc w:val="both"/>
        <w:rPr>
          <w:rFonts w:ascii="Times New Roman" w:hAnsi="Times New Roman" w:cs="Times New Roman"/>
          <w:sz w:val="20"/>
          <w:szCs w:val="20"/>
        </w:rPr>
      </w:pPr>
      <w:r w:rsidRPr="006C2CB5">
        <w:rPr>
          <w:rFonts w:ascii="Times New Roman" w:hAnsi="Times New Roman" w:cs="Times New Roman"/>
          <w:sz w:val="20"/>
          <w:szCs w:val="20"/>
        </w:rPr>
        <w:t>Encrypt the new Ubuntu installation for security</w:t>
      </w:r>
    </w:p>
    <w:p w14:paraId="4D3DAC46" w14:textId="77777777" w:rsidR="008D0046" w:rsidRPr="006C2CB5" w:rsidRDefault="008D0046" w:rsidP="00CE487B">
      <w:pPr>
        <w:numPr>
          <w:ilvl w:val="0"/>
          <w:numId w:val="51"/>
        </w:numPr>
        <w:spacing w:after="100" w:afterAutospacing="1" w:line="240" w:lineRule="auto"/>
        <w:jc w:val="both"/>
        <w:rPr>
          <w:rFonts w:ascii="Times New Roman" w:hAnsi="Times New Roman" w:cs="Times New Roman"/>
          <w:sz w:val="20"/>
          <w:szCs w:val="20"/>
        </w:rPr>
      </w:pPr>
      <w:r w:rsidRPr="006C2CB5">
        <w:rPr>
          <w:rFonts w:ascii="Times New Roman" w:hAnsi="Times New Roman" w:cs="Times New Roman"/>
          <w:sz w:val="20"/>
          <w:szCs w:val="20"/>
        </w:rPr>
        <w:t>Use LVM with the new Ubuntu installation</w:t>
      </w:r>
    </w:p>
    <w:p w14:paraId="5206DA50" w14:textId="77777777" w:rsidR="008D0046" w:rsidRPr="006C2CB5" w:rsidRDefault="008D0046" w:rsidP="00CE487B">
      <w:pPr>
        <w:numPr>
          <w:ilvl w:val="0"/>
          <w:numId w:val="51"/>
        </w:numPr>
        <w:spacing w:after="0" w:line="240" w:lineRule="auto"/>
        <w:jc w:val="both"/>
        <w:rPr>
          <w:rFonts w:ascii="Times New Roman" w:hAnsi="Times New Roman" w:cs="Times New Roman"/>
          <w:sz w:val="20"/>
          <w:szCs w:val="20"/>
        </w:rPr>
      </w:pPr>
      <w:r w:rsidRPr="006C2CB5">
        <w:rPr>
          <w:rFonts w:ascii="Times New Roman" w:hAnsi="Times New Roman" w:cs="Times New Roman"/>
          <w:sz w:val="20"/>
          <w:szCs w:val="20"/>
        </w:rPr>
        <w:t>Something Else</w:t>
      </w:r>
    </w:p>
    <w:p w14:paraId="6BF20F0B" w14:textId="77777777" w:rsidR="008D0046" w:rsidRPr="006C2CB5" w:rsidRDefault="008D0046" w:rsidP="00CE487B">
      <w:pPr>
        <w:pStyle w:val="NormalWeb"/>
        <w:spacing w:before="0" w:beforeAutospacing="0" w:after="0" w:afterAutospacing="0"/>
        <w:jc w:val="both"/>
        <w:rPr>
          <w:sz w:val="20"/>
          <w:szCs w:val="20"/>
        </w:rPr>
      </w:pPr>
      <w:proofErr w:type="gramStart"/>
      <w:r w:rsidRPr="006C2CB5">
        <w:rPr>
          <w:sz w:val="20"/>
          <w:szCs w:val="20"/>
        </w:rPr>
        <w:t>Where</w:t>
      </w:r>
      <w:proofErr w:type="gramEnd"/>
      <w:r w:rsidRPr="006C2CB5">
        <w:rPr>
          <w:sz w:val="20"/>
          <w:szCs w:val="20"/>
        </w:rPr>
        <w:t>,</w:t>
      </w:r>
    </w:p>
    <w:p w14:paraId="40380CFC" w14:textId="77777777" w:rsidR="008D0046" w:rsidRPr="006C2CB5" w:rsidRDefault="008D0046" w:rsidP="00CE487B">
      <w:pPr>
        <w:pStyle w:val="NormalWeb"/>
        <w:spacing w:before="0" w:beforeAutospacing="0" w:after="0" w:afterAutospacing="0"/>
        <w:jc w:val="both"/>
        <w:rPr>
          <w:sz w:val="20"/>
          <w:szCs w:val="20"/>
        </w:rPr>
      </w:pPr>
      <w:r w:rsidRPr="006C2CB5">
        <w:rPr>
          <w:rStyle w:val="Strong"/>
          <w:sz w:val="20"/>
          <w:szCs w:val="20"/>
        </w:rPr>
        <w:lastRenderedPageBreak/>
        <w:t>Erase Disk and Install Ubuntu</w:t>
      </w:r>
      <w:r w:rsidRPr="006C2CB5">
        <w:rPr>
          <w:sz w:val="20"/>
          <w:szCs w:val="20"/>
        </w:rPr>
        <w:t xml:space="preserve"> – Choose this option if your system is going to have only Ubuntu and erasing anything other than that is not a problem. This ensures a fresh copy of Ubuntu 18.04 LTS is installed in your system.</w:t>
      </w:r>
    </w:p>
    <w:p w14:paraId="41570048" w14:textId="77777777" w:rsidR="008D0046" w:rsidRPr="006C2CB5" w:rsidRDefault="008D0046" w:rsidP="00CE487B">
      <w:pPr>
        <w:pStyle w:val="NormalWeb"/>
        <w:jc w:val="both"/>
        <w:rPr>
          <w:sz w:val="20"/>
          <w:szCs w:val="20"/>
        </w:rPr>
      </w:pPr>
      <w:r w:rsidRPr="006C2CB5">
        <w:rPr>
          <w:rStyle w:val="Strong"/>
          <w:sz w:val="20"/>
          <w:szCs w:val="20"/>
        </w:rPr>
        <w:t>Encrypt the new Ubuntu installation for security</w:t>
      </w:r>
      <w:r w:rsidRPr="006C2CB5">
        <w:rPr>
          <w:sz w:val="20"/>
          <w:szCs w:val="20"/>
        </w:rPr>
        <w:t xml:space="preserve"> – Choose this option if you are looking for extended security for your disks as your disks will be completely encrypted. If you are beginner, then it is better not to worry about this option.</w:t>
      </w:r>
    </w:p>
    <w:p w14:paraId="41B290BD" w14:textId="77777777" w:rsidR="008D0046" w:rsidRPr="006C2CB5" w:rsidRDefault="008D0046" w:rsidP="00CE487B">
      <w:pPr>
        <w:pStyle w:val="NormalWeb"/>
        <w:jc w:val="both"/>
        <w:rPr>
          <w:sz w:val="20"/>
          <w:szCs w:val="20"/>
        </w:rPr>
      </w:pPr>
      <w:r w:rsidRPr="006C2CB5">
        <w:rPr>
          <w:rStyle w:val="Strong"/>
          <w:sz w:val="20"/>
          <w:szCs w:val="20"/>
        </w:rPr>
        <w:t>Use LVM with the new Ubuntu installation</w:t>
      </w:r>
      <w:r w:rsidRPr="006C2CB5">
        <w:rPr>
          <w:sz w:val="20"/>
          <w:szCs w:val="20"/>
        </w:rPr>
        <w:t xml:space="preserve"> – Choose this option if you want to use LVM based file systems.</w:t>
      </w:r>
    </w:p>
    <w:p w14:paraId="7A67808B" w14:textId="77777777" w:rsidR="008D0046" w:rsidRPr="006C2CB5" w:rsidRDefault="008D0046" w:rsidP="00CE487B">
      <w:pPr>
        <w:pStyle w:val="NormalWeb"/>
        <w:spacing w:before="0" w:beforeAutospacing="0" w:after="0" w:afterAutospacing="0"/>
        <w:jc w:val="both"/>
        <w:rPr>
          <w:sz w:val="20"/>
          <w:szCs w:val="20"/>
        </w:rPr>
      </w:pPr>
      <w:r w:rsidRPr="006C2CB5">
        <w:rPr>
          <w:rStyle w:val="Strong"/>
          <w:sz w:val="20"/>
          <w:szCs w:val="20"/>
        </w:rPr>
        <w:t>Something Else</w:t>
      </w:r>
      <w:r w:rsidRPr="006C2CB5">
        <w:rPr>
          <w:sz w:val="20"/>
          <w:szCs w:val="20"/>
        </w:rPr>
        <w:t xml:space="preserve"> – Choose this option if you are advanced user and you want to manually create your own partitions and want to install Ubuntu along with existing OS (May be Windows or </w:t>
      </w:r>
      <w:proofErr w:type="gramStart"/>
      <w:r w:rsidRPr="006C2CB5">
        <w:rPr>
          <w:sz w:val="20"/>
          <w:szCs w:val="20"/>
        </w:rPr>
        <w:t>other</w:t>
      </w:r>
      <w:proofErr w:type="gramEnd"/>
      <w:r w:rsidRPr="006C2CB5">
        <w:rPr>
          <w:sz w:val="20"/>
          <w:szCs w:val="20"/>
        </w:rPr>
        <w:t xml:space="preserve"> Linux Flavor)</w:t>
      </w:r>
    </w:p>
    <w:p w14:paraId="6FBB4530" w14:textId="77777777" w:rsidR="008D0046" w:rsidRPr="006C2CB5" w:rsidRDefault="008D0046" w:rsidP="00CE487B">
      <w:pPr>
        <w:pStyle w:val="NormalWeb"/>
        <w:spacing w:before="0" w:beforeAutospacing="0" w:after="0" w:afterAutospacing="0"/>
        <w:jc w:val="both"/>
        <w:rPr>
          <w:sz w:val="20"/>
          <w:szCs w:val="20"/>
        </w:rPr>
      </w:pPr>
      <w:r w:rsidRPr="006C2CB5">
        <w:rPr>
          <w:sz w:val="20"/>
          <w:szCs w:val="20"/>
        </w:rPr>
        <w:t>In this article, we will be creating our custom partitions on a hard disk of 40 GB and the following partitions are to be created:</w:t>
      </w:r>
    </w:p>
    <w:p w14:paraId="7E5A2377" w14:textId="77777777" w:rsidR="008D0046" w:rsidRPr="006C2CB5" w:rsidRDefault="008D0046" w:rsidP="00CE487B">
      <w:pPr>
        <w:numPr>
          <w:ilvl w:val="0"/>
          <w:numId w:val="52"/>
        </w:numPr>
        <w:spacing w:after="0" w:line="240" w:lineRule="auto"/>
        <w:jc w:val="both"/>
        <w:rPr>
          <w:rFonts w:ascii="Times New Roman" w:hAnsi="Times New Roman" w:cs="Times New Roman"/>
          <w:sz w:val="20"/>
          <w:szCs w:val="20"/>
        </w:rPr>
      </w:pPr>
      <w:r w:rsidRPr="006C2CB5">
        <w:rPr>
          <w:rFonts w:ascii="Times New Roman" w:hAnsi="Times New Roman" w:cs="Times New Roman"/>
          <w:sz w:val="20"/>
          <w:szCs w:val="20"/>
        </w:rPr>
        <w:t>    /boot           1 GB (ext4 files system)</w:t>
      </w:r>
    </w:p>
    <w:p w14:paraId="630F951F" w14:textId="77777777" w:rsidR="008D0046" w:rsidRPr="006C2CB5" w:rsidRDefault="008D0046" w:rsidP="00CE487B">
      <w:pPr>
        <w:numPr>
          <w:ilvl w:val="0"/>
          <w:numId w:val="52"/>
        </w:numPr>
        <w:spacing w:after="0" w:line="240" w:lineRule="auto"/>
        <w:jc w:val="both"/>
        <w:rPr>
          <w:rFonts w:ascii="Times New Roman" w:hAnsi="Times New Roman" w:cs="Times New Roman"/>
          <w:sz w:val="20"/>
          <w:szCs w:val="20"/>
        </w:rPr>
      </w:pPr>
      <w:r w:rsidRPr="006C2CB5">
        <w:rPr>
          <w:rFonts w:ascii="Times New Roman" w:hAnsi="Times New Roman" w:cs="Times New Roman"/>
          <w:sz w:val="20"/>
          <w:szCs w:val="20"/>
        </w:rPr>
        <w:t>    /home         18 GB (ext4 file system)</w:t>
      </w:r>
    </w:p>
    <w:p w14:paraId="67D8C111" w14:textId="77777777" w:rsidR="008D0046" w:rsidRPr="006C2CB5" w:rsidRDefault="008D0046" w:rsidP="00CE487B">
      <w:pPr>
        <w:numPr>
          <w:ilvl w:val="0"/>
          <w:numId w:val="52"/>
        </w:numPr>
        <w:spacing w:after="0" w:line="240" w:lineRule="auto"/>
        <w:jc w:val="both"/>
        <w:rPr>
          <w:rFonts w:ascii="Times New Roman" w:hAnsi="Times New Roman" w:cs="Times New Roman"/>
          <w:sz w:val="20"/>
          <w:szCs w:val="20"/>
        </w:rPr>
      </w:pPr>
      <w:r w:rsidRPr="006C2CB5">
        <w:rPr>
          <w:rFonts w:ascii="Times New Roman" w:hAnsi="Times New Roman" w:cs="Times New Roman"/>
          <w:sz w:val="20"/>
          <w:szCs w:val="20"/>
        </w:rPr>
        <w:t>    /                  12 GB (ext4 file system)</w:t>
      </w:r>
    </w:p>
    <w:p w14:paraId="01739E38" w14:textId="77777777" w:rsidR="008D0046" w:rsidRPr="006C2CB5" w:rsidRDefault="008D0046" w:rsidP="00CE487B">
      <w:pPr>
        <w:numPr>
          <w:ilvl w:val="0"/>
          <w:numId w:val="52"/>
        </w:numPr>
        <w:spacing w:after="0" w:line="240" w:lineRule="auto"/>
        <w:jc w:val="both"/>
        <w:rPr>
          <w:rFonts w:ascii="Times New Roman" w:hAnsi="Times New Roman" w:cs="Times New Roman"/>
          <w:sz w:val="20"/>
          <w:szCs w:val="20"/>
        </w:rPr>
      </w:pPr>
      <w:r w:rsidRPr="006C2CB5">
        <w:rPr>
          <w:rFonts w:ascii="Times New Roman" w:hAnsi="Times New Roman" w:cs="Times New Roman"/>
          <w:sz w:val="20"/>
          <w:szCs w:val="20"/>
        </w:rPr>
        <w:t>    /var             6 GB (ext4 file system)</w:t>
      </w:r>
    </w:p>
    <w:p w14:paraId="4B89732E" w14:textId="77777777" w:rsidR="008D0046" w:rsidRPr="006C2CB5" w:rsidRDefault="008D0046" w:rsidP="00CE487B">
      <w:pPr>
        <w:numPr>
          <w:ilvl w:val="0"/>
          <w:numId w:val="52"/>
        </w:numPr>
        <w:spacing w:after="0" w:line="240" w:lineRule="auto"/>
        <w:jc w:val="both"/>
        <w:rPr>
          <w:rFonts w:ascii="Times New Roman" w:hAnsi="Times New Roman" w:cs="Times New Roman"/>
          <w:sz w:val="20"/>
          <w:szCs w:val="20"/>
        </w:rPr>
      </w:pPr>
      <w:r w:rsidRPr="006C2CB5">
        <w:rPr>
          <w:rFonts w:ascii="Times New Roman" w:hAnsi="Times New Roman" w:cs="Times New Roman"/>
          <w:sz w:val="20"/>
          <w:szCs w:val="20"/>
        </w:rPr>
        <w:t>    Swap          2 GB</w:t>
      </w:r>
    </w:p>
    <w:p w14:paraId="73148553" w14:textId="77777777" w:rsidR="008D0046" w:rsidRDefault="008D0046" w:rsidP="00CE487B">
      <w:pPr>
        <w:spacing w:after="0" w:line="240" w:lineRule="auto"/>
        <w:ind w:left="1440" w:firstLine="720"/>
        <w:rPr>
          <w:rFonts w:ascii="Times New Roman" w:hAnsi="Times New Roman" w:cs="Times New Roman"/>
          <w:sz w:val="20"/>
          <w:szCs w:val="20"/>
        </w:rPr>
      </w:pPr>
      <w:r>
        <w:rPr>
          <w:noProof/>
        </w:rPr>
        <w:drawing>
          <wp:inline distT="0" distB="0" distL="0" distR="0" wp14:anchorId="5A4B66DF" wp14:editId="19B65853">
            <wp:extent cx="3657600" cy="2113109"/>
            <wp:effectExtent l="19050" t="0" r="0" b="0"/>
            <wp:docPr id="95" name="Picture 95" descr="Installation-type-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stallation-type-Ubuntu18-04"/>
                    <pic:cNvPicPr>
                      <a:picLocks noChangeAspect="1" noChangeArrowheads="1"/>
                    </pic:cNvPicPr>
                  </pic:nvPicPr>
                  <pic:blipFill>
                    <a:blip r:embed="rId79"/>
                    <a:srcRect/>
                    <a:stretch>
                      <a:fillRect/>
                    </a:stretch>
                  </pic:blipFill>
                  <pic:spPr bwMode="auto">
                    <a:xfrm>
                      <a:off x="0" y="0"/>
                      <a:ext cx="3657502" cy="2113052"/>
                    </a:xfrm>
                    <a:prstGeom prst="rect">
                      <a:avLst/>
                    </a:prstGeom>
                    <a:noFill/>
                    <a:ln w="9525">
                      <a:noFill/>
                      <a:miter lim="800000"/>
                      <a:headEnd/>
                      <a:tailEnd/>
                    </a:ln>
                  </pic:spPr>
                </pic:pic>
              </a:graphicData>
            </a:graphic>
          </wp:inline>
        </w:drawing>
      </w:r>
    </w:p>
    <w:p w14:paraId="754BAFBE" w14:textId="77777777" w:rsidR="008D0046" w:rsidRPr="006C2CB5" w:rsidRDefault="008D0046" w:rsidP="00CE487B">
      <w:pPr>
        <w:pStyle w:val="NormalWeb"/>
        <w:rPr>
          <w:sz w:val="20"/>
          <w:szCs w:val="20"/>
        </w:rPr>
      </w:pPr>
      <w:r w:rsidRPr="006C2CB5">
        <w:rPr>
          <w:sz w:val="20"/>
          <w:szCs w:val="20"/>
        </w:rPr>
        <w:t xml:space="preserve">Now, </w:t>
      </w:r>
      <w:proofErr w:type="gramStart"/>
      <w:r w:rsidRPr="006C2CB5">
        <w:rPr>
          <w:sz w:val="20"/>
          <w:szCs w:val="20"/>
        </w:rPr>
        <w:t>Choose</w:t>
      </w:r>
      <w:proofErr w:type="gramEnd"/>
      <w:r w:rsidRPr="006C2CB5">
        <w:rPr>
          <w:sz w:val="20"/>
          <w:szCs w:val="20"/>
        </w:rPr>
        <w:t xml:space="preserve"> “</w:t>
      </w:r>
      <w:r w:rsidRPr="006C2CB5">
        <w:rPr>
          <w:rStyle w:val="Strong"/>
          <w:sz w:val="20"/>
          <w:szCs w:val="20"/>
        </w:rPr>
        <w:t>Something Else</w:t>
      </w:r>
      <w:r w:rsidRPr="006C2CB5">
        <w:rPr>
          <w:sz w:val="20"/>
          <w:szCs w:val="20"/>
        </w:rPr>
        <w:t xml:space="preserve">” and </w:t>
      </w:r>
      <w:proofErr w:type="gramStart"/>
      <w:r w:rsidRPr="006C2CB5">
        <w:rPr>
          <w:sz w:val="20"/>
          <w:szCs w:val="20"/>
        </w:rPr>
        <w:t>Click</w:t>
      </w:r>
      <w:proofErr w:type="gramEnd"/>
      <w:r w:rsidRPr="006C2CB5">
        <w:rPr>
          <w:sz w:val="20"/>
          <w:szCs w:val="20"/>
        </w:rPr>
        <w:t xml:space="preserve"> on continue</w:t>
      </w:r>
    </w:p>
    <w:p w14:paraId="73A2101F" w14:textId="77777777" w:rsidR="008D0046" w:rsidRPr="006C2CB5" w:rsidRDefault="008D0046" w:rsidP="00CE487B">
      <w:pPr>
        <w:pStyle w:val="NormalWeb"/>
        <w:rPr>
          <w:sz w:val="20"/>
          <w:szCs w:val="20"/>
        </w:rPr>
      </w:pPr>
      <w:r w:rsidRPr="006C2CB5">
        <w:rPr>
          <w:sz w:val="20"/>
          <w:szCs w:val="20"/>
        </w:rPr>
        <w:t>You can see the available disk size for Ubuntu in the next window as shown below:</w:t>
      </w:r>
    </w:p>
    <w:p w14:paraId="2B515818" w14:textId="77777777" w:rsidR="008D0046" w:rsidRPr="006C2CB5" w:rsidRDefault="008D0046" w:rsidP="00CE487B">
      <w:pPr>
        <w:pStyle w:val="NormalWeb"/>
        <w:rPr>
          <w:sz w:val="20"/>
          <w:szCs w:val="20"/>
        </w:rPr>
      </w:pPr>
      <w:r w:rsidRPr="006C2CB5">
        <w:rPr>
          <w:sz w:val="20"/>
          <w:szCs w:val="20"/>
        </w:rPr>
        <w:t>Now in order to create your own partitions, click on “</w:t>
      </w:r>
      <w:r w:rsidRPr="006C2CB5">
        <w:rPr>
          <w:rStyle w:val="Strong"/>
          <w:sz w:val="20"/>
          <w:szCs w:val="20"/>
        </w:rPr>
        <w:t>New Partition Table</w:t>
      </w:r>
      <w:r w:rsidRPr="006C2CB5">
        <w:rPr>
          <w:sz w:val="20"/>
          <w:szCs w:val="20"/>
        </w:rPr>
        <w:t>”</w:t>
      </w:r>
    </w:p>
    <w:p w14:paraId="6AAD5AAC" w14:textId="77777777" w:rsidR="008D0046" w:rsidRDefault="008D0046" w:rsidP="00CE487B">
      <w:pPr>
        <w:spacing w:line="240" w:lineRule="auto"/>
        <w:rPr>
          <w:rFonts w:ascii="Times New Roman" w:hAnsi="Times New Roman" w:cs="Times New Roman"/>
          <w:sz w:val="20"/>
          <w:szCs w:val="20"/>
        </w:rPr>
      </w:pPr>
      <w:r>
        <w:rPr>
          <w:noProof/>
        </w:rPr>
        <w:lastRenderedPageBreak/>
        <w:drawing>
          <wp:inline distT="0" distB="0" distL="0" distR="0" wp14:anchorId="03671D6E" wp14:editId="25E0BE0F">
            <wp:extent cx="2877831" cy="2574151"/>
            <wp:effectExtent l="19050" t="0" r="0" b="0"/>
            <wp:docPr id="98" name="Picture 98" descr="create-new-partitiontable-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reate-new-partitiontable-ubuntu18-04"/>
                    <pic:cNvPicPr>
                      <a:picLocks noChangeAspect="1" noChangeArrowheads="1"/>
                    </pic:cNvPicPr>
                  </pic:nvPicPr>
                  <pic:blipFill>
                    <a:blip r:embed="rId80"/>
                    <a:srcRect/>
                    <a:stretch>
                      <a:fillRect/>
                    </a:stretch>
                  </pic:blipFill>
                  <pic:spPr bwMode="auto">
                    <a:xfrm>
                      <a:off x="0" y="0"/>
                      <a:ext cx="2877754" cy="2574082"/>
                    </a:xfrm>
                    <a:prstGeom prst="rect">
                      <a:avLst/>
                    </a:prstGeom>
                    <a:noFill/>
                    <a:ln w="9525">
                      <a:noFill/>
                      <a:miter lim="800000"/>
                      <a:headEnd/>
                      <a:tailEnd/>
                    </a:ln>
                  </pic:spPr>
                </pic:pic>
              </a:graphicData>
            </a:graphic>
          </wp:inline>
        </w:drawing>
      </w:r>
      <w:r w:rsidR="006C2CB5">
        <w:rPr>
          <w:rFonts w:ascii="Times New Roman" w:hAnsi="Times New Roman" w:cs="Times New Roman"/>
          <w:sz w:val="20"/>
          <w:szCs w:val="20"/>
        </w:rPr>
        <w:t xml:space="preserve">  </w:t>
      </w:r>
      <w:r>
        <w:rPr>
          <w:noProof/>
        </w:rPr>
        <w:drawing>
          <wp:inline distT="0" distB="0" distL="0" distR="0" wp14:anchorId="39E808A9" wp14:editId="15A1129D">
            <wp:extent cx="2945320" cy="2574151"/>
            <wp:effectExtent l="19050" t="0" r="7430" b="0"/>
            <wp:docPr id="101" name="Picture 101" descr="create-empty-partition-table-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reate-empty-partition-table-ubuntu18-04"/>
                    <pic:cNvPicPr>
                      <a:picLocks noChangeAspect="1" noChangeArrowheads="1"/>
                    </pic:cNvPicPr>
                  </pic:nvPicPr>
                  <pic:blipFill>
                    <a:blip r:embed="rId81"/>
                    <a:srcRect/>
                    <a:stretch>
                      <a:fillRect/>
                    </a:stretch>
                  </pic:blipFill>
                  <pic:spPr bwMode="auto">
                    <a:xfrm>
                      <a:off x="0" y="0"/>
                      <a:ext cx="2950056" cy="2578290"/>
                    </a:xfrm>
                    <a:prstGeom prst="rect">
                      <a:avLst/>
                    </a:prstGeom>
                    <a:noFill/>
                    <a:ln w="9525">
                      <a:noFill/>
                      <a:miter lim="800000"/>
                      <a:headEnd/>
                      <a:tailEnd/>
                    </a:ln>
                  </pic:spPr>
                </pic:pic>
              </a:graphicData>
            </a:graphic>
          </wp:inline>
        </w:drawing>
      </w:r>
    </w:p>
    <w:p w14:paraId="177C5D0A" w14:textId="77777777" w:rsidR="008D0046" w:rsidRPr="006C2CB5" w:rsidRDefault="008D0046" w:rsidP="00CE487B">
      <w:pPr>
        <w:pStyle w:val="NormalWeb"/>
        <w:rPr>
          <w:sz w:val="20"/>
          <w:szCs w:val="20"/>
        </w:rPr>
      </w:pPr>
      <w:r w:rsidRPr="006C2CB5">
        <w:rPr>
          <w:sz w:val="20"/>
          <w:szCs w:val="20"/>
        </w:rPr>
        <w:t>Click on Continue</w:t>
      </w:r>
    </w:p>
    <w:p w14:paraId="190A1955" w14:textId="77777777" w:rsidR="008D0046" w:rsidRPr="006C2CB5" w:rsidRDefault="008D0046" w:rsidP="00CE487B">
      <w:pPr>
        <w:pStyle w:val="NormalWeb"/>
        <w:rPr>
          <w:sz w:val="20"/>
          <w:szCs w:val="20"/>
        </w:rPr>
      </w:pPr>
      <w:r w:rsidRPr="006C2CB5">
        <w:rPr>
          <w:sz w:val="20"/>
          <w:szCs w:val="20"/>
        </w:rPr>
        <w:t>Create /boot partition of size 1GB, Select the free space and then Click on the “+” symbol to create a new partition</w:t>
      </w:r>
    </w:p>
    <w:p w14:paraId="337A9D68" w14:textId="77777777" w:rsidR="008D0046" w:rsidRDefault="008D0046" w:rsidP="00CE487B">
      <w:pPr>
        <w:spacing w:line="240" w:lineRule="auto"/>
        <w:ind w:left="1440" w:firstLine="720"/>
        <w:rPr>
          <w:rFonts w:ascii="Times New Roman" w:hAnsi="Times New Roman" w:cs="Times New Roman"/>
          <w:sz w:val="20"/>
          <w:szCs w:val="20"/>
        </w:rPr>
      </w:pPr>
      <w:r>
        <w:rPr>
          <w:noProof/>
        </w:rPr>
        <w:drawing>
          <wp:inline distT="0" distB="0" distL="0" distR="0" wp14:anchorId="5F53D4FE" wp14:editId="2E1F0AD0">
            <wp:extent cx="3749808" cy="2005533"/>
            <wp:effectExtent l="19050" t="0" r="3042" b="0"/>
            <wp:docPr id="104" name="Picture 104" descr="create-boot-partition-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reate-boot-partition-ubuntu18-04"/>
                    <pic:cNvPicPr>
                      <a:picLocks noChangeAspect="1" noChangeArrowheads="1"/>
                    </pic:cNvPicPr>
                  </pic:nvPicPr>
                  <pic:blipFill>
                    <a:blip r:embed="rId82"/>
                    <a:srcRect/>
                    <a:stretch>
                      <a:fillRect/>
                    </a:stretch>
                  </pic:blipFill>
                  <pic:spPr bwMode="auto">
                    <a:xfrm>
                      <a:off x="0" y="0"/>
                      <a:ext cx="3749707" cy="2005479"/>
                    </a:xfrm>
                    <a:prstGeom prst="rect">
                      <a:avLst/>
                    </a:prstGeom>
                    <a:noFill/>
                    <a:ln w="9525">
                      <a:noFill/>
                      <a:miter lim="800000"/>
                      <a:headEnd/>
                      <a:tailEnd/>
                    </a:ln>
                  </pic:spPr>
                </pic:pic>
              </a:graphicData>
            </a:graphic>
          </wp:inline>
        </w:drawing>
      </w:r>
    </w:p>
    <w:p w14:paraId="01F57C39" w14:textId="77777777" w:rsidR="008D0046" w:rsidRPr="006C2CB5" w:rsidRDefault="008D0046" w:rsidP="00CE487B">
      <w:pPr>
        <w:pStyle w:val="NormalWeb"/>
        <w:spacing w:before="0" w:beforeAutospacing="0"/>
        <w:rPr>
          <w:sz w:val="20"/>
          <w:szCs w:val="20"/>
        </w:rPr>
      </w:pPr>
      <w:r w:rsidRPr="006C2CB5">
        <w:rPr>
          <w:sz w:val="20"/>
          <w:szCs w:val="20"/>
        </w:rPr>
        <w:t>Click on “OK”</w:t>
      </w:r>
    </w:p>
    <w:p w14:paraId="41AB373A" w14:textId="77777777" w:rsidR="008D0046" w:rsidRPr="006C2CB5" w:rsidRDefault="008D0046" w:rsidP="00CE487B">
      <w:pPr>
        <w:pStyle w:val="NormalWeb"/>
        <w:spacing w:before="0" w:beforeAutospacing="0"/>
        <w:rPr>
          <w:sz w:val="20"/>
          <w:szCs w:val="20"/>
        </w:rPr>
      </w:pPr>
      <w:r w:rsidRPr="006C2CB5">
        <w:rPr>
          <w:sz w:val="20"/>
          <w:szCs w:val="20"/>
        </w:rPr>
        <w:t>Let’s create /home partition of size 18 GB,</w:t>
      </w:r>
    </w:p>
    <w:p w14:paraId="60727F77" w14:textId="77777777" w:rsidR="008D0046" w:rsidRDefault="008D0046" w:rsidP="00CE487B">
      <w:pPr>
        <w:spacing w:line="240" w:lineRule="auto"/>
        <w:ind w:left="1440" w:firstLine="720"/>
        <w:rPr>
          <w:rFonts w:ascii="Times New Roman" w:hAnsi="Times New Roman" w:cs="Times New Roman"/>
          <w:sz w:val="20"/>
          <w:szCs w:val="20"/>
        </w:rPr>
      </w:pPr>
      <w:r>
        <w:rPr>
          <w:noProof/>
        </w:rPr>
        <w:drawing>
          <wp:inline distT="0" distB="0" distL="0" distR="0" wp14:anchorId="77EE8EAC" wp14:editId="15E456C5">
            <wp:extent cx="3995698" cy="2028585"/>
            <wp:effectExtent l="19050" t="0" r="4802" b="0"/>
            <wp:docPr id="107" name="Picture 107" descr="create-home-partition-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reate-home-partition-ubuntu18-04"/>
                    <pic:cNvPicPr>
                      <a:picLocks noChangeAspect="1" noChangeArrowheads="1"/>
                    </pic:cNvPicPr>
                  </pic:nvPicPr>
                  <pic:blipFill>
                    <a:blip r:embed="rId83"/>
                    <a:srcRect/>
                    <a:stretch>
                      <a:fillRect/>
                    </a:stretch>
                  </pic:blipFill>
                  <pic:spPr bwMode="auto">
                    <a:xfrm>
                      <a:off x="0" y="0"/>
                      <a:ext cx="3995591" cy="2028530"/>
                    </a:xfrm>
                    <a:prstGeom prst="rect">
                      <a:avLst/>
                    </a:prstGeom>
                    <a:noFill/>
                    <a:ln w="9525">
                      <a:noFill/>
                      <a:miter lim="800000"/>
                      <a:headEnd/>
                      <a:tailEnd/>
                    </a:ln>
                  </pic:spPr>
                </pic:pic>
              </a:graphicData>
            </a:graphic>
          </wp:inline>
        </w:drawing>
      </w:r>
    </w:p>
    <w:p w14:paraId="2390EF72" w14:textId="77777777" w:rsidR="008D0046" w:rsidRDefault="008D0046" w:rsidP="00CE487B">
      <w:pPr>
        <w:spacing w:line="240" w:lineRule="auto"/>
        <w:rPr>
          <w:rFonts w:ascii="Times New Roman" w:hAnsi="Times New Roman" w:cs="Times New Roman"/>
          <w:sz w:val="20"/>
          <w:szCs w:val="20"/>
        </w:rPr>
      </w:pPr>
      <w:r w:rsidRPr="006C2CB5">
        <w:rPr>
          <w:rFonts w:ascii="Times New Roman" w:hAnsi="Times New Roman" w:cs="Times New Roman"/>
          <w:sz w:val="20"/>
          <w:szCs w:val="20"/>
        </w:rPr>
        <w:lastRenderedPageBreak/>
        <w:t>In the same way create / &amp; /var file system of size 12 GB &amp; 6 GB respectively</w:t>
      </w:r>
      <w:r>
        <w:rPr>
          <w:noProof/>
        </w:rPr>
        <w:drawing>
          <wp:inline distT="0" distB="0" distL="0" distR="0" wp14:anchorId="73E187D3" wp14:editId="2E2495B3">
            <wp:extent cx="2724150" cy="2111640"/>
            <wp:effectExtent l="19050" t="0" r="0" b="0"/>
            <wp:docPr id="110" name="Picture 110" descr="create-slash-root-partition-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reate-slash-root-partition-ubuntu18-04"/>
                    <pic:cNvPicPr>
                      <a:picLocks noChangeAspect="1" noChangeArrowheads="1"/>
                    </pic:cNvPicPr>
                  </pic:nvPicPr>
                  <pic:blipFill>
                    <a:blip r:embed="rId84"/>
                    <a:srcRect/>
                    <a:stretch>
                      <a:fillRect/>
                    </a:stretch>
                  </pic:blipFill>
                  <pic:spPr bwMode="auto">
                    <a:xfrm>
                      <a:off x="0" y="0"/>
                      <a:ext cx="2725971" cy="2113052"/>
                    </a:xfrm>
                    <a:prstGeom prst="rect">
                      <a:avLst/>
                    </a:prstGeom>
                    <a:noFill/>
                    <a:ln w="9525">
                      <a:noFill/>
                      <a:miter lim="800000"/>
                      <a:headEnd/>
                      <a:tailEnd/>
                    </a:ln>
                  </pic:spPr>
                </pic:pic>
              </a:graphicData>
            </a:graphic>
          </wp:inline>
        </w:drawing>
      </w:r>
      <w:r w:rsidR="006C2CB5">
        <w:rPr>
          <w:rFonts w:ascii="Times New Roman" w:hAnsi="Times New Roman" w:cs="Times New Roman"/>
          <w:sz w:val="20"/>
          <w:szCs w:val="20"/>
        </w:rPr>
        <w:t xml:space="preserve">      </w:t>
      </w:r>
      <w:r>
        <w:rPr>
          <w:noProof/>
        </w:rPr>
        <w:drawing>
          <wp:inline distT="0" distB="0" distL="0" distR="0" wp14:anchorId="4C8FCB2B" wp14:editId="437213FA">
            <wp:extent cx="2970039" cy="2090057"/>
            <wp:effectExtent l="19050" t="0" r="1761" b="0"/>
            <wp:docPr id="113" name="Picture 113" descr="Create-var-partition-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reate-var-partition-ubuntu18-04"/>
                    <pic:cNvPicPr>
                      <a:picLocks noChangeAspect="1" noChangeArrowheads="1"/>
                    </pic:cNvPicPr>
                  </pic:nvPicPr>
                  <pic:blipFill>
                    <a:blip r:embed="rId85"/>
                    <a:srcRect/>
                    <a:stretch>
                      <a:fillRect/>
                    </a:stretch>
                  </pic:blipFill>
                  <pic:spPr bwMode="auto">
                    <a:xfrm>
                      <a:off x="0" y="0"/>
                      <a:ext cx="2969959" cy="2090001"/>
                    </a:xfrm>
                    <a:prstGeom prst="rect">
                      <a:avLst/>
                    </a:prstGeom>
                    <a:noFill/>
                    <a:ln w="9525">
                      <a:noFill/>
                      <a:miter lim="800000"/>
                      <a:headEnd/>
                      <a:tailEnd/>
                    </a:ln>
                  </pic:spPr>
                </pic:pic>
              </a:graphicData>
            </a:graphic>
          </wp:inline>
        </w:drawing>
      </w:r>
    </w:p>
    <w:p w14:paraId="0A3E9B85" w14:textId="77777777" w:rsidR="008D0046" w:rsidRPr="00D40EE3" w:rsidRDefault="008D0046" w:rsidP="00CE487B">
      <w:pPr>
        <w:spacing w:line="240" w:lineRule="auto"/>
        <w:rPr>
          <w:rFonts w:ascii="Times New Roman" w:hAnsi="Times New Roman" w:cs="Times New Roman"/>
          <w:sz w:val="20"/>
          <w:szCs w:val="20"/>
        </w:rPr>
      </w:pPr>
      <w:r w:rsidRPr="00D40EE3">
        <w:rPr>
          <w:rFonts w:ascii="Times New Roman" w:hAnsi="Times New Roman" w:cs="Times New Roman"/>
          <w:sz w:val="20"/>
          <w:szCs w:val="20"/>
        </w:rPr>
        <w:t>Now create last partition as swap of size 2 GB,</w:t>
      </w:r>
    </w:p>
    <w:p w14:paraId="1EE0EC26" w14:textId="77777777" w:rsidR="008D0046" w:rsidRDefault="008D0046" w:rsidP="00CE487B">
      <w:pPr>
        <w:spacing w:line="240" w:lineRule="auto"/>
        <w:rPr>
          <w:rFonts w:ascii="Times New Roman" w:hAnsi="Times New Roman" w:cs="Times New Roman"/>
          <w:sz w:val="20"/>
          <w:szCs w:val="20"/>
        </w:rPr>
      </w:pPr>
      <w:r>
        <w:rPr>
          <w:noProof/>
        </w:rPr>
        <w:drawing>
          <wp:inline distT="0" distB="0" distL="0" distR="0" wp14:anchorId="0A75321E" wp14:editId="4D1069A3">
            <wp:extent cx="5943760" cy="2220686"/>
            <wp:effectExtent l="19050" t="0" r="0" b="0"/>
            <wp:docPr id="116" name="Picture 116" descr="Create-Swap-Partition-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reate-Swap-Partition-Ubuntu18-04"/>
                    <pic:cNvPicPr>
                      <a:picLocks noChangeAspect="1" noChangeArrowheads="1"/>
                    </pic:cNvPicPr>
                  </pic:nvPicPr>
                  <pic:blipFill>
                    <a:blip r:embed="rId86"/>
                    <a:srcRect/>
                    <a:stretch>
                      <a:fillRect/>
                    </a:stretch>
                  </pic:blipFill>
                  <pic:spPr bwMode="auto">
                    <a:xfrm>
                      <a:off x="0" y="0"/>
                      <a:ext cx="5943600" cy="2220626"/>
                    </a:xfrm>
                    <a:prstGeom prst="rect">
                      <a:avLst/>
                    </a:prstGeom>
                    <a:noFill/>
                    <a:ln w="9525">
                      <a:noFill/>
                      <a:miter lim="800000"/>
                      <a:headEnd/>
                      <a:tailEnd/>
                    </a:ln>
                  </pic:spPr>
                </pic:pic>
              </a:graphicData>
            </a:graphic>
          </wp:inline>
        </w:drawing>
      </w:r>
    </w:p>
    <w:p w14:paraId="35D03570" w14:textId="77777777" w:rsidR="008D0046" w:rsidRPr="00D40EE3" w:rsidRDefault="008D0046" w:rsidP="00CE487B">
      <w:pPr>
        <w:pStyle w:val="NormalWeb"/>
        <w:rPr>
          <w:sz w:val="20"/>
          <w:szCs w:val="20"/>
        </w:rPr>
      </w:pPr>
      <w:r w:rsidRPr="00D40EE3">
        <w:rPr>
          <w:sz w:val="20"/>
          <w:szCs w:val="20"/>
        </w:rPr>
        <w:t>Click on OK</w:t>
      </w:r>
    </w:p>
    <w:p w14:paraId="0F9ED60B" w14:textId="77777777" w:rsidR="008D0046" w:rsidRPr="00D40EE3" w:rsidRDefault="008D0046" w:rsidP="00CE487B">
      <w:pPr>
        <w:pStyle w:val="NormalWeb"/>
        <w:rPr>
          <w:sz w:val="20"/>
          <w:szCs w:val="20"/>
        </w:rPr>
      </w:pPr>
      <w:r w:rsidRPr="00D40EE3">
        <w:rPr>
          <w:sz w:val="20"/>
          <w:szCs w:val="20"/>
        </w:rPr>
        <w:t xml:space="preserve">Once you are done with the partition creation </w:t>
      </w:r>
      <w:proofErr w:type="gramStart"/>
      <w:r w:rsidRPr="00D40EE3">
        <w:rPr>
          <w:sz w:val="20"/>
          <w:szCs w:val="20"/>
        </w:rPr>
        <w:t>task ,</w:t>
      </w:r>
      <w:proofErr w:type="gramEnd"/>
      <w:r w:rsidRPr="00D40EE3">
        <w:rPr>
          <w:sz w:val="20"/>
          <w:szCs w:val="20"/>
        </w:rPr>
        <w:t xml:space="preserve"> then </w:t>
      </w:r>
      <w:proofErr w:type="gramStart"/>
      <w:r w:rsidRPr="00D40EE3">
        <w:rPr>
          <w:sz w:val="20"/>
          <w:szCs w:val="20"/>
        </w:rPr>
        <w:t>click  on</w:t>
      </w:r>
      <w:proofErr w:type="gramEnd"/>
      <w:r w:rsidRPr="00D40EE3">
        <w:rPr>
          <w:sz w:val="20"/>
          <w:szCs w:val="20"/>
        </w:rPr>
        <w:t xml:space="preserve"> “</w:t>
      </w:r>
      <w:r w:rsidRPr="00D40EE3">
        <w:rPr>
          <w:rStyle w:val="Strong"/>
          <w:sz w:val="20"/>
          <w:szCs w:val="20"/>
        </w:rPr>
        <w:t>Install Now</w:t>
      </w:r>
      <w:r w:rsidRPr="00D40EE3">
        <w:rPr>
          <w:sz w:val="20"/>
          <w:szCs w:val="20"/>
        </w:rPr>
        <w:t>” option to proceed with the installation</w:t>
      </w:r>
    </w:p>
    <w:p w14:paraId="5B861AFE" w14:textId="77777777" w:rsidR="008D0046" w:rsidRDefault="008D0046" w:rsidP="00CE487B">
      <w:pPr>
        <w:spacing w:line="240" w:lineRule="auto"/>
        <w:rPr>
          <w:rFonts w:ascii="Times New Roman" w:hAnsi="Times New Roman" w:cs="Times New Roman"/>
          <w:sz w:val="20"/>
          <w:szCs w:val="20"/>
        </w:rPr>
      </w:pPr>
      <w:r>
        <w:rPr>
          <w:noProof/>
        </w:rPr>
        <w:lastRenderedPageBreak/>
        <w:drawing>
          <wp:inline distT="0" distB="0" distL="0" distR="0" wp14:anchorId="09B169A9" wp14:editId="762F2AE5">
            <wp:extent cx="2624258" cy="2481943"/>
            <wp:effectExtent l="19050" t="0" r="4642" b="0"/>
            <wp:docPr id="119" name="Picture 119" descr="Install-Now-Option-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nstall-Now-Option-Ubuntu18-04"/>
                    <pic:cNvPicPr>
                      <a:picLocks noChangeAspect="1" noChangeArrowheads="1"/>
                    </pic:cNvPicPr>
                  </pic:nvPicPr>
                  <pic:blipFill>
                    <a:blip r:embed="rId87"/>
                    <a:srcRect/>
                    <a:stretch>
                      <a:fillRect/>
                    </a:stretch>
                  </pic:blipFill>
                  <pic:spPr bwMode="auto">
                    <a:xfrm>
                      <a:off x="0" y="0"/>
                      <a:ext cx="2624187" cy="2481876"/>
                    </a:xfrm>
                    <a:prstGeom prst="rect">
                      <a:avLst/>
                    </a:prstGeom>
                    <a:noFill/>
                    <a:ln w="9525">
                      <a:noFill/>
                      <a:miter lim="800000"/>
                      <a:headEnd/>
                      <a:tailEnd/>
                    </a:ln>
                  </pic:spPr>
                </pic:pic>
              </a:graphicData>
            </a:graphic>
          </wp:inline>
        </w:drawing>
      </w:r>
      <w:r w:rsidR="00D40EE3">
        <w:rPr>
          <w:rFonts w:ascii="Times New Roman" w:hAnsi="Times New Roman" w:cs="Times New Roman"/>
          <w:sz w:val="20"/>
          <w:szCs w:val="20"/>
        </w:rPr>
        <w:t xml:space="preserve">     </w:t>
      </w:r>
      <w:r>
        <w:rPr>
          <w:noProof/>
        </w:rPr>
        <w:drawing>
          <wp:inline distT="0" distB="0" distL="0" distR="0" wp14:anchorId="0A8D7D5E" wp14:editId="710F4175">
            <wp:extent cx="2939301" cy="2481943"/>
            <wp:effectExtent l="19050" t="0" r="0" b="0"/>
            <wp:docPr id="122" name="Picture 122" descr="Write-Changes-disk-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Write-Changes-disk-ubuntu18-04"/>
                    <pic:cNvPicPr>
                      <a:picLocks noChangeAspect="1" noChangeArrowheads="1"/>
                    </pic:cNvPicPr>
                  </pic:nvPicPr>
                  <pic:blipFill>
                    <a:blip r:embed="rId88"/>
                    <a:srcRect/>
                    <a:stretch>
                      <a:fillRect/>
                    </a:stretch>
                  </pic:blipFill>
                  <pic:spPr bwMode="auto">
                    <a:xfrm>
                      <a:off x="0" y="0"/>
                      <a:ext cx="2939224" cy="2481878"/>
                    </a:xfrm>
                    <a:prstGeom prst="rect">
                      <a:avLst/>
                    </a:prstGeom>
                    <a:noFill/>
                    <a:ln w="9525">
                      <a:noFill/>
                      <a:miter lim="800000"/>
                      <a:headEnd/>
                      <a:tailEnd/>
                    </a:ln>
                  </pic:spPr>
                </pic:pic>
              </a:graphicData>
            </a:graphic>
          </wp:inline>
        </w:drawing>
      </w:r>
    </w:p>
    <w:p w14:paraId="42C6688D" w14:textId="77777777" w:rsidR="008D0046" w:rsidRPr="00D40EE3" w:rsidRDefault="008D0046" w:rsidP="00CE487B">
      <w:pPr>
        <w:pStyle w:val="NormalWeb"/>
        <w:spacing w:before="0" w:beforeAutospacing="0"/>
        <w:rPr>
          <w:sz w:val="20"/>
          <w:szCs w:val="20"/>
        </w:rPr>
      </w:pPr>
      <w:r w:rsidRPr="00D40EE3">
        <w:rPr>
          <w:sz w:val="20"/>
          <w:szCs w:val="20"/>
        </w:rPr>
        <w:t>Now click on “Continue” to write all the changes to the disks</w:t>
      </w:r>
    </w:p>
    <w:p w14:paraId="50A5C0BD" w14:textId="77777777" w:rsidR="008D0046" w:rsidRPr="00D40EE3" w:rsidRDefault="008D0046" w:rsidP="00CE487B">
      <w:pPr>
        <w:pStyle w:val="Heading4"/>
        <w:spacing w:before="0" w:line="240" w:lineRule="auto"/>
        <w:rPr>
          <w:rFonts w:ascii="Times New Roman" w:hAnsi="Times New Roman" w:cs="Times New Roman"/>
          <w:sz w:val="20"/>
          <w:szCs w:val="20"/>
        </w:rPr>
      </w:pPr>
      <w:r w:rsidRPr="00D40EE3">
        <w:rPr>
          <w:rFonts w:ascii="Times New Roman" w:hAnsi="Times New Roman" w:cs="Times New Roman"/>
          <w:color w:val="000000"/>
          <w:sz w:val="20"/>
          <w:szCs w:val="20"/>
        </w:rPr>
        <w:t>Step 7) Select Your Time zone</w:t>
      </w:r>
    </w:p>
    <w:p w14:paraId="01DFF27F" w14:textId="77777777" w:rsidR="008D0046" w:rsidRPr="00D40EE3" w:rsidRDefault="008D0046" w:rsidP="00CE487B">
      <w:pPr>
        <w:pStyle w:val="NormalWeb"/>
        <w:spacing w:before="0" w:beforeAutospacing="0"/>
        <w:rPr>
          <w:sz w:val="20"/>
          <w:szCs w:val="20"/>
        </w:rPr>
      </w:pPr>
      <w:r w:rsidRPr="00D40EE3">
        <w:rPr>
          <w:sz w:val="20"/>
          <w:szCs w:val="20"/>
        </w:rPr>
        <w:t>Choose your favorite time zone and then click on “Continue”</w:t>
      </w:r>
    </w:p>
    <w:p w14:paraId="0766B1D4" w14:textId="77777777" w:rsidR="008D0046" w:rsidRDefault="008D0046" w:rsidP="00CE487B">
      <w:pPr>
        <w:spacing w:line="240" w:lineRule="auto"/>
        <w:ind w:left="720" w:firstLine="720"/>
        <w:rPr>
          <w:rFonts w:ascii="Times New Roman" w:hAnsi="Times New Roman" w:cs="Times New Roman"/>
          <w:sz w:val="20"/>
          <w:szCs w:val="20"/>
        </w:rPr>
      </w:pPr>
      <w:r>
        <w:rPr>
          <w:noProof/>
        </w:rPr>
        <w:drawing>
          <wp:inline distT="0" distB="0" distL="0" distR="0" wp14:anchorId="714F1C30" wp14:editId="02F952DB">
            <wp:extent cx="3815283" cy="1974797"/>
            <wp:effectExtent l="19050" t="0" r="0" b="0"/>
            <wp:docPr id="125" name="Picture 125" descr="TimeZone-Ubuntu18-04-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TimeZone-Ubuntu18-04-Installation"/>
                    <pic:cNvPicPr>
                      <a:picLocks noChangeAspect="1" noChangeArrowheads="1"/>
                    </pic:cNvPicPr>
                  </pic:nvPicPr>
                  <pic:blipFill>
                    <a:blip r:embed="rId89"/>
                    <a:srcRect/>
                    <a:stretch>
                      <a:fillRect/>
                    </a:stretch>
                  </pic:blipFill>
                  <pic:spPr bwMode="auto">
                    <a:xfrm>
                      <a:off x="0" y="0"/>
                      <a:ext cx="3818862" cy="1976649"/>
                    </a:xfrm>
                    <a:prstGeom prst="rect">
                      <a:avLst/>
                    </a:prstGeom>
                    <a:noFill/>
                    <a:ln w="9525">
                      <a:noFill/>
                      <a:miter lim="800000"/>
                      <a:headEnd/>
                      <a:tailEnd/>
                    </a:ln>
                  </pic:spPr>
                </pic:pic>
              </a:graphicData>
            </a:graphic>
          </wp:inline>
        </w:drawing>
      </w:r>
    </w:p>
    <w:p w14:paraId="09C0D4A2" w14:textId="77777777" w:rsidR="008D0046" w:rsidRPr="008A7264" w:rsidRDefault="008D0046" w:rsidP="00CE487B">
      <w:pPr>
        <w:pStyle w:val="Heading4"/>
        <w:spacing w:before="0" w:line="240" w:lineRule="auto"/>
        <w:jc w:val="both"/>
        <w:rPr>
          <w:rFonts w:ascii="Times New Roman" w:hAnsi="Times New Roman" w:cs="Times New Roman"/>
          <w:sz w:val="20"/>
          <w:szCs w:val="20"/>
        </w:rPr>
      </w:pPr>
      <w:r w:rsidRPr="008A7264">
        <w:rPr>
          <w:rFonts w:ascii="Times New Roman" w:hAnsi="Times New Roman" w:cs="Times New Roman"/>
          <w:color w:val="000000"/>
          <w:sz w:val="20"/>
          <w:szCs w:val="20"/>
        </w:rPr>
        <w:t>Step 8) Provide your User Credentials</w:t>
      </w:r>
    </w:p>
    <w:p w14:paraId="45AA0151" w14:textId="77777777" w:rsidR="008D0046" w:rsidRPr="008A7264" w:rsidRDefault="008D0046" w:rsidP="00CE487B">
      <w:pPr>
        <w:pStyle w:val="NormalWeb"/>
        <w:spacing w:before="0" w:beforeAutospacing="0"/>
        <w:jc w:val="both"/>
        <w:rPr>
          <w:sz w:val="20"/>
          <w:szCs w:val="20"/>
        </w:rPr>
      </w:pPr>
      <w:r w:rsidRPr="008A7264">
        <w:rPr>
          <w:sz w:val="20"/>
          <w:szCs w:val="20"/>
        </w:rPr>
        <w:t>In the next screen you will be prompted to provide your user credentials. In this screen provide your name, computer name, username and the password to login into Ubuntu 18.04 LTS</w:t>
      </w:r>
    </w:p>
    <w:p w14:paraId="26014D08" w14:textId="77777777" w:rsidR="008D0046" w:rsidRDefault="008D0046" w:rsidP="00CE487B">
      <w:pPr>
        <w:spacing w:line="240" w:lineRule="auto"/>
        <w:ind w:left="720" w:firstLine="720"/>
        <w:rPr>
          <w:rFonts w:ascii="Times New Roman" w:hAnsi="Times New Roman" w:cs="Times New Roman"/>
          <w:sz w:val="20"/>
          <w:szCs w:val="20"/>
        </w:rPr>
      </w:pPr>
      <w:r>
        <w:rPr>
          <w:noProof/>
        </w:rPr>
        <w:drawing>
          <wp:inline distT="0" distB="0" distL="0" distR="0" wp14:anchorId="31EC40F3" wp14:editId="4F847642">
            <wp:extent cx="4110958" cy="1690487"/>
            <wp:effectExtent l="19050" t="0" r="3842" b="0"/>
            <wp:docPr id="128" name="Picture 128" descr="UserName-Hostname-Password-Ubuntu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UserName-Hostname-Password-Ubuntu18-04"/>
                    <pic:cNvPicPr>
                      <a:picLocks noChangeAspect="1" noChangeArrowheads="1"/>
                    </pic:cNvPicPr>
                  </pic:nvPicPr>
                  <pic:blipFill>
                    <a:blip r:embed="rId90"/>
                    <a:srcRect/>
                    <a:stretch>
                      <a:fillRect/>
                    </a:stretch>
                  </pic:blipFill>
                  <pic:spPr bwMode="auto">
                    <a:xfrm>
                      <a:off x="0" y="0"/>
                      <a:ext cx="4110847" cy="1690441"/>
                    </a:xfrm>
                    <a:prstGeom prst="rect">
                      <a:avLst/>
                    </a:prstGeom>
                    <a:noFill/>
                    <a:ln w="9525">
                      <a:noFill/>
                      <a:miter lim="800000"/>
                      <a:headEnd/>
                      <a:tailEnd/>
                    </a:ln>
                  </pic:spPr>
                </pic:pic>
              </a:graphicData>
            </a:graphic>
          </wp:inline>
        </w:drawing>
      </w:r>
    </w:p>
    <w:p w14:paraId="1AF4FF3B" w14:textId="77777777" w:rsidR="008D0046" w:rsidRPr="008A7264" w:rsidRDefault="008D0046" w:rsidP="00CE487B">
      <w:pPr>
        <w:pStyle w:val="NormalWeb"/>
        <w:spacing w:before="0" w:beforeAutospacing="0" w:after="0" w:afterAutospacing="0"/>
        <w:jc w:val="both"/>
        <w:rPr>
          <w:sz w:val="20"/>
          <w:szCs w:val="20"/>
        </w:rPr>
      </w:pPr>
      <w:r w:rsidRPr="008A7264">
        <w:rPr>
          <w:sz w:val="20"/>
          <w:szCs w:val="20"/>
        </w:rPr>
        <w:t>Click “Continue” to begin the installation process.</w:t>
      </w:r>
    </w:p>
    <w:p w14:paraId="43F02D4F" w14:textId="77777777" w:rsidR="008D0046" w:rsidRPr="008A7264" w:rsidRDefault="008D0046" w:rsidP="00CE487B">
      <w:pPr>
        <w:pStyle w:val="Heading4"/>
        <w:spacing w:before="0" w:line="240" w:lineRule="auto"/>
        <w:jc w:val="both"/>
        <w:rPr>
          <w:rFonts w:ascii="Times New Roman" w:hAnsi="Times New Roman" w:cs="Times New Roman"/>
          <w:sz w:val="20"/>
          <w:szCs w:val="20"/>
        </w:rPr>
      </w:pPr>
      <w:r w:rsidRPr="008A7264">
        <w:rPr>
          <w:rFonts w:ascii="Times New Roman" w:hAnsi="Times New Roman" w:cs="Times New Roman"/>
          <w:color w:val="000000"/>
          <w:sz w:val="20"/>
          <w:szCs w:val="20"/>
        </w:rPr>
        <w:lastRenderedPageBreak/>
        <w:t>Step 9) Start Installing Ubuntu 18.04 LTS</w:t>
      </w:r>
    </w:p>
    <w:p w14:paraId="70071659" w14:textId="77777777" w:rsidR="008D0046" w:rsidRPr="008A7264" w:rsidRDefault="008D0046" w:rsidP="00CE487B">
      <w:pPr>
        <w:pStyle w:val="NormalWeb"/>
        <w:spacing w:before="0" w:beforeAutospacing="0" w:after="0" w:afterAutospacing="0"/>
        <w:jc w:val="both"/>
        <w:rPr>
          <w:sz w:val="20"/>
          <w:szCs w:val="20"/>
        </w:rPr>
      </w:pPr>
      <w:r w:rsidRPr="008A7264">
        <w:rPr>
          <w:sz w:val="20"/>
          <w:szCs w:val="20"/>
        </w:rPr>
        <w:t>The installation of Ubuntu 18.04 LTS starts now and will take around 5-10 mins depending on the speed of your computer,</w:t>
      </w:r>
    </w:p>
    <w:p w14:paraId="5AF14EB0" w14:textId="77777777" w:rsidR="008D0046" w:rsidRDefault="008D0046" w:rsidP="00CE487B">
      <w:pPr>
        <w:spacing w:after="0" w:line="240" w:lineRule="auto"/>
        <w:ind w:left="720" w:firstLine="720"/>
        <w:rPr>
          <w:rFonts w:ascii="Times New Roman" w:hAnsi="Times New Roman" w:cs="Times New Roman"/>
          <w:sz w:val="20"/>
          <w:szCs w:val="20"/>
        </w:rPr>
      </w:pPr>
      <w:r>
        <w:rPr>
          <w:noProof/>
        </w:rPr>
        <w:drawing>
          <wp:inline distT="0" distB="0" distL="0" distR="0" wp14:anchorId="27B99380" wp14:editId="155C60F5">
            <wp:extent cx="3723074" cy="1337022"/>
            <wp:effectExtent l="19050" t="0" r="0" b="0"/>
            <wp:docPr id="131" name="Picture 131" descr="https://www.linuxtechi.com/wp-content/uploads/2018/04/Ubuntu18-04-Installation-Progress-1024x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www.linuxtechi.com/wp-content/uploads/2018/04/Ubuntu18-04-Installation-Progress-1024x643.jpg"/>
                    <pic:cNvPicPr>
                      <a:picLocks noChangeAspect="1" noChangeArrowheads="1"/>
                    </pic:cNvPicPr>
                  </pic:nvPicPr>
                  <pic:blipFill>
                    <a:blip r:embed="rId91"/>
                    <a:srcRect/>
                    <a:stretch>
                      <a:fillRect/>
                    </a:stretch>
                  </pic:blipFill>
                  <pic:spPr bwMode="auto">
                    <a:xfrm>
                      <a:off x="0" y="0"/>
                      <a:ext cx="3726656" cy="1338308"/>
                    </a:xfrm>
                    <a:prstGeom prst="rect">
                      <a:avLst/>
                    </a:prstGeom>
                    <a:noFill/>
                    <a:ln w="9525">
                      <a:noFill/>
                      <a:miter lim="800000"/>
                      <a:headEnd/>
                      <a:tailEnd/>
                    </a:ln>
                  </pic:spPr>
                </pic:pic>
              </a:graphicData>
            </a:graphic>
          </wp:inline>
        </w:drawing>
      </w:r>
    </w:p>
    <w:p w14:paraId="7664A79A" w14:textId="77777777" w:rsidR="008D0046" w:rsidRPr="008A7264" w:rsidRDefault="008D0046" w:rsidP="00CE487B">
      <w:pPr>
        <w:pStyle w:val="Heading4"/>
        <w:spacing w:before="0" w:line="240" w:lineRule="auto"/>
        <w:rPr>
          <w:rFonts w:ascii="Times New Roman" w:hAnsi="Times New Roman" w:cs="Times New Roman"/>
          <w:sz w:val="20"/>
          <w:szCs w:val="20"/>
        </w:rPr>
      </w:pPr>
      <w:r w:rsidRPr="008A7264">
        <w:rPr>
          <w:rFonts w:ascii="Times New Roman" w:hAnsi="Times New Roman" w:cs="Times New Roman"/>
          <w:color w:val="000000"/>
          <w:sz w:val="20"/>
          <w:szCs w:val="20"/>
        </w:rPr>
        <w:t>Step 10) Restart Your System</w:t>
      </w:r>
    </w:p>
    <w:p w14:paraId="0E7EADD8" w14:textId="77777777" w:rsidR="008D0046" w:rsidRPr="008A7264" w:rsidRDefault="008D0046" w:rsidP="00CE487B">
      <w:pPr>
        <w:pStyle w:val="NormalWeb"/>
        <w:spacing w:before="0" w:beforeAutospacing="0"/>
        <w:rPr>
          <w:sz w:val="20"/>
          <w:szCs w:val="20"/>
        </w:rPr>
      </w:pPr>
      <w:r w:rsidRPr="008A7264">
        <w:rPr>
          <w:sz w:val="20"/>
          <w:szCs w:val="20"/>
        </w:rPr>
        <w:t>Once the installation is completed, remove the USB/DVD from the drive and Click “Restart Now” to restart your system.</w:t>
      </w:r>
    </w:p>
    <w:p w14:paraId="2CDFE45A" w14:textId="77777777" w:rsidR="008D0046" w:rsidRDefault="008D0046" w:rsidP="00CE487B">
      <w:pPr>
        <w:spacing w:line="240" w:lineRule="auto"/>
        <w:ind w:left="720" w:firstLine="720"/>
        <w:rPr>
          <w:rFonts w:ascii="Times New Roman" w:hAnsi="Times New Roman" w:cs="Times New Roman"/>
          <w:sz w:val="20"/>
          <w:szCs w:val="20"/>
        </w:rPr>
      </w:pPr>
      <w:r>
        <w:rPr>
          <w:noProof/>
        </w:rPr>
        <w:drawing>
          <wp:inline distT="0" distB="0" distL="0" distR="0" wp14:anchorId="1400471C" wp14:editId="69B4C82C">
            <wp:extent cx="4304894" cy="1682804"/>
            <wp:effectExtent l="19050" t="0" r="406" b="0"/>
            <wp:docPr id="134" name="Picture 134" descr="Restart-after-ubuntu18-04-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Restart-after-ubuntu18-04-installation"/>
                    <pic:cNvPicPr>
                      <a:picLocks noChangeAspect="1" noChangeArrowheads="1"/>
                    </pic:cNvPicPr>
                  </pic:nvPicPr>
                  <pic:blipFill>
                    <a:blip r:embed="rId92"/>
                    <a:srcRect/>
                    <a:stretch>
                      <a:fillRect/>
                    </a:stretch>
                  </pic:blipFill>
                  <pic:spPr bwMode="auto">
                    <a:xfrm>
                      <a:off x="0" y="0"/>
                      <a:ext cx="4302943" cy="1682041"/>
                    </a:xfrm>
                    <a:prstGeom prst="rect">
                      <a:avLst/>
                    </a:prstGeom>
                    <a:noFill/>
                    <a:ln w="9525">
                      <a:noFill/>
                      <a:miter lim="800000"/>
                      <a:headEnd/>
                      <a:tailEnd/>
                    </a:ln>
                  </pic:spPr>
                </pic:pic>
              </a:graphicData>
            </a:graphic>
          </wp:inline>
        </w:drawing>
      </w:r>
    </w:p>
    <w:p w14:paraId="244822F8" w14:textId="77777777" w:rsidR="008D0046" w:rsidRPr="008A7264" w:rsidRDefault="008D0046" w:rsidP="00CE487B">
      <w:pPr>
        <w:pStyle w:val="Heading4"/>
        <w:spacing w:before="0" w:line="240" w:lineRule="auto"/>
        <w:jc w:val="both"/>
        <w:rPr>
          <w:rFonts w:ascii="Times New Roman" w:hAnsi="Times New Roman" w:cs="Times New Roman"/>
          <w:sz w:val="20"/>
          <w:szCs w:val="20"/>
        </w:rPr>
      </w:pPr>
      <w:r w:rsidRPr="008A7264">
        <w:rPr>
          <w:rFonts w:ascii="Times New Roman" w:hAnsi="Times New Roman" w:cs="Times New Roman"/>
          <w:color w:val="000000"/>
          <w:sz w:val="20"/>
          <w:szCs w:val="20"/>
        </w:rPr>
        <w:t>Step:11) Login to Your Ubuntu 18.04 desktop</w:t>
      </w:r>
    </w:p>
    <w:p w14:paraId="7E724880" w14:textId="77777777" w:rsidR="008D0046" w:rsidRPr="008A7264" w:rsidRDefault="008D0046" w:rsidP="00CE487B">
      <w:pPr>
        <w:pStyle w:val="NormalWeb"/>
        <w:spacing w:before="0" w:beforeAutospacing="0"/>
        <w:jc w:val="both"/>
        <w:rPr>
          <w:sz w:val="20"/>
          <w:szCs w:val="20"/>
        </w:rPr>
      </w:pPr>
      <w:r w:rsidRPr="008A7264">
        <w:rPr>
          <w:sz w:val="20"/>
          <w:szCs w:val="20"/>
        </w:rPr>
        <w:t>Once your system has been rebooted after the installation then you will get the beneath login screen, enter the User name and password that you have set during installation (Step 8)</w:t>
      </w:r>
    </w:p>
    <w:p w14:paraId="0154507D" w14:textId="77777777" w:rsidR="008D0046" w:rsidRDefault="008D0046" w:rsidP="00CE487B">
      <w:pPr>
        <w:spacing w:line="240" w:lineRule="auto"/>
        <w:rPr>
          <w:rFonts w:ascii="Times New Roman" w:hAnsi="Times New Roman" w:cs="Times New Roman"/>
          <w:sz w:val="20"/>
          <w:szCs w:val="20"/>
        </w:rPr>
      </w:pPr>
      <w:r>
        <w:rPr>
          <w:noProof/>
        </w:rPr>
        <w:drawing>
          <wp:inline distT="0" distB="0" distL="0" distR="0" wp14:anchorId="5770395E" wp14:editId="0755AEE2">
            <wp:extent cx="2678046" cy="2251421"/>
            <wp:effectExtent l="19050" t="0" r="8004" b="0"/>
            <wp:docPr id="137" name="Picture 137" descr="Ubuntu18-04-Desktop-Login-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Ubuntu18-04-Desktop-Login-Screen"/>
                    <pic:cNvPicPr>
                      <a:picLocks noChangeAspect="1" noChangeArrowheads="1"/>
                    </pic:cNvPicPr>
                  </pic:nvPicPr>
                  <pic:blipFill>
                    <a:blip r:embed="rId93"/>
                    <a:srcRect/>
                    <a:stretch>
                      <a:fillRect/>
                    </a:stretch>
                  </pic:blipFill>
                  <pic:spPr bwMode="auto">
                    <a:xfrm>
                      <a:off x="0" y="0"/>
                      <a:ext cx="2677974" cy="2251361"/>
                    </a:xfrm>
                    <a:prstGeom prst="rect">
                      <a:avLst/>
                    </a:prstGeom>
                    <a:noFill/>
                    <a:ln w="9525">
                      <a:noFill/>
                      <a:miter lim="800000"/>
                      <a:headEnd/>
                      <a:tailEnd/>
                    </a:ln>
                  </pic:spPr>
                </pic:pic>
              </a:graphicData>
            </a:graphic>
          </wp:inline>
        </w:drawing>
      </w:r>
      <w:r w:rsidR="008A7264">
        <w:rPr>
          <w:rFonts w:ascii="Times New Roman" w:hAnsi="Times New Roman" w:cs="Times New Roman"/>
          <w:sz w:val="20"/>
          <w:szCs w:val="20"/>
        </w:rPr>
        <w:t xml:space="preserve">   </w:t>
      </w:r>
      <w:r>
        <w:rPr>
          <w:noProof/>
        </w:rPr>
        <w:drawing>
          <wp:inline distT="0" distB="0" distL="0" distR="0" wp14:anchorId="7D22BE82" wp14:editId="38F37A16">
            <wp:extent cx="3116035" cy="2251422"/>
            <wp:effectExtent l="19050" t="0" r="8165" b="0"/>
            <wp:docPr id="140" name="Picture 140" descr="Ubuntu18-04-Gnome-Desktop-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Ubuntu18-04-Gnome-Desktop-Screen"/>
                    <pic:cNvPicPr>
                      <a:picLocks noChangeAspect="1" noChangeArrowheads="1"/>
                    </pic:cNvPicPr>
                  </pic:nvPicPr>
                  <pic:blipFill>
                    <a:blip r:embed="rId94"/>
                    <a:srcRect/>
                    <a:stretch>
                      <a:fillRect/>
                    </a:stretch>
                  </pic:blipFill>
                  <pic:spPr bwMode="auto">
                    <a:xfrm>
                      <a:off x="0" y="0"/>
                      <a:ext cx="3115952" cy="2251362"/>
                    </a:xfrm>
                    <a:prstGeom prst="rect">
                      <a:avLst/>
                    </a:prstGeom>
                    <a:noFill/>
                    <a:ln w="9525">
                      <a:noFill/>
                      <a:miter lim="800000"/>
                      <a:headEnd/>
                      <a:tailEnd/>
                    </a:ln>
                  </pic:spPr>
                </pic:pic>
              </a:graphicData>
            </a:graphic>
          </wp:inline>
        </w:drawing>
      </w:r>
    </w:p>
    <w:p w14:paraId="1AA073CD" w14:textId="36BC3BFE" w:rsidR="008D0046" w:rsidRDefault="008D0046" w:rsidP="00CE487B">
      <w:pPr>
        <w:spacing w:line="240" w:lineRule="auto"/>
        <w:rPr>
          <w:rFonts w:ascii="Times New Roman" w:hAnsi="Times New Roman" w:cs="Times New Roman"/>
          <w:sz w:val="20"/>
          <w:szCs w:val="20"/>
        </w:rPr>
      </w:pPr>
      <w:r w:rsidRPr="008A7264">
        <w:rPr>
          <w:rFonts w:ascii="Times New Roman" w:hAnsi="Times New Roman" w:cs="Times New Roman"/>
          <w:sz w:val="20"/>
          <w:szCs w:val="20"/>
        </w:rPr>
        <w:t xml:space="preserve">And that concludes our </w:t>
      </w:r>
      <w:proofErr w:type="gramStart"/>
      <w:r w:rsidRPr="008A7264">
        <w:rPr>
          <w:rFonts w:ascii="Times New Roman" w:hAnsi="Times New Roman" w:cs="Times New Roman"/>
          <w:sz w:val="20"/>
          <w:szCs w:val="20"/>
        </w:rPr>
        <w:t>step by step</w:t>
      </w:r>
      <w:proofErr w:type="gramEnd"/>
      <w:r w:rsidRPr="008A7264">
        <w:rPr>
          <w:rFonts w:ascii="Times New Roman" w:hAnsi="Times New Roman" w:cs="Times New Roman"/>
          <w:sz w:val="20"/>
          <w:szCs w:val="20"/>
        </w:rPr>
        <w:t xml:space="preserve"> installation guide for Ubuntu 18.04 LTS and it’s all up to you now to explore the exciting features of Ubuntu 18.04 LTS and have fun </w:t>
      </w:r>
      <w:r w:rsidR="00D0025C">
        <w:rPr>
          <w:rFonts w:ascii="Times New Roman" w:hAnsi="Times New Roman" w:cs="Times New Roman"/>
          <w:noProof/>
          <w:sz w:val="20"/>
          <w:szCs w:val="20"/>
        </w:rPr>
        <mc:AlternateContent>
          <mc:Choice Requires="wps">
            <w:drawing>
              <wp:inline distT="0" distB="0" distL="0" distR="0" wp14:anchorId="6F9F7761" wp14:editId="0959025C">
                <wp:extent cx="307340" cy="307340"/>
                <wp:effectExtent l="0" t="0" r="0" b="0"/>
                <wp:docPr id="1793877023" name="AutoShap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0746E" id="AutoShape 5" o:spid="_x0000_s1026" a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8872F48" w14:textId="77777777" w:rsidR="00CC6191" w:rsidRPr="00CC6191" w:rsidRDefault="00CC6191" w:rsidP="00CE487B">
      <w:pPr>
        <w:spacing w:line="240" w:lineRule="auto"/>
        <w:jc w:val="both"/>
        <w:rPr>
          <w:rFonts w:ascii="Times New Roman" w:hAnsi="Times New Roman" w:cs="Times New Roman"/>
          <w:b/>
          <w:iCs/>
          <w:sz w:val="20"/>
          <w:szCs w:val="20"/>
          <w:u w:val="single"/>
        </w:rPr>
      </w:pPr>
      <w:r w:rsidRPr="00CC6191">
        <w:rPr>
          <w:rFonts w:ascii="Times New Roman" w:hAnsi="Times New Roman" w:cs="Times New Roman"/>
          <w:b/>
          <w:iCs/>
          <w:sz w:val="20"/>
          <w:szCs w:val="20"/>
          <w:u w:val="single"/>
        </w:rPr>
        <w:t>Viva Questions:</w:t>
      </w:r>
    </w:p>
    <w:p w14:paraId="152D97CA" w14:textId="77777777" w:rsidR="00CC6191" w:rsidRP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t>NTFS stands for---------?</w:t>
      </w:r>
    </w:p>
    <w:p w14:paraId="1124EC2D" w14:textId="77777777" w:rsidR="00CC6191" w:rsidRP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lastRenderedPageBreak/>
        <w:t>What is the use of product key in the installation process of a software?</w:t>
      </w:r>
    </w:p>
    <w:p w14:paraId="508536A0" w14:textId="77777777" w:rsidR="00CC6191" w:rsidRP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t>How many characters does a product key contain fro windows XP?</w:t>
      </w:r>
    </w:p>
    <w:p w14:paraId="218D8A21" w14:textId="77777777" w:rsidR="00CC6191" w:rsidRP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t>Describe different kinds of Microsoft Operating systems?</w:t>
      </w:r>
    </w:p>
    <w:p w14:paraId="4DF8E8A8" w14:textId="77777777" w:rsidR="00CC6191" w:rsidRP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t>What are the pre-arrangements for installing the windows OS?</w:t>
      </w:r>
    </w:p>
    <w:p w14:paraId="6102589C" w14:textId="77777777" w:rsidR="00CC6191" w:rsidRP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t>Give the advantages of Linux over other OS?</w:t>
      </w:r>
    </w:p>
    <w:p w14:paraId="320E41DF" w14:textId="77777777" w:rsidR="00CC6191" w:rsidRP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t xml:space="preserve">What do you mean by </w:t>
      </w:r>
      <w:proofErr w:type="gramStart"/>
      <w:r w:rsidRPr="00CC6191">
        <w:rPr>
          <w:rFonts w:ascii="Times New Roman" w:hAnsi="Times New Roman" w:cs="Times New Roman"/>
          <w:iCs/>
          <w:sz w:val="20"/>
          <w:szCs w:val="20"/>
        </w:rPr>
        <w:t>open source</w:t>
      </w:r>
      <w:proofErr w:type="gramEnd"/>
      <w:r w:rsidRPr="00CC6191">
        <w:rPr>
          <w:rFonts w:ascii="Times New Roman" w:hAnsi="Times New Roman" w:cs="Times New Roman"/>
          <w:iCs/>
          <w:sz w:val="20"/>
          <w:szCs w:val="20"/>
        </w:rPr>
        <w:t xml:space="preserve"> OS?</w:t>
      </w:r>
    </w:p>
    <w:p w14:paraId="6801E2BF" w14:textId="77777777" w:rsidR="00CC6191" w:rsidRP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t>What are the commands used to make disk partitioning manually in Linux OS?</w:t>
      </w:r>
    </w:p>
    <w:p w14:paraId="2B64B851" w14:textId="77777777" w:rsidR="00CC6191" w:rsidRP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t>What do you mean by dual boot systems?</w:t>
      </w:r>
    </w:p>
    <w:p w14:paraId="51FFC9BA" w14:textId="77777777" w:rsidR="00CC6191" w:rsidRDefault="00CC6191" w:rsidP="00CE487B">
      <w:pPr>
        <w:numPr>
          <w:ilvl w:val="0"/>
          <w:numId w:val="55"/>
        </w:numPr>
        <w:spacing w:after="0" w:line="240" w:lineRule="auto"/>
        <w:jc w:val="both"/>
        <w:rPr>
          <w:rFonts w:ascii="Times New Roman" w:hAnsi="Times New Roman" w:cs="Times New Roman"/>
          <w:iCs/>
          <w:sz w:val="20"/>
          <w:szCs w:val="20"/>
        </w:rPr>
      </w:pPr>
      <w:r w:rsidRPr="00CC6191">
        <w:rPr>
          <w:rFonts w:ascii="Times New Roman" w:hAnsi="Times New Roman" w:cs="Times New Roman"/>
          <w:iCs/>
          <w:sz w:val="20"/>
          <w:szCs w:val="20"/>
        </w:rPr>
        <w:t>Which type of file systems are required to install hard disk at the time of installation of Linux OS?</w:t>
      </w:r>
    </w:p>
    <w:p w14:paraId="5CEAB74A" w14:textId="77777777" w:rsidR="00CE487B" w:rsidRDefault="00CE487B" w:rsidP="00CE487B">
      <w:pPr>
        <w:spacing w:after="0" w:line="240" w:lineRule="auto"/>
        <w:jc w:val="both"/>
        <w:rPr>
          <w:rFonts w:ascii="Times New Roman" w:hAnsi="Times New Roman" w:cs="Times New Roman"/>
          <w:iCs/>
          <w:sz w:val="20"/>
          <w:szCs w:val="20"/>
        </w:rPr>
      </w:pPr>
    </w:p>
    <w:p w14:paraId="3386801A" w14:textId="77777777" w:rsidR="00CE487B" w:rsidRDefault="00CE487B" w:rsidP="00CE487B">
      <w:pPr>
        <w:spacing w:after="0" w:line="240" w:lineRule="auto"/>
        <w:jc w:val="both"/>
        <w:rPr>
          <w:rFonts w:ascii="Times New Roman" w:hAnsi="Times New Roman" w:cs="Times New Roman"/>
          <w:iCs/>
          <w:sz w:val="20"/>
          <w:szCs w:val="20"/>
        </w:rPr>
      </w:pPr>
    </w:p>
    <w:p w14:paraId="49ED46B4" w14:textId="77777777" w:rsidR="00CE487B" w:rsidRPr="00CC6191" w:rsidRDefault="00CE487B" w:rsidP="00CE487B">
      <w:pPr>
        <w:spacing w:after="0" w:line="240" w:lineRule="auto"/>
        <w:jc w:val="both"/>
        <w:rPr>
          <w:rFonts w:ascii="Times New Roman" w:hAnsi="Times New Roman" w:cs="Times New Roman"/>
          <w:iCs/>
          <w:sz w:val="20"/>
          <w:szCs w:val="20"/>
        </w:rPr>
      </w:pPr>
    </w:p>
    <w:p w14:paraId="5D276462" w14:textId="77777777" w:rsidR="002F2F9F" w:rsidRDefault="002F2F9F" w:rsidP="00CE487B">
      <w:pPr>
        <w:spacing w:after="0" w:line="360" w:lineRule="auto"/>
        <w:rPr>
          <w:rFonts w:ascii="Times New Roman" w:hAnsi="Times New Roman" w:cs="Times New Roman"/>
          <w:b/>
          <w:sz w:val="20"/>
          <w:szCs w:val="20"/>
        </w:rPr>
      </w:pPr>
    </w:p>
    <w:p w14:paraId="60F0B5CE" w14:textId="77777777" w:rsidR="002F2F9F" w:rsidRDefault="002F2F9F" w:rsidP="00CE487B">
      <w:pPr>
        <w:spacing w:after="0" w:line="360" w:lineRule="auto"/>
        <w:rPr>
          <w:rFonts w:ascii="Times New Roman" w:hAnsi="Times New Roman" w:cs="Times New Roman"/>
          <w:b/>
          <w:sz w:val="20"/>
          <w:szCs w:val="20"/>
        </w:rPr>
      </w:pPr>
    </w:p>
    <w:p w14:paraId="57871608" w14:textId="77777777" w:rsidR="002F2F9F" w:rsidRDefault="002F2F9F" w:rsidP="00CE487B">
      <w:pPr>
        <w:spacing w:after="0" w:line="360" w:lineRule="auto"/>
        <w:rPr>
          <w:rFonts w:ascii="Times New Roman" w:hAnsi="Times New Roman" w:cs="Times New Roman"/>
          <w:b/>
          <w:sz w:val="20"/>
          <w:szCs w:val="20"/>
        </w:rPr>
      </w:pPr>
    </w:p>
    <w:p w14:paraId="66343235" w14:textId="77777777" w:rsidR="002F2F9F" w:rsidRDefault="002F2F9F" w:rsidP="00CE487B">
      <w:pPr>
        <w:spacing w:after="0" w:line="360" w:lineRule="auto"/>
        <w:rPr>
          <w:rFonts w:ascii="Times New Roman" w:hAnsi="Times New Roman" w:cs="Times New Roman"/>
          <w:b/>
          <w:sz w:val="20"/>
          <w:szCs w:val="20"/>
        </w:rPr>
      </w:pPr>
    </w:p>
    <w:p w14:paraId="21B03CD6" w14:textId="77777777" w:rsidR="002F2F9F" w:rsidRDefault="002F2F9F" w:rsidP="00CE487B">
      <w:pPr>
        <w:spacing w:after="0" w:line="360" w:lineRule="auto"/>
        <w:rPr>
          <w:rFonts w:ascii="Times New Roman" w:hAnsi="Times New Roman" w:cs="Times New Roman"/>
          <w:b/>
          <w:sz w:val="20"/>
          <w:szCs w:val="20"/>
        </w:rPr>
      </w:pPr>
    </w:p>
    <w:p w14:paraId="75194DCE" w14:textId="77777777" w:rsidR="002F2F9F" w:rsidRDefault="002F2F9F" w:rsidP="00CE487B">
      <w:pPr>
        <w:spacing w:after="0" w:line="360" w:lineRule="auto"/>
        <w:rPr>
          <w:rFonts w:ascii="Times New Roman" w:hAnsi="Times New Roman" w:cs="Times New Roman"/>
          <w:b/>
          <w:sz w:val="20"/>
          <w:szCs w:val="20"/>
        </w:rPr>
      </w:pPr>
    </w:p>
    <w:p w14:paraId="0B313E91" w14:textId="77777777" w:rsidR="002F2F9F" w:rsidRDefault="002F2F9F" w:rsidP="00CE487B">
      <w:pPr>
        <w:spacing w:after="0" w:line="360" w:lineRule="auto"/>
        <w:rPr>
          <w:rFonts w:ascii="Times New Roman" w:hAnsi="Times New Roman" w:cs="Times New Roman"/>
          <w:b/>
          <w:sz w:val="20"/>
          <w:szCs w:val="20"/>
        </w:rPr>
      </w:pPr>
    </w:p>
    <w:p w14:paraId="77CE7F8E" w14:textId="77777777" w:rsidR="002F2F9F" w:rsidRDefault="002F2F9F" w:rsidP="00CE487B">
      <w:pPr>
        <w:spacing w:after="0" w:line="360" w:lineRule="auto"/>
        <w:rPr>
          <w:rFonts w:ascii="Times New Roman" w:hAnsi="Times New Roman" w:cs="Times New Roman"/>
          <w:b/>
          <w:sz w:val="20"/>
          <w:szCs w:val="20"/>
        </w:rPr>
      </w:pPr>
    </w:p>
    <w:p w14:paraId="515E6C87" w14:textId="77777777" w:rsidR="002F2F9F" w:rsidRDefault="002F2F9F" w:rsidP="00CE487B">
      <w:pPr>
        <w:spacing w:after="0" w:line="360" w:lineRule="auto"/>
        <w:rPr>
          <w:rFonts w:ascii="Times New Roman" w:hAnsi="Times New Roman" w:cs="Times New Roman"/>
          <w:b/>
          <w:sz w:val="20"/>
          <w:szCs w:val="20"/>
        </w:rPr>
      </w:pPr>
    </w:p>
    <w:p w14:paraId="0DAA8D06" w14:textId="77777777" w:rsidR="002F2F9F" w:rsidRDefault="002F2F9F" w:rsidP="00CE487B">
      <w:pPr>
        <w:spacing w:after="0" w:line="360" w:lineRule="auto"/>
        <w:rPr>
          <w:rFonts w:ascii="Times New Roman" w:hAnsi="Times New Roman" w:cs="Times New Roman"/>
          <w:b/>
          <w:sz w:val="20"/>
          <w:szCs w:val="20"/>
        </w:rPr>
      </w:pPr>
    </w:p>
    <w:p w14:paraId="4E2CCD6A" w14:textId="77777777" w:rsidR="002F2F9F" w:rsidRDefault="002F2F9F" w:rsidP="00CE487B">
      <w:pPr>
        <w:spacing w:after="0" w:line="360" w:lineRule="auto"/>
        <w:rPr>
          <w:rFonts w:ascii="Times New Roman" w:hAnsi="Times New Roman" w:cs="Times New Roman"/>
          <w:b/>
          <w:sz w:val="20"/>
          <w:szCs w:val="20"/>
        </w:rPr>
      </w:pPr>
    </w:p>
    <w:p w14:paraId="21D2B3AB" w14:textId="77777777" w:rsidR="002F2F9F" w:rsidRDefault="002F2F9F" w:rsidP="00CE487B">
      <w:pPr>
        <w:spacing w:after="0" w:line="360" w:lineRule="auto"/>
        <w:rPr>
          <w:rFonts w:ascii="Times New Roman" w:hAnsi="Times New Roman" w:cs="Times New Roman"/>
          <w:b/>
          <w:sz w:val="20"/>
          <w:szCs w:val="20"/>
        </w:rPr>
      </w:pPr>
    </w:p>
    <w:p w14:paraId="537B7FCB" w14:textId="77777777" w:rsidR="002F2F9F" w:rsidRDefault="002F2F9F" w:rsidP="00CE487B">
      <w:pPr>
        <w:spacing w:after="0" w:line="360" w:lineRule="auto"/>
        <w:rPr>
          <w:rFonts w:ascii="Times New Roman" w:hAnsi="Times New Roman" w:cs="Times New Roman"/>
          <w:b/>
          <w:sz w:val="20"/>
          <w:szCs w:val="20"/>
        </w:rPr>
      </w:pPr>
    </w:p>
    <w:p w14:paraId="629ED3F6" w14:textId="77777777" w:rsidR="002F2F9F" w:rsidRDefault="002F2F9F" w:rsidP="00CE487B">
      <w:pPr>
        <w:spacing w:after="0" w:line="360" w:lineRule="auto"/>
        <w:rPr>
          <w:rFonts w:ascii="Times New Roman" w:hAnsi="Times New Roman" w:cs="Times New Roman"/>
          <w:b/>
          <w:sz w:val="20"/>
          <w:szCs w:val="20"/>
        </w:rPr>
      </w:pPr>
    </w:p>
    <w:p w14:paraId="7C2A7904" w14:textId="77777777" w:rsidR="002F2F9F" w:rsidRDefault="002F2F9F" w:rsidP="00CE487B">
      <w:pPr>
        <w:spacing w:after="0" w:line="360" w:lineRule="auto"/>
        <w:rPr>
          <w:rFonts w:ascii="Times New Roman" w:hAnsi="Times New Roman" w:cs="Times New Roman"/>
          <w:b/>
          <w:sz w:val="20"/>
          <w:szCs w:val="20"/>
        </w:rPr>
      </w:pPr>
    </w:p>
    <w:p w14:paraId="12301AA8" w14:textId="77777777" w:rsidR="002F2F9F" w:rsidRDefault="002F2F9F" w:rsidP="00CE487B">
      <w:pPr>
        <w:spacing w:after="0" w:line="360" w:lineRule="auto"/>
        <w:rPr>
          <w:rFonts w:ascii="Times New Roman" w:hAnsi="Times New Roman" w:cs="Times New Roman"/>
          <w:b/>
          <w:sz w:val="20"/>
          <w:szCs w:val="20"/>
        </w:rPr>
      </w:pPr>
    </w:p>
    <w:p w14:paraId="49BFA3E3" w14:textId="77777777" w:rsidR="002F2F9F" w:rsidRDefault="002F2F9F" w:rsidP="00CE487B">
      <w:pPr>
        <w:spacing w:after="0" w:line="360" w:lineRule="auto"/>
        <w:rPr>
          <w:rFonts w:ascii="Times New Roman" w:hAnsi="Times New Roman" w:cs="Times New Roman"/>
          <w:b/>
          <w:sz w:val="20"/>
          <w:szCs w:val="20"/>
        </w:rPr>
      </w:pPr>
    </w:p>
    <w:p w14:paraId="710375F1" w14:textId="77777777" w:rsidR="002F2F9F" w:rsidRDefault="002F2F9F" w:rsidP="00CE487B">
      <w:pPr>
        <w:spacing w:after="0" w:line="360" w:lineRule="auto"/>
        <w:rPr>
          <w:rFonts w:ascii="Times New Roman" w:hAnsi="Times New Roman" w:cs="Times New Roman"/>
          <w:b/>
          <w:sz w:val="20"/>
          <w:szCs w:val="20"/>
        </w:rPr>
      </w:pPr>
    </w:p>
    <w:p w14:paraId="5B333AC0" w14:textId="77777777" w:rsidR="002F2F9F" w:rsidRDefault="002F2F9F" w:rsidP="00CE487B">
      <w:pPr>
        <w:spacing w:after="0" w:line="360" w:lineRule="auto"/>
        <w:rPr>
          <w:rFonts w:ascii="Times New Roman" w:hAnsi="Times New Roman" w:cs="Times New Roman"/>
          <w:b/>
          <w:sz w:val="20"/>
          <w:szCs w:val="20"/>
        </w:rPr>
      </w:pPr>
    </w:p>
    <w:p w14:paraId="5E112F8C" w14:textId="77777777" w:rsidR="002F2F9F" w:rsidRDefault="002F2F9F" w:rsidP="00CE487B">
      <w:pPr>
        <w:spacing w:after="0" w:line="360" w:lineRule="auto"/>
        <w:rPr>
          <w:rFonts w:ascii="Times New Roman" w:hAnsi="Times New Roman" w:cs="Times New Roman"/>
          <w:b/>
          <w:sz w:val="20"/>
          <w:szCs w:val="20"/>
        </w:rPr>
      </w:pPr>
    </w:p>
    <w:p w14:paraId="18E0E6C7" w14:textId="77777777" w:rsidR="002F2F9F" w:rsidRDefault="002F2F9F" w:rsidP="00CE487B">
      <w:pPr>
        <w:spacing w:after="0" w:line="360" w:lineRule="auto"/>
        <w:rPr>
          <w:rFonts w:ascii="Times New Roman" w:hAnsi="Times New Roman" w:cs="Times New Roman"/>
          <w:b/>
          <w:sz w:val="20"/>
          <w:szCs w:val="20"/>
        </w:rPr>
      </w:pPr>
    </w:p>
    <w:p w14:paraId="790D3815" w14:textId="77777777" w:rsidR="002F2F9F" w:rsidRDefault="002F2F9F" w:rsidP="00CE487B">
      <w:pPr>
        <w:spacing w:after="0" w:line="360" w:lineRule="auto"/>
        <w:rPr>
          <w:rFonts w:ascii="Times New Roman" w:hAnsi="Times New Roman" w:cs="Times New Roman"/>
          <w:b/>
          <w:sz w:val="20"/>
          <w:szCs w:val="20"/>
        </w:rPr>
      </w:pPr>
    </w:p>
    <w:p w14:paraId="6CF8F243" w14:textId="77777777" w:rsidR="002F2F9F" w:rsidRDefault="002F2F9F" w:rsidP="00CE487B">
      <w:pPr>
        <w:spacing w:after="0" w:line="360" w:lineRule="auto"/>
        <w:rPr>
          <w:rFonts w:ascii="Times New Roman" w:hAnsi="Times New Roman" w:cs="Times New Roman"/>
          <w:b/>
          <w:sz w:val="20"/>
          <w:szCs w:val="20"/>
        </w:rPr>
      </w:pPr>
    </w:p>
    <w:p w14:paraId="438A07EF" w14:textId="77777777" w:rsidR="002F2F9F" w:rsidRDefault="002F2F9F" w:rsidP="00CE487B">
      <w:pPr>
        <w:spacing w:after="0" w:line="360" w:lineRule="auto"/>
        <w:rPr>
          <w:rFonts w:ascii="Times New Roman" w:hAnsi="Times New Roman" w:cs="Times New Roman"/>
          <w:b/>
          <w:sz w:val="20"/>
          <w:szCs w:val="20"/>
        </w:rPr>
      </w:pPr>
    </w:p>
    <w:p w14:paraId="5C52AFA9" w14:textId="77777777" w:rsidR="002F2F9F" w:rsidRDefault="002F2F9F" w:rsidP="00CE487B">
      <w:pPr>
        <w:spacing w:after="0" w:line="360" w:lineRule="auto"/>
        <w:rPr>
          <w:rFonts w:ascii="Times New Roman" w:hAnsi="Times New Roman" w:cs="Times New Roman"/>
          <w:b/>
          <w:sz w:val="20"/>
          <w:szCs w:val="20"/>
        </w:rPr>
      </w:pPr>
    </w:p>
    <w:p w14:paraId="3FA042DA" w14:textId="77777777" w:rsidR="002F2F9F" w:rsidRDefault="002F2F9F" w:rsidP="00CE487B">
      <w:pPr>
        <w:spacing w:after="0" w:line="360" w:lineRule="auto"/>
        <w:rPr>
          <w:rFonts w:ascii="Times New Roman" w:hAnsi="Times New Roman" w:cs="Times New Roman"/>
          <w:b/>
          <w:sz w:val="20"/>
          <w:szCs w:val="20"/>
        </w:rPr>
      </w:pPr>
    </w:p>
    <w:p w14:paraId="3F7BD299" w14:textId="77777777" w:rsidR="002F2F9F" w:rsidRDefault="002F2F9F" w:rsidP="00CE487B">
      <w:pPr>
        <w:spacing w:after="0" w:line="360" w:lineRule="auto"/>
        <w:rPr>
          <w:rFonts w:ascii="Times New Roman" w:hAnsi="Times New Roman" w:cs="Times New Roman"/>
          <w:b/>
          <w:sz w:val="20"/>
          <w:szCs w:val="20"/>
        </w:rPr>
      </w:pPr>
    </w:p>
    <w:p w14:paraId="36138E7B" w14:textId="77777777" w:rsidR="002F2F9F" w:rsidRDefault="002F2F9F" w:rsidP="00CE487B">
      <w:pPr>
        <w:spacing w:after="0" w:line="360" w:lineRule="auto"/>
        <w:rPr>
          <w:rFonts w:ascii="Times New Roman" w:hAnsi="Times New Roman" w:cs="Times New Roman"/>
          <w:b/>
          <w:sz w:val="20"/>
          <w:szCs w:val="20"/>
        </w:rPr>
      </w:pPr>
    </w:p>
    <w:p w14:paraId="6FA6C023" w14:textId="77777777" w:rsidR="002F2F9F" w:rsidRDefault="002F2F9F" w:rsidP="00CE487B">
      <w:pPr>
        <w:spacing w:after="0" w:line="360" w:lineRule="auto"/>
        <w:rPr>
          <w:rFonts w:ascii="Times New Roman" w:hAnsi="Times New Roman" w:cs="Times New Roman"/>
          <w:b/>
          <w:sz w:val="20"/>
          <w:szCs w:val="20"/>
        </w:rPr>
      </w:pPr>
    </w:p>
    <w:p w14:paraId="2EBE3864" w14:textId="274DD30F" w:rsidR="0017312F" w:rsidRPr="0017312F" w:rsidRDefault="0017312F" w:rsidP="00CE487B">
      <w:pPr>
        <w:spacing w:after="0" w:line="360" w:lineRule="auto"/>
        <w:rPr>
          <w:rFonts w:ascii="Times New Roman" w:hAnsi="Times New Roman" w:cs="Times New Roman"/>
          <w:b/>
          <w:sz w:val="20"/>
          <w:szCs w:val="20"/>
        </w:rPr>
      </w:pPr>
      <w:r w:rsidRPr="0017312F">
        <w:rPr>
          <w:rFonts w:ascii="Times New Roman" w:hAnsi="Times New Roman" w:cs="Times New Roman"/>
          <w:b/>
          <w:sz w:val="20"/>
          <w:szCs w:val="20"/>
        </w:rPr>
        <w:lastRenderedPageBreak/>
        <w:t>Week3:</w:t>
      </w:r>
    </w:p>
    <w:p w14:paraId="5286155D" w14:textId="77777777" w:rsidR="0017312F" w:rsidRPr="00FB42DA" w:rsidRDefault="0017312F" w:rsidP="00CE487B">
      <w:pPr>
        <w:autoSpaceDE w:val="0"/>
        <w:autoSpaceDN w:val="0"/>
        <w:adjustRightInd w:val="0"/>
        <w:spacing w:after="0" w:line="360" w:lineRule="auto"/>
        <w:ind w:right="672"/>
        <w:jc w:val="both"/>
        <w:rPr>
          <w:rFonts w:ascii="Times New Roman" w:hAnsi="Times New Roman" w:cs="Times New Roman"/>
          <w:b/>
          <w:bCs/>
          <w:color w:val="C00000"/>
          <w:sz w:val="28"/>
          <w:szCs w:val="28"/>
        </w:rPr>
      </w:pPr>
      <w:r w:rsidRPr="00FB42DA">
        <w:rPr>
          <w:rFonts w:ascii="Times New Roman" w:hAnsi="Times New Roman" w:cs="Times New Roman"/>
          <w:b/>
          <w:bCs/>
          <w:color w:val="C00000"/>
          <w:sz w:val="28"/>
          <w:szCs w:val="28"/>
        </w:rPr>
        <w:t>Difference between Hardware and Software</w:t>
      </w:r>
    </w:p>
    <w:p w14:paraId="7CEE8419" w14:textId="77777777" w:rsidR="0017312F" w:rsidRPr="00FB42DA" w:rsidRDefault="0017312F" w:rsidP="005C28B0">
      <w:pPr>
        <w:pStyle w:val="ListParagraph"/>
        <w:numPr>
          <w:ilvl w:val="0"/>
          <w:numId w:val="59"/>
        </w:numPr>
        <w:autoSpaceDE w:val="0"/>
        <w:autoSpaceDN w:val="0"/>
        <w:adjustRightInd w:val="0"/>
        <w:spacing w:after="0" w:line="360" w:lineRule="auto"/>
        <w:jc w:val="both"/>
        <w:rPr>
          <w:rFonts w:ascii="Times New Roman" w:hAnsi="Times New Roman"/>
          <w:b/>
          <w:bCs/>
          <w:color w:val="C00000"/>
          <w:sz w:val="28"/>
          <w:szCs w:val="28"/>
        </w:rPr>
      </w:pPr>
      <w:r w:rsidRPr="00FB42DA">
        <w:rPr>
          <w:rFonts w:ascii="Times New Roman" w:hAnsi="Times New Roman"/>
          <w:b/>
          <w:bCs/>
          <w:color w:val="C00000"/>
          <w:sz w:val="28"/>
          <w:szCs w:val="28"/>
        </w:rPr>
        <w:t>Hardware</w:t>
      </w:r>
    </w:p>
    <w:p w14:paraId="654EA1D3" w14:textId="77777777" w:rsidR="0017312F" w:rsidRPr="0017312F" w:rsidRDefault="0017312F" w:rsidP="00CE487B">
      <w:pPr>
        <w:tabs>
          <w:tab w:val="left" w:pos="10120"/>
        </w:tabs>
        <w:autoSpaceDE w:val="0"/>
        <w:autoSpaceDN w:val="0"/>
        <w:adjustRightInd w:val="0"/>
        <w:spacing w:after="0" w:line="360" w:lineRule="auto"/>
        <w:ind w:right="672"/>
        <w:jc w:val="both"/>
        <w:rPr>
          <w:rFonts w:ascii="Times New Roman" w:eastAsia="ArialMT" w:hAnsi="Times New Roman" w:cs="Times New Roman"/>
          <w:sz w:val="20"/>
          <w:szCs w:val="20"/>
        </w:rPr>
      </w:pPr>
      <w:r w:rsidRPr="0017312F">
        <w:rPr>
          <w:rFonts w:ascii="Times New Roman" w:eastAsia="ArialMT" w:hAnsi="Times New Roman" w:cs="Times New Roman"/>
          <w:sz w:val="20"/>
          <w:szCs w:val="20"/>
        </w:rPr>
        <w:t>It refers to any physical component of computer. Hardware is the part of the computer that we can touch and feel. It is made up of interconnected electronic devices that control the operations of the computer.</w:t>
      </w:r>
    </w:p>
    <w:p w14:paraId="14A3077A" w14:textId="77777777" w:rsidR="0017312F" w:rsidRPr="0017312F" w:rsidRDefault="0017312F" w:rsidP="00CE487B">
      <w:pPr>
        <w:autoSpaceDE w:val="0"/>
        <w:autoSpaceDN w:val="0"/>
        <w:adjustRightInd w:val="0"/>
        <w:spacing w:after="0" w:line="360" w:lineRule="auto"/>
        <w:jc w:val="both"/>
        <w:rPr>
          <w:rFonts w:ascii="Times New Roman" w:eastAsia="ArialMT" w:hAnsi="Times New Roman" w:cs="Times New Roman"/>
          <w:sz w:val="20"/>
          <w:szCs w:val="20"/>
        </w:rPr>
      </w:pPr>
      <w:r w:rsidRPr="0017312F">
        <w:rPr>
          <w:rFonts w:ascii="Times New Roman" w:eastAsia="ArialMT" w:hAnsi="Times New Roman" w:cs="Times New Roman"/>
          <w:sz w:val="20"/>
          <w:szCs w:val="20"/>
        </w:rPr>
        <w:t>A computer system has the following hardware components:</w:t>
      </w:r>
    </w:p>
    <w:p w14:paraId="4D629568" w14:textId="77777777" w:rsidR="0017312F" w:rsidRPr="0017312F" w:rsidRDefault="0017312F" w:rsidP="00CE487B">
      <w:pPr>
        <w:autoSpaceDE w:val="0"/>
        <w:autoSpaceDN w:val="0"/>
        <w:adjustRightInd w:val="0"/>
        <w:spacing w:after="0" w:line="360" w:lineRule="auto"/>
        <w:jc w:val="both"/>
        <w:rPr>
          <w:rFonts w:ascii="Times New Roman" w:eastAsia="ArialMT" w:hAnsi="Times New Roman" w:cs="Times New Roman"/>
          <w:sz w:val="20"/>
          <w:szCs w:val="20"/>
        </w:rPr>
      </w:pPr>
      <w:r w:rsidRPr="0017312F">
        <w:rPr>
          <w:rFonts w:ascii="Times New Roman" w:eastAsia="ArialMT" w:hAnsi="Times New Roman" w:cs="Times New Roman"/>
          <w:sz w:val="20"/>
          <w:szCs w:val="20"/>
        </w:rPr>
        <w:t>Motherboard, Input Devices, Output Devices, Storage Devices, Cards, Ports and Cords, Power Supply, Processor, Memory.</w:t>
      </w:r>
    </w:p>
    <w:p w14:paraId="5A0A9890" w14:textId="77777777" w:rsidR="0017312F" w:rsidRPr="00FB42DA" w:rsidRDefault="0017312F" w:rsidP="005C28B0">
      <w:pPr>
        <w:pStyle w:val="ListParagraph"/>
        <w:numPr>
          <w:ilvl w:val="0"/>
          <w:numId w:val="58"/>
        </w:numPr>
        <w:autoSpaceDE w:val="0"/>
        <w:autoSpaceDN w:val="0"/>
        <w:adjustRightInd w:val="0"/>
        <w:spacing w:after="0" w:line="360" w:lineRule="auto"/>
        <w:jc w:val="both"/>
        <w:rPr>
          <w:rFonts w:ascii="Times New Roman" w:hAnsi="Times New Roman"/>
          <w:b/>
          <w:bCs/>
          <w:color w:val="C00000"/>
          <w:sz w:val="28"/>
          <w:szCs w:val="28"/>
        </w:rPr>
      </w:pPr>
      <w:r w:rsidRPr="00FB42DA">
        <w:rPr>
          <w:rFonts w:ascii="Times New Roman" w:hAnsi="Times New Roman"/>
          <w:b/>
          <w:bCs/>
          <w:color w:val="C00000"/>
          <w:sz w:val="28"/>
          <w:szCs w:val="28"/>
        </w:rPr>
        <w:t>Software</w:t>
      </w:r>
    </w:p>
    <w:p w14:paraId="638BA7B9" w14:textId="77777777" w:rsidR="0017312F" w:rsidRPr="0017312F" w:rsidRDefault="0017312F" w:rsidP="00CE487B">
      <w:pPr>
        <w:autoSpaceDE w:val="0"/>
        <w:autoSpaceDN w:val="0"/>
        <w:adjustRightInd w:val="0"/>
        <w:spacing w:after="0" w:line="360" w:lineRule="auto"/>
        <w:jc w:val="both"/>
        <w:rPr>
          <w:rFonts w:ascii="Times New Roman" w:eastAsia="ArialMT" w:hAnsi="Times New Roman" w:cs="Times New Roman"/>
          <w:sz w:val="20"/>
          <w:szCs w:val="20"/>
        </w:rPr>
      </w:pPr>
      <w:r w:rsidRPr="0017312F">
        <w:rPr>
          <w:rFonts w:ascii="Times New Roman" w:eastAsia="ArialMT" w:hAnsi="Times New Roman" w:cs="Times New Roman"/>
          <w:sz w:val="20"/>
          <w:szCs w:val="20"/>
        </w:rPr>
        <w:t xml:space="preserve">It refers to the programs to run the computer. Software is a group of instructions that tell the hardware what to do. These instructions are also called </w:t>
      </w:r>
      <w:r w:rsidRPr="0017312F">
        <w:rPr>
          <w:rFonts w:ascii="Times New Roman" w:hAnsi="Times New Roman" w:cs="Times New Roman"/>
          <w:i/>
          <w:iCs/>
          <w:sz w:val="20"/>
          <w:szCs w:val="20"/>
        </w:rPr>
        <w:t>‘</w:t>
      </w:r>
      <w:proofErr w:type="gramStart"/>
      <w:r w:rsidRPr="0017312F">
        <w:rPr>
          <w:rFonts w:ascii="Times New Roman" w:hAnsi="Times New Roman" w:cs="Times New Roman"/>
          <w:i/>
          <w:iCs/>
          <w:sz w:val="20"/>
          <w:szCs w:val="20"/>
        </w:rPr>
        <w:t>programs’</w:t>
      </w:r>
      <w:proofErr w:type="gramEnd"/>
      <w:r w:rsidRPr="0017312F">
        <w:rPr>
          <w:rFonts w:ascii="Times New Roman" w:eastAsia="ArialMT" w:hAnsi="Times New Roman" w:cs="Times New Roman"/>
          <w:sz w:val="20"/>
          <w:szCs w:val="20"/>
        </w:rPr>
        <w:t>.</w:t>
      </w:r>
    </w:p>
    <w:p w14:paraId="7FAE551F" w14:textId="77777777" w:rsidR="00FB42DA" w:rsidRPr="00CE487B" w:rsidRDefault="0017312F" w:rsidP="00CE487B">
      <w:pPr>
        <w:autoSpaceDE w:val="0"/>
        <w:autoSpaceDN w:val="0"/>
        <w:adjustRightInd w:val="0"/>
        <w:spacing w:after="0" w:line="360" w:lineRule="auto"/>
        <w:jc w:val="both"/>
        <w:rPr>
          <w:rFonts w:ascii="Times New Roman" w:eastAsia="ArialMT" w:hAnsi="Times New Roman" w:cs="Times New Roman"/>
          <w:sz w:val="20"/>
          <w:szCs w:val="20"/>
        </w:rPr>
      </w:pPr>
      <w:r w:rsidRPr="0017312F">
        <w:rPr>
          <w:rFonts w:ascii="Times New Roman" w:eastAsia="ArialMT" w:hAnsi="Times New Roman" w:cs="Times New Roman"/>
          <w:sz w:val="20"/>
          <w:szCs w:val="20"/>
        </w:rPr>
        <w:t>Ex: Ms Outlook Express, ASP, VB, Java, MS Office etc.</w:t>
      </w:r>
    </w:p>
    <w:p w14:paraId="5E047C33" w14:textId="77777777" w:rsidR="00FB42DA" w:rsidRPr="00CE487B" w:rsidRDefault="00FB42DA" w:rsidP="005C28B0">
      <w:pPr>
        <w:pStyle w:val="ListParagraph"/>
        <w:numPr>
          <w:ilvl w:val="0"/>
          <w:numId w:val="57"/>
        </w:numPr>
        <w:spacing w:after="0" w:line="360" w:lineRule="auto"/>
        <w:jc w:val="both"/>
        <w:rPr>
          <w:rFonts w:ascii="Times New Roman" w:hAnsi="Times New Roman"/>
          <w:b/>
          <w:bCs/>
          <w:color w:val="C00000"/>
          <w:sz w:val="28"/>
          <w:szCs w:val="28"/>
        </w:rPr>
      </w:pPr>
      <w:r w:rsidRPr="00FB42DA">
        <w:rPr>
          <w:rFonts w:ascii="Times New Roman" w:hAnsi="Times New Roman"/>
          <w:b/>
          <w:bCs/>
          <w:color w:val="C00000"/>
          <w:sz w:val="28"/>
          <w:szCs w:val="28"/>
        </w:rPr>
        <w:t>Microsoft Office and its Tools</w:t>
      </w:r>
    </w:p>
    <w:p w14:paraId="6D1D86C4" w14:textId="77777777" w:rsidR="00FB42DA" w:rsidRPr="00FB42DA" w:rsidRDefault="00FB42DA" w:rsidP="00CE487B">
      <w:pPr>
        <w:autoSpaceDE w:val="0"/>
        <w:autoSpaceDN w:val="0"/>
        <w:adjustRightInd w:val="0"/>
        <w:spacing w:after="0" w:line="360" w:lineRule="auto"/>
        <w:jc w:val="both"/>
        <w:rPr>
          <w:rFonts w:ascii="Times New Roman" w:eastAsia="ArialMT" w:hAnsi="Times New Roman" w:cs="Times New Roman"/>
          <w:color w:val="000000"/>
          <w:sz w:val="20"/>
          <w:szCs w:val="20"/>
        </w:rPr>
      </w:pPr>
      <w:r w:rsidRPr="00FB42DA">
        <w:rPr>
          <w:rFonts w:ascii="Times New Roman" w:eastAsia="ArialMT" w:hAnsi="Times New Roman" w:cs="Times New Roman"/>
          <w:color w:val="000000"/>
          <w:sz w:val="20"/>
          <w:szCs w:val="20"/>
        </w:rPr>
        <w:t>Office Tools is a set of several tools like Word, Excel, and PowerPoint etc.</w:t>
      </w:r>
    </w:p>
    <w:p w14:paraId="20C81008" w14:textId="77777777" w:rsidR="00FB42DA" w:rsidRPr="00FB42DA" w:rsidRDefault="00FB42DA" w:rsidP="005C28B0">
      <w:pPr>
        <w:pStyle w:val="ListParagraph"/>
        <w:numPr>
          <w:ilvl w:val="0"/>
          <w:numId w:val="56"/>
        </w:numPr>
        <w:autoSpaceDE w:val="0"/>
        <w:autoSpaceDN w:val="0"/>
        <w:adjustRightInd w:val="0"/>
        <w:spacing w:after="0" w:line="360" w:lineRule="auto"/>
        <w:jc w:val="both"/>
        <w:rPr>
          <w:rFonts w:ascii="Times New Roman" w:eastAsia="ArialMT" w:hAnsi="Times New Roman"/>
          <w:color w:val="000000"/>
          <w:sz w:val="20"/>
          <w:szCs w:val="20"/>
        </w:rPr>
      </w:pPr>
      <w:r w:rsidRPr="00FB42DA">
        <w:rPr>
          <w:rFonts w:ascii="Times New Roman" w:eastAsia="ArialMT" w:hAnsi="Times New Roman"/>
          <w:color w:val="000000"/>
          <w:sz w:val="20"/>
          <w:szCs w:val="20"/>
        </w:rPr>
        <w:t>MS Word -&gt; used for word processing</w:t>
      </w:r>
    </w:p>
    <w:p w14:paraId="361BBC14" w14:textId="77777777" w:rsidR="00FB42DA" w:rsidRPr="00FB42DA" w:rsidRDefault="00FB42DA" w:rsidP="005C28B0">
      <w:pPr>
        <w:pStyle w:val="ListParagraph"/>
        <w:numPr>
          <w:ilvl w:val="0"/>
          <w:numId w:val="56"/>
        </w:numPr>
        <w:autoSpaceDE w:val="0"/>
        <w:autoSpaceDN w:val="0"/>
        <w:adjustRightInd w:val="0"/>
        <w:spacing w:after="0" w:line="360" w:lineRule="auto"/>
        <w:jc w:val="both"/>
        <w:rPr>
          <w:rFonts w:ascii="Times New Roman" w:eastAsia="ArialMT" w:hAnsi="Times New Roman"/>
          <w:color w:val="000000"/>
          <w:sz w:val="20"/>
          <w:szCs w:val="20"/>
        </w:rPr>
      </w:pPr>
      <w:r w:rsidRPr="00FB42DA">
        <w:rPr>
          <w:rFonts w:ascii="Times New Roman" w:eastAsia="ArialMT" w:hAnsi="Times New Roman"/>
          <w:color w:val="000000"/>
          <w:sz w:val="20"/>
          <w:szCs w:val="20"/>
        </w:rPr>
        <w:t>MS Excel -&gt; used for calculation and analysis of data</w:t>
      </w:r>
    </w:p>
    <w:p w14:paraId="610B1571" w14:textId="77777777" w:rsidR="00965DCD" w:rsidRPr="00CE487B" w:rsidRDefault="00FB42DA" w:rsidP="005C28B0">
      <w:pPr>
        <w:pStyle w:val="ListParagraph"/>
        <w:numPr>
          <w:ilvl w:val="0"/>
          <w:numId w:val="56"/>
        </w:numPr>
        <w:autoSpaceDE w:val="0"/>
        <w:autoSpaceDN w:val="0"/>
        <w:adjustRightInd w:val="0"/>
        <w:spacing w:after="0" w:line="360" w:lineRule="auto"/>
        <w:jc w:val="both"/>
        <w:rPr>
          <w:rFonts w:ascii="Times New Roman" w:eastAsia="ArialMT" w:hAnsi="Times New Roman"/>
          <w:color w:val="000000"/>
          <w:sz w:val="20"/>
          <w:szCs w:val="20"/>
        </w:rPr>
      </w:pPr>
      <w:r w:rsidRPr="00FB42DA">
        <w:rPr>
          <w:rFonts w:ascii="Times New Roman" w:eastAsia="ArialMT" w:hAnsi="Times New Roman"/>
          <w:color w:val="000000"/>
          <w:sz w:val="20"/>
          <w:szCs w:val="20"/>
        </w:rPr>
        <w:t>MS PowerPoint -&gt; used for business and technical presentations</w:t>
      </w:r>
    </w:p>
    <w:p w14:paraId="01428984" w14:textId="77777777" w:rsidR="00CE487B" w:rsidRPr="00CE487B" w:rsidRDefault="00CE487B" w:rsidP="00CE487B">
      <w:pPr>
        <w:pStyle w:val="NormalWeb"/>
        <w:spacing w:before="0" w:beforeAutospacing="0" w:after="0" w:afterAutospacing="0"/>
        <w:jc w:val="both"/>
        <w:rPr>
          <w:b/>
          <w:bCs/>
          <w:color w:val="000000"/>
          <w:sz w:val="20"/>
          <w:szCs w:val="20"/>
        </w:rPr>
      </w:pPr>
    </w:p>
    <w:p w14:paraId="70A22AEC" w14:textId="77777777" w:rsidR="00CE487B" w:rsidRPr="00CE487B" w:rsidRDefault="00CE487B" w:rsidP="00CE487B">
      <w:pPr>
        <w:pStyle w:val="ListParagraph"/>
        <w:numPr>
          <w:ilvl w:val="0"/>
          <w:numId w:val="37"/>
        </w:numPr>
        <w:spacing w:line="240" w:lineRule="auto"/>
        <w:jc w:val="center"/>
        <w:rPr>
          <w:b/>
          <w:color w:val="0000FF"/>
          <w:sz w:val="44"/>
          <w:szCs w:val="44"/>
        </w:rPr>
      </w:pPr>
      <w:r w:rsidRPr="00CE487B">
        <w:rPr>
          <w:b/>
          <w:color w:val="0000FF"/>
          <w:sz w:val="44"/>
          <w:szCs w:val="44"/>
        </w:rPr>
        <w:t>Introduction to word processing</w:t>
      </w:r>
    </w:p>
    <w:p w14:paraId="185592C1" w14:textId="77777777" w:rsidR="00CE487B" w:rsidRPr="00CE487B" w:rsidRDefault="00CE487B" w:rsidP="00CE487B">
      <w:pPr>
        <w:spacing w:line="240" w:lineRule="auto"/>
        <w:ind w:firstLine="720"/>
        <w:jc w:val="both"/>
        <w:rPr>
          <w:rFonts w:ascii="Times New Roman" w:hAnsi="Times New Roman" w:cs="Times New Roman"/>
          <w:sz w:val="20"/>
          <w:szCs w:val="20"/>
        </w:rPr>
      </w:pPr>
      <w:r w:rsidRPr="00CE487B">
        <w:rPr>
          <w:rFonts w:ascii="Times New Roman" w:hAnsi="Times New Roman" w:cs="Times New Roman"/>
          <w:sz w:val="20"/>
          <w:szCs w:val="20"/>
        </w:rPr>
        <w:t>A word processor is a program that enables you to create, edit and print documents. To perform word processing, you need a computer, the word processing software and a printer. A word processor enables you to create a document, store it electronically on a disk, display it on screen, modify it by entering commands and characters from the keyword and print it on a printer.</w:t>
      </w:r>
    </w:p>
    <w:p w14:paraId="25EBAE3D" w14:textId="77777777" w:rsidR="00CE487B" w:rsidRPr="00CE487B" w:rsidRDefault="00CE487B" w:rsidP="00CE487B">
      <w:pPr>
        <w:spacing w:line="24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        The greatest advantage of word processing over using a type writer is the cases with which you can make changes </w:t>
      </w:r>
      <w:proofErr w:type="spellStart"/>
      <w:r w:rsidRPr="00CE487B">
        <w:rPr>
          <w:rFonts w:ascii="Times New Roman" w:hAnsi="Times New Roman" w:cs="Times New Roman"/>
          <w:sz w:val="20"/>
          <w:szCs w:val="20"/>
        </w:rPr>
        <w:t>with out</w:t>
      </w:r>
      <w:proofErr w:type="spellEnd"/>
      <w:r w:rsidRPr="00CE487B">
        <w:rPr>
          <w:rFonts w:ascii="Times New Roman" w:hAnsi="Times New Roman" w:cs="Times New Roman"/>
          <w:sz w:val="20"/>
          <w:szCs w:val="20"/>
        </w:rPr>
        <w:t xml:space="preserve"> retyping the entire document .if you want to delete a paragraph erase it, without leaving a trace .it is equally easy to insert a word insert a word, sentence or a paragraph in the middle of a document .word processors also allow you to move sections of text from one </w:t>
      </w:r>
      <w:proofErr w:type="spellStart"/>
      <w:r w:rsidRPr="00CE487B">
        <w:rPr>
          <w:rFonts w:ascii="Times New Roman" w:hAnsi="Times New Roman" w:cs="Times New Roman"/>
          <w:sz w:val="20"/>
          <w:szCs w:val="20"/>
        </w:rPr>
        <w:t>palace</w:t>
      </w:r>
      <w:proofErr w:type="spellEnd"/>
      <w:r w:rsidRPr="00CE487B">
        <w:rPr>
          <w:rFonts w:ascii="Times New Roman" w:hAnsi="Times New Roman" w:cs="Times New Roman"/>
          <w:sz w:val="20"/>
          <w:szCs w:val="20"/>
        </w:rPr>
        <w:t xml:space="preserve"> to another within document, or</w:t>
      </w:r>
    </w:p>
    <w:p w14:paraId="5D880F82" w14:textId="77777777" w:rsidR="00CE487B" w:rsidRPr="00CE487B" w:rsidRDefault="00CE487B" w:rsidP="00CE487B">
      <w:pPr>
        <w:spacing w:line="24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 Between </w:t>
      </w:r>
      <w:proofErr w:type="gramStart"/>
      <w:r w:rsidRPr="00CE487B">
        <w:rPr>
          <w:rFonts w:ascii="Times New Roman" w:hAnsi="Times New Roman" w:cs="Times New Roman"/>
          <w:sz w:val="20"/>
          <w:szCs w:val="20"/>
        </w:rPr>
        <w:t>documents .when</w:t>
      </w:r>
      <w:proofErr w:type="gramEnd"/>
      <w:r w:rsidRPr="00CE487B">
        <w:rPr>
          <w:rFonts w:ascii="Times New Roman" w:hAnsi="Times New Roman" w:cs="Times New Roman"/>
          <w:sz w:val="20"/>
          <w:szCs w:val="20"/>
        </w:rPr>
        <w:t xml:space="preserve"> you have all the changes you want, you can send the file to a printer to get a hard copy.</w:t>
      </w:r>
    </w:p>
    <w:p w14:paraId="47C7D4A7" w14:textId="77777777" w:rsidR="00CE487B" w:rsidRPr="00CE487B" w:rsidRDefault="00CE487B" w:rsidP="005C28B0">
      <w:pPr>
        <w:numPr>
          <w:ilvl w:val="0"/>
          <w:numId w:val="63"/>
        </w:numPr>
        <w:suppressAutoHyphens/>
        <w:spacing w:after="0" w:line="240" w:lineRule="auto"/>
        <w:jc w:val="both"/>
        <w:rPr>
          <w:rFonts w:ascii="Times New Roman" w:hAnsi="Times New Roman" w:cs="Times New Roman"/>
          <w:b/>
          <w:sz w:val="20"/>
          <w:szCs w:val="20"/>
        </w:rPr>
      </w:pPr>
      <w:r w:rsidRPr="00CE487B">
        <w:rPr>
          <w:rFonts w:ascii="Times New Roman" w:hAnsi="Times New Roman" w:cs="Times New Roman"/>
          <w:b/>
          <w:sz w:val="20"/>
          <w:szCs w:val="20"/>
        </w:rPr>
        <w:t>BASIC FEATURES</w:t>
      </w:r>
    </w:p>
    <w:p w14:paraId="5835F01F" w14:textId="77777777" w:rsidR="00CE487B" w:rsidRPr="00CE487B" w:rsidRDefault="00CE487B" w:rsidP="00CE487B">
      <w:pPr>
        <w:spacing w:line="240" w:lineRule="auto"/>
        <w:ind w:left="360"/>
        <w:jc w:val="both"/>
        <w:rPr>
          <w:rFonts w:ascii="Times New Roman" w:hAnsi="Times New Roman" w:cs="Times New Roman"/>
          <w:b/>
          <w:sz w:val="20"/>
          <w:szCs w:val="20"/>
        </w:rPr>
      </w:pPr>
    </w:p>
    <w:p w14:paraId="2849ACDB" w14:textId="77777777" w:rsidR="00CE487B" w:rsidRPr="00CE487B" w:rsidRDefault="00CE487B" w:rsidP="00CE487B">
      <w:pPr>
        <w:spacing w:line="24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           Word processors vary </w:t>
      </w:r>
      <w:proofErr w:type="gramStart"/>
      <w:r w:rsidRPr="00CE487B">
        <w:rPr>
          <w:rFonts w:ascii="Times New Roman" w:hAnsi="Times New Roman" w:cs="Times New Roman"/>
          <w:sz w:val="20"/>
          <w:szCs w:val="20"/>
        </w:rPr>
        <w:t>considerable</w:t>
      </w:r>
      <w:proofErr w:type="gramEnd"/>
      <w:r w:rsidRPr="00CE487B">
        <w:rPr>
          <w:rFonts w:ascii="Times New Roman" w:hAnsi="Times New Roman" w:cs="Times New Roman"/>
          <w:sz w:val="20"/>
          <w:szCs w:val="20"/>
        </w:rPr>
        <w:t>, but all word processors support the following basic features:</w:t>
      </w:r>
    </w:p>
    <w:p w14:paraId="2D790E00" w14:textId="77777777" w:rsidR="00CE487B" w:rsidRPr="00CE487B" w:rsidRDefault="00CE487B" w:rsidP="00CE487B">
      <w:pPr>
        <w:spacing w:line="240" w:lineRule="auto"/>
        <w:jc w:val="both"/>
        <w:rPr>
          <w:rFonts w:ascii="Times New Roman" w:hAnsi="Times New Roman" w:cs="Times New Roman"/>
          <w:sz w:val="20"/>
          <w:szCs w:val="20"/>
        </w:rPr>
      </w:pPr>
      <w:r w:rsidRPr="00CE487B">
        <w:rPr>
          <w:rFonts w:ascii="Times New Roman" w:hAnsi="Times New Roman" w:cs="Times New Roman"/>
          <w:b/>
          <w:color w:val="FF0000"/>
          <w:sz w:val="20"/>
          <w:szCs w:val="20"/>
        </w:rPr>
        <w:t>Insert text:</w:t>
      </w:r>
      <w:r w:rsidRPr="00CE487B">
        <w:rPr>
          <w:rFonts w:ascii="Times New Roman" w:hAnsi="Times New Roman" w:cs="Times New Roman"/>
          <w:sz w:val="20"/>
          <w:szCs w:val="20"/>
        </w:rPr>
        <w:t xml:space="preserve"> allow you to insert text anywhere in the document.</w:t>
      </w:r>
    </w:p>
    <w:p w14:paraId="181AD192" w14:textId="77777777" w:rsidR="00CE487B" w:rsidRPr="00CE487B" w:rsidRDefault="00CE487B" w:rsidP="00CE487B">
      <w:pPr>
        <w:spacing w:line="240" w:lineRule="auto"/>
        <w:jc w:val="both"/>
        <w:rPr>
          <w:rFonts w:ascii="Times New Roman" w:hAnsi="Times New Roman" w:cs="Times New Roman"/>
          <w:sz w:val="20"/>
          <w:szCs w:val="20"/>
        </w:rPr>
      </w:pPr>
      <w:r w:rsidRPr="00CE487B">
        <w:rPr>
          <w:rFonts w:ascii="Times New Roman" w:hAnsi="Times New Roman" w:cs="Times New Roman"/>
          <w:b/>
          <w:color w:val="FF0000"/>
          <w:sz w:val="20"/>
          <w:szCs w:val="20"/>
        </w:rPr>
        <w:t>Delete text:</w:t>
      </w:r>
      <w:r w:rsidRPr="00CE487B">
        <w:rPr>
          <w:rFonts w:ascii="Times New Roman" w:hAnsi="Times New Roman" w:cs="Times New Roman"/>
          <w:b/>
          <w:sz w:val="20"/>
          <w:szCs w:val="20"/>
        </w:rPr>
        <w:t xml:space="preserve"> Allows</w:t>
      </w:r>
      <w:r w:rsidRPr="00CE487B">
        <w:rPr>
          <w:rFonts w:ascii="Times New Roman" w:hAnsi="Times New Roman" w:cs="Times New Roman"/>
          <w:sz w:val="20"/>
          <w:szCs w:val="20"/>
        </w:rPr>
        <w:t xml:space="preserve"> you to erase characters, words, lines or pages easily.</w:t>
      </w:r>
    </w:p>
    <w:p w14:paraId="57E69106" w14:textId="77777777" w:rsidR="00CE487B" w:rsidRPr="00CE487B" w:rsidRDefault="00CE487B" w:rsidP="00CE487B">
      <w:pPr>
        <w:spacing w:line="240" w:lineRule="auto"/>
        <w:jc w:val="both"/>
        <w:rPr>
          <w:rFonts w:ascii="Times New Roman" w:hAnsi="Times New Roman" w:cs="Times New Roman"/>
          <w:sz w:val="20"/>
          <w:szCs w:val="20"/>
        </w:rPr>
      </w:pPr>
      <w:r w:rsidRPr="00CE487B">
        <w:rPr>
          <w:rFonts w:ascii="Times New Roman" w:hAnsi="Times New Roman" w:cs="Times New Roman"/>
          <w:b/>
          <w:color w:val="FF0000"/>
          <w:sz w:val="20"/>
          <w:szCs w:val="20"/>
        </w:rPr>
        <w:t>Cut and paste</w:t>
      </w:r>
      <w:r w:rsidRPr="00CE487B">
        <w:rPr>
          <w:rFonts w:ascii="Times New Roman" w:hAnsi="Times New Roman" w:cs="Times New Roman"/>
          <w:b/>
          <w:sz w:val="20"/>
          <w:szCs w:val="20"/>
        </w:rPr>
        <w:t>:</w:t>
      </w:r>
      <w:r w:rsidRPr="00CE487B">
        <w:rPr>
          <w:rFonts w:ascii="Times New Roman" w:hAnsi="Times New Roman" w:cs="Times New Roman"/>
          <w:sz w:val="20"/>
          <w:szCs w:val="20"/>
        </w:rPr>
        <w:t xml:space="preserve"> Cut and paste allows you to remove (cut) a section of text from one place in a document and insert (paste) it somewhere else. To cut means to remove an object from a document and place it in a buffer. In word processing for example cut means to move a section of text from a document to a temporary buffer. This is one way to delete text. However, because the text is transferred to a buffer, it is not lost forever. You can copy the buffer </w:t>
      </w:r>
      <w:r w:rsidRPr="00CE487B">
        <w:rPr>
          <w:rFonts w:ascii="Times New Roman" w:hAnsi="Times New Roman" w:cs="Times New Roman"/>
          <w:sz w:val="20"/>
          <w:szCs w:val="20"/>
        </w:rPr>
        <w:lastRenderedPageBreak/>
        <w:t>somewhere else in the document or in another document, which is called pasting. To move a section of text from one place to another, therefore, you need to first cut and then paste it. This is often called cut and paste.</w:t>
      </w:r>
    </w:p>
    <w:p w14:paraId="43567BDB" w14:textId="77777777" w:rsidR="00CE487B" w:rsidRPr="00CE487B" w:rsidRDefault="00CE487B" w:rsidP="00CE487B">
      <w:pPr>
        <w:spacing w:line="240" w:lineRule="auto"/>
        <w:jc w:val="both"/>
        <w:rPr>
          <w:rFonts w:ascii="Times New Roman" w:hAnsi="Times New Roman" w:cs="Times New Roman"/>
          <w:sz w:val="20"/>
          <w:szCs w:val="20"/>
        </w:rPr>
      </w:pPr>
      <w:r w:rsidRPr="00CE487B">
        <w:rPr>
          <w:rFonts w:ascii="Times New Roman" w:hAnsi="Times New Roman" w:cs="Times New Roman"/>
          <w:b/>
          <w:color w:val="FF0000"/>
          <w:sz w:val="20"/>
          <w:szCs w:val="20"/>
        </w:rPr>
        <w:t>Copy:</w:t>
      </w:r>
      <w:r w:rsidRPr="00CE487B">
        <w:rPr>
          <w:rFonts w:ascii="Times New Roman" w:hAnsi="Times New Roman" w:cs="Times New Roman"/>
          <w:b/>
          <w:sz w:val="20"/>
          <w:szCs w:val="20"/>
        </w:rPr>
        <w:t xml:space="preserve"> </w:t>
      </w:r>
      <w:r w:rsidRPr="00CE487B">
        <w:rPr>
          <w:rFonts w:ascii="Times New Roman" w:hAnsi="Times New Roman" w:cs="Times New Roman"/>
          <w:sz w:val="20"/>
          <w:szCs w:val="20"/>
        </w:rPr>
        <w:t>Allows you to duplicate a section of the text. When you copy a piece of data, it is moved to temporary location. In word processing, for example, copying refers to duplicating a section of document and placing it in a buffer (called a clipboard</w:t>
      </w:r>
      <w:proofErr w:type="gramStart"/>
      <w:r w:rsidRPr="00CE487B">
        <w:rPr>
          <w:rFonts w:ascii="Times New Roman" w:hAnsi="Times New Roman" w:cs="Times New Roman"/>
          <w:sz w:val="20"/>
          <w:szCs w:val="20"/>
        </w:rPr>
        <w:t>).the</w:t>
      </w:r>
      <w:proofErr w:type="gramEnd"/>
      <w:r w:rsidRPr="00CE487B">
        <w:rPr>
          <w:rFonts w:ascii="Times New Roman" w:hAnsi="Times New Roman" w:cs="Times New Roman"/>
          <w:sz w:val="20"/>
          <w:szCs w:val="20"/>
        </w:rPr>
        <w:t xml:space="preserve"> term copy differs from cut, which refers to actually removing a section of a document and placing it in a buffer. After cutting or copying, you can move the contents of the buffer by pasting it elsewhere.</w:t>
      </w:r>
    </w:p>
    <w:p w14:paraId="67DA50E1" w14:textId="77777777" w:rsidR="00CE487B" w:rsidRPr="00CE487B" w:rsidRDefault="00CE487B" w:rsidP="00CE487B">
      <w:pPr>
        <w:spacing w:line="240" w:lineRule="auto"/>
        <w:jc w:val="both"/>
        <w:rPr>
          <w:rFonts w:ascii="Times New Roman" w:hAnsi="Times New Roman" w:cs="Times New Roman"/>
          <w:sz w:val="20"/>
          <w:szCs w:val="20"/>
        </w:rPr>
      </w:pPr>
      <w:r w:rsidRPr="00CE487B">
        <w:rPr>
          <w:rFonts w:ascii="Times New Roman" w:hAnsi="Times New Roman" w:cs="Times New Roman"/>
          <w:b/>
          <w:color w:val="FF0000"/>
          <w:sz w:val="20"/>
          <w:szCs w:val="20"/>
        </w:rPr>
        <w:t>Page size and margins:</w:t>
      </w:r>
      <w:r w:rsidRPr="00CE487B">
        <w:rPr>
          <w:rFonts w:ascii="Times New Roman" w:hAnsi="Times New Roman" w:cs="Times New Roman"/>
          <w:sz w:val="20"/>
          <w:szCs w:val="20"/>
        </w:rPr>
        <w:t xml:space="preserve"> allows you to define various page sizes and margins and the word processor will automatically readjust the text so that it fits.</w:t>
      </w:r>
    </w:p>
    <w:p w14:paraId="3D5DBD27" w14:textId="77777777" w:rsidR="00CE487B" w:rsidRPr="00CE487B" w:rsidRDefault="00CE487B" w:rsidP="00CE487B">
      <w:pPr>
        <w:spacing w:line="240" w:lineRule="auto"/>
        <w:jc w:val="both"/>
      </w:pPr>
      <w:r w:rsidRPr="00C92F91">
        <w:rPr>
          <w:b/>
          <w:color w:val="FF0000"/>
        </w:rPr>
        <w:t>Search and replace:</w:t>
      </w:r>
      <w:r>
        <w:rPr>
          <w:b/>
        </w:rPr>
        <w:t xml:space="preserve"> </w:t>
      </w:r>
      <w:r>
        <w:t xml:space="preserve">this is a feature supported by most word processor which lets you replace a character string (a series of characters) with another string whenever the former appears in the </w:t>
      </w:r>
      <w:proofErr w:type="gramStart"/>
      <w:r>
        <w:t>document .Most</w:t>
      </w:r>
      <w:proofErr w:type="gramEnd"/>
      <w:r>
        <w:t xml:space="preserve"> word processors have two searches and replace modes. In the first mode the word processor automatically makes all the replacements in the file. In the second mode, the word processor requires you to approve each replacement. This is safer because you may not want to make the change everywhere. Search and replace is sometimes called find and replace.</w:t>
      </w:r>
    </w:p>
    <w:p w14:paraId="502E4CD8" w14:textId="77777777" w:rsidR="00CE487B" w:rsidRDefault="00CE487B" w:rsidP="00CE487B">
      <w:pPr>
        <w:spacing w:line="240" w:lineRule="auto"/>
        <w:jc w:val="both"/>
      </w:pPr>
      <w:r w:rsidRPr="00C92F91">
        <w:rPr>
          <w:b/>
          <w:color w:val="FF0000"/>
        </w:rPr>
        <w:t>Print:</w:t>
      </w:r>
      <w:r>
        <w:t xml:space="preserve"> Allows you to send a document to a printer to get hard copy.</w:t>
      </w:r>
    </w:p>
    <w:p w14:paraId="1B46E5D8" w14:textId="77777777" w:rsidR="00CE487B" w:rsidRDefault="00CE487B" w:rsidP="005C28B0">
      <w:pPr>
        <w:numPr>
          <w:ilvl w:val="0"/>
          <w:numId w:val="61"/>
        </w:numPr>
        <w:suppressAutoHyphens/>
        <w:spacing w:after="0" w:line="240" w:lineRule="auto"/>
        <w:jc w:val="both"/>
        <w:rPr>
          <w:b/>
          <w:bCs/>
          <w:iCs/>
          <w:color w:val="000000"/>
          <w:u w:val="single"/>
        </w:rPr>
      </w:pPr>
      <w:bookmarkStart w:id="0" w:name="StartingWord"/>
      <w:r>
        <w:rPr>
          <w:b/>
          <w:bCs/>
          <w:iCs/>
          <w:color w:val="000000"/>
          <w:u w:val="single"/>
        </w:rPr>
        <w:t>Starting Microsoft Word 2007</w:t>
      </w:r>
    </w:p>
    <w:p w14:paraId="09EC4E1D" w14:textId="77777777" w:rsidR="00CE487B" w:rsidRDefault="00CE487B" w:rsidP="00CE487B">
      <w:pPr>
        <w:numPr>
          <w:ilvl w:val="0"/>
          <w:numId w:val="3"/>
        </w:numPr>
        <w:tabs>
          <w:tab w:val="num" w:pos="720"/>
        </w:tabs>
        <w:suppressAutoHyphens/>
        <w:spacing w:before="280" w:after="0" w:line="240" w:lineRule="auto"/>
        <w:jc w:val="both"/>
      </w:pPr>
      <w:r>
        <w:rPr>
          <w:u w:val="single"/>
        </w:rPr>
        <w:t>Two Ways</w:t>
      </w:r>
      <w:r>
        <w:t xml:space="preserve"> </w:t>
      </w:r>
    </w:p>
    <w:bookmarkEnd w:id="0"/>
    <w:p w14:paraId="497D5C51" w14:textId="77777777" w:rsidR="00CE487B" w:rsidRPr="00224444" w:rsidRDefault="00CE487B" w:rsidP="005C28B0">
      <w:pPr>
        <w:numPr>
          <w:ilvl w:val="0"/>
          <w:numId w:val="64"/>
        </w:numPr>
        <w:suppressAutoHyphens/>
        <w:spacing w:before="280" w:after="280" w:line="240" w:lineRule="auto"/>
      </w:pPr>
      <w:r w:rsidRPr="00224444">
        <w:t>On the taskbar, click the Start button, click All Programs, click Microsoft Office,</w:t>
      </w:r>
    </w:p>
    <w:p w14:paraId="694B6897" w14:textId="77777777" w:rsidR="00CE487B" w:rsidRPr="00224444" w:rsidRDefault="00CE487B" w:rsidP="005C28B0">
      <w:pPr>
        <w:numPr>
          <w:ilvl w:val="1"/>
          <w:numId w:val="64"/>
        </w:numPr>
        <w:suppressAutoHyphens/>
        <w:spacing w:before="280" w:after="280" w:line="240" w:lineRule="auto"/>
      </w:pPr>
      <w:r w:rsidRPr="00224444">
        <w:t xml:space="preserve">and then click Microsoft Office Word 2007. </w:t>
      </w:r>
    </w:p>
    <w:p w14:paraId="0CF8488B" w14:textId="77777777" w:rsidR="00CE487B" w:rsidRPr="00224444" w:rsidRDefault="00CE487B" w:rsidP="005C28B0">
      <w:pPr>
        <w:numPr>
          <w:ilvl w:val="1"/>
          <w:numId w:val="64"/>
        </w:numPr>
        <w:suppressAutoHyphens/>
        <w:spacing w:before="280" w:after="280" w:line="240" w:lineRule="auto"/>
      </w:pPr>
      <w:r w:rsidRPr="00224444">
        <w:t>The Word program window opens, displaying a blank document.</w:t>
      </w:r>
    </w:p>
    <w:p w14:paraId="2C03AE40" w14:textId="77777777" w:rsidR="00CE487B" w:rsidRPr="00224444" w:rsidRDefault="00CE487B" w:rsidP="00CE487B">
      <w:pPr>
        <w:spacing w:before="280" w:after="280" w:line="240" w:lineRule="auto"/>
      </w:pPr>
      <w:r w:rsidRPr="00224444">
        <w:rPr>
          <w:b/>
          <w:bCs/>
        </w:rPr>
        <w:t>2. Click the Microsoft Office Button.</w:t>
      </w:r>
    </w:p>
    <w:p w14:paraId="2440981B" w14:textId="77777777" w:rsidR="00CE487B" w:rsidRPr="00224444" w:rsidRDefault="00CE487B" w:rsidP="005C28B0">
      <w:pPr>
        <w:numPr>
          <w:ilvl w:val="1"/>
          <w:numId w:val="65"/>
        </w:numPr>
        <w:suppressAutoHyphens/>
        <w:spacing w:before="280" w:after="280" w:line="240" w:lineRule="auto"/>
      </w:pPr>
      <w:r w:rsidRPr="00224444">
        <w:t>Commands related to managing documents (such as creating, saving, and printing) are available from the menu that opens.</w:t>
      </w:r>
    </w:p>
    <w:p w14:paraId="5D1808E4" w14:textId="77777777" w:rsidR="00CE487B" w:rsidRPr="00224444" w:rsidRDefault="00CE487B" w:rsidP="005C28B0">
      <w:pPr>
        <w:numPr>
          <w:ilvl w:val="1"/>
          <w:numId w:val="65"/>
        </w:numPr>
        <w:suppressAutoHyphens/>
        <w:spacing w:before="280" w:after="280" w:line="240" w:lineRule="auto"/>
      </w:pPr>
      <w:r w:rsidRPr="00224444">
        <w:t xml:space="preserve"> This </w:t>
      </w:r>
      <w:r w:rsidRPr="00224444">
        <w:rPr>
          <w:i/>
          <w:iCs/>
        </w:rPr>
        <w:t xml:space="preserve">Office menu, takes the place of the File menu that appeared in </w:t>
      </w:r>
      <w:r w:rsidRPr="00224444">
        <w:t xml:space="preserve">previous versions of Word </w:t>
      </w:r>
    </w:p>
    <w:p w14:paraId="7E19FECC" w14:textId="77777777" w:rsidR="00CE487B" w:rsidRDefault="00CE487B" w:rsidP="00CE487B">
      <w:pPr>
        <w:spacing w:before="280" w:after="280" w:line="240" w:lineRule="auto"/>
      </w:pPr>
      <w:r w:rsidRPr="00CE487B">
        <w:rPr>
          <w:noProof/>
        </w:rPr>
        <w:lastRenderedPageBreak/>
        <w:drawing>
          <wp:inline distT="0" distB="0" distL="0" distR="0" wp14:anchorId="53B3B8D3" wp14:editId="30C668C5">
            <wp:extent cx="2520363" cy="2735516"/>
            <wp:effectExtent l="0" t="0" r="0" b="0"/>
            <wp:docPr id="162" name="Picture 1"/>
            <wp:cNvGraphicFramePr/>
            <a:graphic xmlns:a="http://schemas.openxmlformats.org/drawingml/2006/main">
              <a:graphicData uri="http://schemas.openxmlformats.org/drawingml/2006/picture">
                <pic:pic xmlns:pic="http://schemas.openxmlformats.org/drawingml/2006/picture">
                  <pic:nvPicPr>
                    <pic:cNvPr id="16388" name="Picture 12"/>
                    <pic:cNvPicPr>
                      <a:picLocks noChangeAspect="1" noChangeArrowheads="1"/>
                    </pic:cNvPicPr>
                  </pic:nvPicPr>
                  <pic:blipFill>
                    <a:blip r:embed="rId95"/>
                    <a:srcRect l="-2200"/>
                    <a:stretch>
                      <a:fillRect/>
                    </a:stretch>
                  </pic:blipFill>
                  <pic:spPr bwMode="auto">
                    <a:xfrm>
                      <a:off x="0" y="0"/>
                      <a:ext cx="2518012" cy="2732965"/>
                    </a:xfrm>
                    <a:prstGeom prst="rect">
                      <a:avLst/>
                    </a:prstGeom>
                    <a:noFill/>
                    <a:ln w="9525">
                      <a:noFill/>
                      <a:miter lim="800000"/>
                      <a:headEnd/>
                      <a:tailEnd/>
                    </a:ln>
                  </pic:spPr>
                </pic:pic>
              </a:graphicData>
            </a:graphic>
          </wp:inline>
        </w:drawing>
      </w:r>
      <w:r>
        <w:rPr>
          <w:noProof/>
        </w:rPr>
        <w:t xml:space="preserve">        </w:t>
      </w:r>
      <w:r w:rsidRPr="00CE487B">
        <w:rPr>
          <w:noProof/>
        </w:rPr>
        <w:drawing>
          <wp:inline distT="0" distB="0" distL="0" distR="0" wp14:anchorId="46AE198B" wp14:editId="2016CA61">
            <wp:extent cx="2486009" cy="2712464"/>
            <wp:effectExtent l="19050" t="0" r="0" b="0"/>
            <wp:docPr id="163" name="Picture 2"/>
            <wp:cNvGraphicFramePr/>
            <a:graphic xmlns:a="http://schemas.openxmlformats.org/drawingml/2006/main">
              <a:graphicData uri="http://schemas.openxmlformats.org/drawingml/2006/picture">
                <pic:pic xmlns:pic="http://schemas.openxmlformats.org/drawingml/2006/picture">
                  <pic:nvPicPr>
                    <pic:cNvPr id="16389" name="Picture 13"/>
                    <pic:cNvPicPr>
                      <a:picLocks noChangeAspect="1" noChangeArrowheads="1"/>
                    </pic:cNvPicPr>
                  </pic:nvPicPr>
                  <pic:blipFill>
                    <a:blip r:embed="rId96"/>
                    <a:srcRect/>
                    <a:stretch>
                      <a:fillRect/>
                    </a:stretch>
                  </pic:blipFill>
                  <pic:spPr bwMode="auto">
                    <a:xfrm>
                      <a:off x="0" y="0"/>
                      <a:ext cx="2495329" cy="2722633"/>
                    </a:xfrm>
                    <a:prstGeom prst="rect">
                      <a:avLst/>
                    </a:prstGeom>
                    <a:noFill/>
                    <a:ln w="9525">
                      <a:noFill/>
                      <a:miter lim="800000"/>
                      <a:headEnd/>
                      <a:tailEnd/>
                    </a:ln>
                  </pic:spPr>
                </pic:pic>
              </a:graphicData>
            </a:graphic>
          </wp:inline>
        </w:drawing>
      </w:r>
    </w:p>
    <w:p w14:paraId="4650CE7F" w14:textId="77777777" w:rsidR="00CE487B" w:rsidRPr="00292C83" w:rsidRDefault="00CE487B" w:rsidP="005C28B0">
      <w:pPr>
        <w:numPr>
          <w:ilvl w:val="0"/>
          <w:numId w:val="62"/>
        </w:numPr>
        <w:suppressAutoHyphens/>
        <w:spacing w:after="0" w:line="240" w:lineRule="auto"/>
        <w:ind w:left="90" w:hanging="90"/>
        <w:rPr>
          <w:b/>
        </w:rPr>
      </w:pPr>
      <w:r>
        <w:rPr>
          <w:b/>
        </w:rPr>
        <w:t>The Word screen</w:t>
      </w:r>
    </w:p>
    <w:p w14:paraId="250EB7AE" w14:textId="77777777" w:rsidR="00CE487B" w:rsidRPr="00292C83" w:rsidRDefault="00CE487B" w:rsidP="00CE487B">
      <w:pPr>
        <w:spacing w:line="240" w:lineRule="auto"/>
        <w:rPr>
          <w:b/>
        </w:rPr>
      </w:pPr>
      <w:r>
        <w:rPr>
          <w:b/>
        </w:rPr>
        <w:t>Introduction</w:t>
      </w:r>
    </w:p>
    <w:p w14:paraId="40A94402" w14:textId="77777777" w:rsidR="00CE487B" w:rsidRDefault="00CE487B" w:rsidP="00CE487B">
      <w:pPr>
        <w:spacing w:line="240" w:lineRule="auto"/>
        <w:ind w:left="90"/>
      </w:pPr>
      <w:r>
        <w:t>When you start up Word, the initial screen will look something like this:</w:t>
      </w:r>
    </w:p>
    <w:p w14:paraId="38A2EA9A" w14:textId="77777777" w:rsidR="00CE487B" w:rsidRDefault="00CE487B" w:rsidP="00CE487B">
      <w:pPr>
        <w:spacing w:before="280" w:after="280" w:line="240" w:lineRule="auto"/>
      </w:pPr>
      <w:r>
        <w:rPr>
          <w:noProof/>
        </w:rPr>
        <w:drawing>
          <wp:inline distT="0" distB="0" distL="0" distR="0" wp14:anchorId="255EBFC2" wp14:editId="3EEF4B1F">
            <wp:extent cx="5729787" cy="2090057"/>
            <wp:effectExtent l="19050" t="0" r="4263" b="0"/>
            <wp:docPr id="1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7"/>
                    <a:srcRect/>
                    <a:stretch>
                      <a:fillRect/>
                    </a:stretch>
                  </pic:blipFill>
                  <pic:spPr bwMode="auto">
                    <a:xfrm>
                      <a:off x="0" y="0"/>
                      <a:ext cx="5729605" cy="2089990"/>
                    </a:xfrm>
                    <a:prstGeom prst="rect">
                      <a:avLst/>
                    </a:prstGeom>
                    <a:noFill/>
                    <a:ln w="9525">
                      <a:noFill/>
                      <a:miter lim="800000"/>
                      <a:headEnd/>
                      <a:tailEnd/>
                    </a:ln>
                  </pic:spPr>
                </pic:pic>
              </a:graphicData>
            </a:graphic>
          </wp:inline>
        </w:drawing>
      </w:r>
      <w:bookmarkStart w:id="1" w:name="Toolbars"/>
    </w:p>
    <w:p w14:paraId="5D0EE2AC" w14:textId="77777777" w:rsidR="00CE487B" w:rsidRPr="00CE487B" w:rsidRDefault="00CE487B" w:rsidP="00CE487B">
      <w:pPr>
        <w:spacing w:before="280" w:after="280" w:line="240" w:lineRule="auto"/>
      </w:pPr>
      <w:r w:rsidRPr="00601818">
        <w:object w:dxaOrig="7202" w:dyaOrig="5390" w14:anchorId="7D21AF56">
          <v:shape id="_x0000_i1030" type="#_x0000_t75" style="width:468.75pt;height:157.5pt" o:ole="">
            <v:imagedata r:id="rId98" o:title=""/>
          </v:shape>
          <o:OLEObject Type="Embed" ProgID="PowerPoint.Slide.12" ShapeID="_x0000_i1030" DrawAspect="Content" ObjectID="_1812746206" r:id="rId99"/>
        </w:object>
      </w:r>
      <w:bookmarkStart w:id="2" w:name="InsertTable"/>
      <w:bookmarkEnd w:id="1"/>
    </w:p>
    <w:p w14:paraId="1F1ABA53" w14:textId="77777777" w:rsidR="00CE487B" w:rsidRPr="00CE487B" w:rsidRDefault="00CE487B" w:rsidP="005C28B0">
      <w:pPr>
        <w:numPr>
          <w:ilvl w:val="0"/>
          <w:numId w:val="60"/>
        </w:numPr>
        <w:suppressAutoHyphens/>
        <w:spacing w:before="280" w:after="280" w:line="240" w:lineRule="auto"/>
        <w:jc w:val="both"/>
        <w:rPr>
          <w:rFonts w:ascii="Times New Roman" w:hAnsi="Times New Roman" w:cs="Times New Roman"/>
          <w:b/>
          <w:color w:val="FF0000"/>
          <w:sz w:val="20"/>
          <w:szCs w:val="20"/>
        </w:rPr>
      </w:pPr>
      <w:r w:rsidRPr="00CE487B">
        <w:rPr>
          <w:rFonts w:ascii="Times New Roman" w:hAnsi="Times New Roman" w:cs="Times New Roman"/>
          <w:b/>
          <w:color w:val="FF0000"/>
          <w:sz w:val="20"/>
          <w:szCs w:val="20"/>
        </w:rPr>
        <w:lastRenderedPageBreak/>
        <w:t>Selecting Print Layout View</w:t>
      </w:r>
    </w:p>
    <w:p w14:paraId="5F6AD3D3" w14:textId="77777777" w:rsidR="00CE487B" w:rsidRPr="00CE487B" w:rsidRDefault="00CE487B" w:rsidP="005C28B0">
      <w:pPr>
        <w:numPr>
          <w:ilvl w:val="0"/>
          <w:numId w:val="66"/>
        </w:numPr>
        <w:suppressAutoHyphens/>
        <w:spacing w:before="280" w:after="280" w:line="240" w:lineRule="auto"/>
        <w:jc w:val="both"/>
        <w:rPr>
          <w:rFonts w:ascii="Times New Roman" w:hAnsi="Times New Roman" w:cs="Times New Roman"/>
          <w:sz w:val="20"/>
          <w:szCs w:val="20"/>
        </w:rPr>
      </w:pPr>
      <w:r w:rsidRPr="00CE487B">
        <w:rPr>
          <w:rFonts w:ascii="Times New Roman" w:hAnsi="Times New Roman" w:cs="Times New Roman"/>
          <w:sz w:val="20"/>
          <w:szCs w:val="20"/>
        </w:rPr>
        <w:t>You can use the View buttons in the lower-right corner of the Word window to change the way your document is displayed</w:t>
      </w:r>
    </w:p>
    <w:p w14:paraId="204D1F0B" w14:textId="77777777" w:rsidR="00CE487B" w:rsidRDefault="00CE487B" w:rsidP="00CE487B">
      <w:pPr>
        <w:spacing w:before="280" w:after="280" w:line="240" w:lineRule="auto"/>
        <w:jc w:val="both"/>
        <w:rPr>
          <w:b/>
        </w:rPr>
      </w:pPr>
      <w:r>
        <w:rPr>
          <w:b/>
          <w:noProof/>
        </w:rPr>
        <w:drawing>
          <wp:inline distT="0" distB="0" distL="0" distR="0" wp14:anchorId="10507699" wp14:editId="79E284E6">
            <wp:extent cx="5943600" cy="1391285"/>
            <wp:effectExtent l="19050" t="0" r="0" b="0"/>
            <wp:docPr id="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srcRect/>
                    <a:stretch>
                      <a:fillRect/>
                    </a:stretch>
                  </pic:blipFill>
                  <pic:spPr bwMode="auto">
                    <a:xfrm>
                      <a:off x="0" y="0"/>
                      <a:ext cx="5943600" cy="1391285"/>
                    </a:xfrm>
                    <a:prstGeom prst="rect">
                      <a:avLst/>
                    </a:prstGeom>
                    <a:noFill/>
                    <a:ln w="9525">
                      <a:noFill/>
                      <a:miter lim="800000"/>
                      <a:headEnd/>
                      <a:tailEnd/>
                    </a:ln>
                  </pic:spPr>
                </pic:pic>
              </a:graphicData>
            </a:graphic>
          </wp:inline>
        </w:drawing>
      </w:r>
    </w:p>
    <w:p w14:paraId="49ACB739" w14:textId="77777777" w:rsidR="00CE487B" w:rsidRPr="00CE487B" w:rsidRDefault="00CE487B" w:rsidP="005C28B0">
      <w:pPr>
        <w:numPr>
          <w:ilvl w:val="0"/>
          <w:numId w:val="60"/>
        </w:numPr>
        <w:tabs>
          <w:tab w:val="num" w:pos="720"/>
        </w:tabs>
        <w:suppressAutoHyphens/>
        <w:spacing w:before="280" w:after="280" w:line="240" w:lineRule="auto"/>
        <w:jc w:val="both"/>
        <w:rPr>
          <w:rFonts w:ascii="Times New Roman" w:hAnsi="Times New Roman" w:cs="Times New Roman"/>
          <w:b/>
          <w:color w:val="FF0000"/>
          <w:sz w:val="20"/>
          <w:szCs w:val="20"/>
        </w:rPr>
      </w:pPr>
      <w:r w:rsidRPr="00CE487B">
        <w:rPr>
          <w:rFonts w:ascii="Times New Roman" w:hAnsi="Times New Roman" w:cs="Times New Roman"/>
          <w:b/>
          <w:color w:val="FF0000"/>
          <w:sz w:val="20"/>
          <w:szCs w:val="20"/>
        </w:rPr>
        <w:t xml:space="preserve">Displaying the Rulers </w:t>
      </w:r>
    </w:p>
    <w:p w14:paraId="01FDD177" w14:textId="77777777" w:rsidR="00CE487B" w:rsidRPr="00CE487B" w:rsidRDefault="00CE487B" w:rsidP="005C28B0">
      <w:pPr>
        <w:numPr>
          <w:ilvl w:val="0"/>
          <w:numId w:val="67"/>
        </w:numPr>
        <w:suppressAutoHyphens/>
        <w:spacing w:before="280" w:after="280" w:line="240" w:lineRule="auto"/>
        <w:jc w:val="both"/>
        <w:rPr>
          <w:rFonts w:ascii="Times New Roman" w:hAnsi="Times New Roman" w:cs="Times New Roman"/>
          <w:sz w:val="20"/>
          <w:szCs w:val="20"/>
        </w:rPr>
      </w:pPr>
      <w:r w:rsidRPr="00CE487B">
        <w:rPr>
          <w:rFonts w:ascii="Times New Roman" w:hAnsi="Times New Roman" w:cs="Times New Roman"/>
          <w:sz w:val="20"/>
          <w:szCs w:val="20"/>
        </w:rPr>
        <w:t>Click the View tab</w:t>
      </w:r>
    </w:p>
    <w:p w14:paraId="015967D9" w14:textId="77777777" w:rsidR="00CE487B" w:rsidRPr="00CE487B" w:rsidRDefault="00CE487B" w:rsidP="005C28B0">
      <w:pPr>
        <w:numPr>
          <w:ilvl w:val="0"/>
          <w:numId w:val="67"/>
        </w:numPr>
        <w:suppressAutoHyphens/>
        <w:spacing w:before="280" w:after="280" w:line="240" w:lineRule="auto"/>
        <w:jc w:val="both"/>
        <w:rPr>
          <w:rFonts w:ascii="Times New Roman" w:hAnsi="Times New Roman" w:cs="Times New Roman"/>
          <w:sz w:val="20"/>
          <w:szCs w:val="20"/>
        </w:rPr>
      </w:pPr>
      <w:r w:rsidRPr="00CE487B">
        <w:rPr>
          <w:rFonts w:ascii="Times New Roman" w:hAnsi="Times New Roman" w:cs="Times New Roman"/>
          <w:sz w:val="20"/>
          <w:szCs w:val="20"/>
        </w:rPr>
        <w:t>In the Show/Hide group, click the Ruler check box to display a checkmark.</w:t>
      </w:r>
    </w:p>
    <w:p w14:paraId="5DF1AA5A" w14:textId="77777777" w:rsidR="00CE487B" w:rsidRPr="00F77268" w:rsidRDefault="00CE487B" w:rsidP="00CE487B">
      <w:pPr>
        <w:spacing w:before="280" w:after="280" w:line="240" w:lineRule="auto"/>
        <w:jc w:val="both"/>
      </w:pPr>
      <w:r>
        <w:rPr>
          <w:noProof/>
        </w:rPr>
        <w:drawing>
          <wp:inline distT="0" distB="0" distL="0" distR="0" wp14:anchorId="02116A0A" wp14:editId="711DA61F">
            <wp:extent cx="5943600" cy="2004060"/>
            <wp:effectExtent l="19050" t="0" r="0" b="0"/>
            <wp:docPr id="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a:srcRect/>
                    <a:stretch>
                      <a:fillRect/>
                    </a:stretch>
                  </pic:blipFill>
                  <pic:spPr bwMode="auto">
                    <a:xfrm>
                      <a:off x="0" y="0"/>
                      <a:ext cx="5943600" cy="2004060"/>
                    </a:xfrm>
                    <a:prstGeom prst="rect">
                      <a:avLst/>
                    </a:prstGeom>
                    <a:noFill/>
                    <a:ln w="9525">
                      <a:noFill/>
                      <a:miter lim="800000"/>
                      <a:headEnd/>
                      <a:tailEnd/>
                    </a:ln>
                  </pic:spPr>
                </pic:pic>
              </a:graphicData>
            </a:graphic>
          </wp:inline>
        </w:drawing>
      </w:r>
    </w:p>
    <w:p w14:paraId="1B212A37" w14:textId="77777777" w:rsidR="00CE487B" w:rsidRPr="00CE487B" w:rsidRDefault="00CE487B" w:rsidP="005C28B0">
      <w:pPr>
        <w:numPr>
          <w:ilvl w:val="0"/>
          <w:numId w:val="60"/>
        </w:numPr>
        <w:suppressAutoHyphens/>
        <w:spacing w:before="120" w:after="120" w:line="240" w:lineRule="auto"/>
        <w:jc w:val="both"/>
        <w:rPr>
          <w:rFonts w:ascii="Times New Roman" w:hAnsi="Times New Roman" w:cs="Times New Roman"/>
          <w:b/>
          <w:color w:val="FF0000"/>
          <w:sz w:val="20"/>
          <w:szCs w:val="20"/>
        </w:rPr>
      </w:pPr>
      <w:r w:rsidRPr="00CE487B">
        <w:rPr>
          <w:rFonts w:ascii="Times New Roman" w:hAnsi="Times New Roman" w:cs="Times New Roman"/>
          <w:b/>
          <w:bCs/>
          <w:color w:val="FF0000"/>
          <w:sz w:val="20"/>
          <w:szCs w:val="20"/>
        </w:rPr>
        <w:t>Checking the Zoom Setting</w:t>
      </w:r>
    </w:p>
    <w:p w14:paraId="625D3973" w14:textId="77777777" w:rsidR="00CE487B" w:rsidRPr="00CE487B" w:rsidRDefault="00CE487B" w:rsidP="005C28B0">
      <w:pPr>
        <w:numPr>
          <w:ilvl w:val="0"/>
          <w:numId w:val="68"/>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bCs/>
          <w:sz w:val="20"/>
          <w:szCs w:val="20"/>
        </w:rPr>
        <w:t>Zoom level</w:t>
      </w:r>
      <w:r w:rsidRPr="00CE487B">
        <w:rPr>
          <w:rFonts w:ascii="Times New Roman" w:hAnsi="Times New Roman" w:cs="Times New Roman"/>
          <w:sz w:val="20"/>
          <w:szCs w:val="20"/>
        </w:rPr>
        <w:t xml:space="preserve"> controls the document’s on-screen magnification</w:t>
      </w:r>
    </w:p>
    <w:p w14:paraId="2D71D6D5" w14:textId="77777777" w:rsidR="00CE487B" w:rsidRPr="00CE487B" w:rsidRDefault="00CE487B" w:rsidP="005C28B0">
      <w:pPr>
        <w:numPr>
          <w:ilvl w:val="0"/>
          <w:numId w:val="68"/>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Setting the Zoom level to </w:t>
      </w:r>
      <w:r w:rsidRPr="00CE487B">
        <w:rPr>
          <w:rFonts w:ascii="Times New Roman" w:hAnsi="Times New Roman" w:cs="Times New Roman"/>
          <w:bCs/>
          <w:sz w:val="20"/>
          <w:szCs w:val="20"/>
        </w:rPr>
        <w:t xml:space="preserve">Page Width </w:t>
      </w:r>
      <w:r w:rsidRPr="00CE487B">
        <w:rPr>
          <w:rFonts w:ascii="Times New Roman" w:hAnsi="Times New Roman" w:cs="Times New Roman"/>
          <w:sz w:val="20"/>
          <w:szCs w:val="20"/>
        </w:rPr>
        <w:t>shows the entire width of the document on your screen</w:t>
      </w:r>
    </w:p>
    <w:p w14:paraId="034B6BFF" w14:textId="77777777" w:rsidR="00CE487B" w:rsidRPr="00CE487B" w:rsidRDefault="00CE487B" w:rsidP="00CE487B">
      <w:pPr>
        <w:spacing w:before="280" w:after="280" w:line="240" w:lineRule="auto"/>
        <w:jc w:val="both"/>
        <w:rPr>
          <w:b/>
        </w:rPr>
      </w:pPr>
      <w:r>
        <w:rPr>
          <w:b/>
          <w:noProof/>
        </w:rPr>
        <w:drawing>
          <wp:inline distT="0" distB="0" distL="0" distR="0" wp14:anchorId="197ADEB7" wp14:editId="19BEC8CE">
            <wp:extent cx="5943600" cy="1828800"/>
            <wp:effectExtent l="19050" t="0" r="0" b="0"/>
            <wp:docPr id="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a:srcRect/>
                    <a:stretch>
                      <a:fillRect/>
                    </a:stretch>
                  </pic:blipFill>
                  <pic:spPr bwMode="auto">
                    <a:xfrm>
                      <a:off x="0" y="0"/>
                      <a:ext cx="5943600" cy="1828800"/>
                    </a:xfrm>
                    <a:prstGeom prst="rect">
                      <a:avLst/>
                    </a:prstGeom>
                    <a:noFill/>
                    <a:ln w="9525">
                      <a:noFill/>
                      <a:miter lim="800000"/>
                      <a:headEnd/>
                      <a:tailEnd/>
                    </a:ln>
                  </pic:spPr>
                </pic:pic>
              </a:graphicData>
            </a:graphic>
          </wp:inline>
        </w:drawing>
      </w:r>
    </w:p>
    <w:p w14:paraId="7F7AB51A" w14:textId="77777777" w:rsidR="00CE487B" w:rsidRPr="00CE487B" w:rsidRDefault="00CE487B" w:rsidP="005C28B0">
      <w:pPr>
        <w:numPr>
          <w:ilvl w:val="0"/>
          <w:numId w:val="60"/>
        </w:numPr>
        <w:tabs>
          <w:tab w:val="num" w:pos="720"/>
        </w:tabs>
        <w:suppressAutoHyphens/>
        <w:spacing w:before="120" w:after="120" w:line="240" w:lineRule="auto"/>
        <w:jc w:val="both"/>
        <w:rPr>
          <w:rFonts w:ascii="Times New Roman" w:hAnsi="Times New Roman" w:cs="Times New Roman"/>
          <w:b/>
          <w:color w:val="FF0000"/>
          <w:sz w:val="20"/>
          <w:szCs w:val="20"/>
        </w:rPr>
      </w:pPr>
      <w:r w:rsidRPr="00CE487B">
        <w:rPr>
          <w:rFonts w:ascii="Times New Roman" w:hAnsi="Times New Roman" w:cs="Times New Roman"/>
          <w:b/>
          <w:color w:val="FF0000"/>
          <w:sz w:val="20"/>
          <w:szCs w:val="20"/>
        </w:rPr>
        <w:lastRenderedPageBreak/>
        <w:t xml:space="preserve">Saving a Document for the First Time </w:t>
      </w:r>
    </w:p>
    <w:p w14:paraId="2182B1BE" w14:textId="77777777" w:rsidR="00CE487B" w:rsidRPr="00CE487B" w:rsidRDefault="00CE487B" w:rsidP="005C28B0">
      <w:pPr>
        <w:numPr>
          <w:ilvl w:val="0"/>
          <w:numId w:val="69"/>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sz w:val="20"/>
          <w:szCs w:val="20"/>
        </w:rPr>
        <w:t>Click the Save button on the Quick Access Toolbar</w:t>
      </w:r>
    </w:p>
    <w:p w14:paraId="2DE983D7" w14:textId="77777777" w:rsidR="00CE487B" w:rsidRPr="00CE487B" w:rsidRDefault="00CE487B" w:rsidP="005C28B0">
      <w:pPr>
        <w:numPr>
          <w:ilvl w:val="0"/>
          <w:numId w:val="69"/>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sz w:val="20"/>
          <w:szCs w:val="20"/>
        </w:rPr>
        <w:t>Type a name in the File name text box</w:t>
      </w:r>
    </w:p>
    <w:p w14:paraId="7273A352" w14:textId="77777777" w:rsidR="00CE487B" w:rsidRPr="00CE487B" w:rsidRDefault="00CE487B" w:rsidP="005C28B0">
      <w:pPr>
        <w:numPr>
          <w:ilvl w:val="0"/>
          <w:numId w:val="69"/>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sz w:val="20"/>
          <w:szCs w:val="20"/>
        </w:rPr>
        <w:t>Click the Save in list arrow, and then select the location where you want to save the file</w:t>
      </w:r>
    </w:p>
    <w:p w14:paraId="594D8749" w14:textId="77777777" w:rsidR="00CE487B" w:rsidRPr="00CE487B" w:rsidRDefault="00CE487B" w:rsidP="005C28B0">
      <w:pPr>
        <w:numPr>
          <w:ilvl w:val="0"/>
          <w:numId w:val="69"/>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sz w:val="20"/>
          <w:szCs w:val="20"/>
        </w:rPr>
        <w:t>Click the Save button at the bottom of the Save As Dialog box</w:t>
      </w:r>
    </w:p>
    <w:p w14:paraId="0E4BD729" w14:textId="77777777" w:rsidR="00CE487B" w:rsidRPr="00CE487B" w:rsidRDefault="00CE487B" w:rsidP="005C28B0">
      <w:pPr>
        <w:numPr>
          <w:ilvl w:val="0"/>
          <w:numId w:val="60"/>
        </w:numPr>
        <w:suppressAutoHyphens/>
        <w:spacing w:before="120" w:after="120" w:line="240" w:lineRule="auto"/>
        <w:jc w:val="both"/>
        <w:rPr>
          <w:rFonts w:ascii="Times New Roman" w:hAnsi="Times New Roman" w:cs="Times New Roman"/>
          <w:color w:val="FF0000"/>
          <w:sz w:val="20"/>
          <w:szCs w:val="20"/>
        </w:rPr>
      </w:pPr>
      <w:r w:rsidRPr="00CE487B">
        <w:rPr>
          <w:rFonts w:ascii="Times New Roman" w:hAnsi="Times New Roman" w:cs="Times New Roman"/>
          <w:b/>
          <w:bCs/>
          <w:color w:val="FF0000"/>
          <w:sz w:val="20"/>
          <w:szCs w:val="20"/>
        </w:rPr>
        <w:t>Using the Undo and Redo Commands</w:t>
      </w:r>
    </w:p>
    <w:p w14:paraId="0E89F8FE" w14:textId="77777777" w:rsidR="00CE487B" w:rsidRPr="00CE487B" w:rsidRDefault="00CE487B" w:rsidP="005C28B0">
      <w:pPr>
        <w:numPr>
          <w:ilvl w:val="0"/>
          <w:numId w:val="70"/>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To undo (or reverse) the last thing you did in a document, you can click the </w:t>
      </w:r>
      <w:r w:rsidRPr="00CE487B">
        <w:rPr>
          <w:rFonts w:ascii="Times New Roman" w:hAnsi="Times New Roman" w:cs="Times New Roman"/>
          <w:b/>
          <w:bCs/>
          <w:sz w:val="20"/>
          <w:szCs w:val="20"/>
        </w:rPr>
        <w:t xml:space="preserve">Undo button </w:t>
      </w:r>
      <w:r w:rsidRPr="00CE487B">
        <w:rPr>
          <w:rFonts w:ascii="Times New Roman" w:hAnsi="Times New Roman" w:cs="Times New Roman"/>
          <w:sz w:val="20"/>
          <w:szCs w:val="20"/>
        </w:rPr>
        <w:t>on the Quick Access Toolbar</w:t>
      </w:r>
    </w:p>
    <w:p w14:paraId="5E21EB7C" w14:textId="77777777" w:rsidR="00CE487B" w:rsidRPr="00CE487B" w:rsidRDefault="00CE487B" w:rsidP="005C28B0">
      <w:pPr>
        <w:numPr>
          <w:ilvl w:val="0"/>
          <w:numId w:val="70"/>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If you want to restore your original change, the </w:t>
      </w:r>
      <w:r w:rsidRPr="00CE487B">
        <w:rPr>
          <w:rFonts w:ascii="Times New Roman" w:hAnsi="Times New Roman" w:cs="Times New Roman"/>
          <w:b/>
          <w:bCs/>
          <w:sz w:val="20"/>
          <w:szCs w:val="20"/>
        </w:rPr>
        <w:t xml:space="preserve">Redo button </w:t>
      </w:r>
      <w:r w:rsidRPr="00CE487B">
        <w:rPr>
          <w:rFonts w:ascii="Times New Roman" w:hAnsi="Times New Roman" w:cs="Times New Roman"/>
          <w:sz w:val="20"/>
          <w:szCs w:val="20"/>
        </w:rPr>
        <w:t>reverses the action of the Undo button (or redoes the undo)</w:t>
      </w:r>
    </w:p>
    <w:p w14:paraId="5653CB43" w14:textId="77777777" w:rsidR="00CE487B" w:rsidRPr="00870ACB" w:rsidRDefault="00CE487B" w:rsidP="00CE487B">
      <w:pPr>
        <w:spacing w:before="120" w:after="120" w:line="240" w:lineRule="auto"/>
        <w:jc w:val="both"/>
      </w:pPr>
      <w:r>
        <w:rPr>
          <w:noProof/>
        </w:rPr>
        <w:drawing>
          <wp:inline distT="0" distB="0" distL="0" distR="0" wp14:anchorId="472A54C3" wp14:editId="3E029315">
            <wp:extent cx="5943600" cy="2266315"/>
            <wp:effectExtent l="19050" t="0" r="0" b="0"/>
            <wp:docPr id="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a:srcRect/>
                    <a:stretch>
                      <a:fillRect/>
                    </a:stretch>
                  </pic:blipFill>
                  <pic:spPr bwMode="auto">
                    <a:xfrm>
                      <a:off x="0" y="0"/>
                      <a:ext cx="5943600" cy="2266315"/>
                    </a:xfrm>
                    <a:prstGeom prst="rect">
                      <a:avLst/>
                    </a:prstGeom>
                    <a:noFill/>
                    <a:ln w="9525">
                      <a:noFill/>
                      <a:miter lim="800000"/>
                      <a:headEnd/>
                      <a:tailEnd/>
                    </a:ln>
                  </pic:spPr>
                </pic:pic>
              </a:graphicData>
            </a:graphic>
          </wp:inline>
        </w:drawing>
      </w:r>
    </w:p>
    <w:p w14:paraId="67A9B3A9" w14:textId="77777777" w:rsidR="00CE487B" w:rsidRPr="00CE487B" w:rsidRDefault="00CE487B" w:rsidP="005C28B0">
      <w:pPr>
        <w:numPr>
          <w:ilvl w:val="0"/>
          <w:numId w:val="60"/>
        </w:numPr>
        <w:suppressAutoHyphens/>
        <w:spacing w:before="120" w:after="120" w:line="240" w:lineRule="auto"/>
        <w:jc w:val="both"/>
        <w:rPr>
          <w:rFonts w:ascii="Times New Roman" w:hAnsi="Times New Roman" w:cs="Times New Roman"/>
          <w:color w:val="FF0000"/>
          <w:sz w:val="20"/>
          <w:szCs w:val="20"/>
        </w:rPr>
      </w:pPr>
      <w:r w:rsidRPr="00CE487B">
        <w:rPr>
          <w:rFonts w:ascii="Times New Roman" w:hAnsi="Times New Roman" w:cs="Times New Roman"/>
          <w:b/>
          <w:bCs/>
          <w:color w:val="FF0000"/>
          <w:sz w:val="20"/>
          <w:szCs w:val="20"/>
        </w:rPr>
        <w:t xml:space="preserve">Understanding </w:t>
      </w:r>
      <w:proofErr w:type="gramStart"/>
      <w:r w:rsidRPr="00CE487B">
        <w:rPr>
          <w:rFonts w:ascii="Times New Roman" w:hAnsi="Times New Roman" w:cs="Times New Roman"/>
          <w:b/>
          <w:bCs/>
          <w:color w:val="FF0000"/>
          <w:sz w:val="20"/>
          <w:szCs w:val="20"/>
        </w:rPr>
        <w:t>Line  and</w:t>
      </w:r>
      <w:proofErr w:type="gramEnd"/>
      <w:r w:rsidRPr="00CE487B">
        <w:rPr>
          <w:rFonts w:ascii="Times New Roman" w:hAnsi="Times New Roman" w:cs="Times New Roman"/>
          <w:b/>
          <w:bCs/>
          <w:color w:val="FF0000"/>
          <w:sz w:val="20"/>
          <w:szCs w:val="20"/>
        </w:rPr>
        <w:t xml:space="preserve"> Paragraph Spacing</w:t>
      </w:r>
    </w:p>
    <w:p w14:paraId="745E50EE" w14:textId="77777777" w:rsidR="00CE487B" w:rsidRPr="00CE487B" w:rsidRDefault="00CE487B" w:rsidP="005C28B0">
      <w:pPr>
        <w:numPr>
          <w:ilvl w:val="0"/>
          <w:numId w:val="71"/>
        </w:numPr>
        <w:suppressAutoHyphens/>
        <w:spacing w:before="120" w:after="120" w:line="240" w:lineRule="auto"/>
        <w:jc w:val="both"/>
        <w:rPr>
          <w:rFonts w:ascii="Times New Roman" w:hAnsi="Times New Roman" w:cs="Times New Roman"/>
          <w:bCs/>
          <w:sz w:val="20"/>
          <w:szCs w:val="20"/>
        </w:rPr>
      </w:pPr>
      <w:r w:rsidRPr="00CE487B">
        <w:rPr>
          <w:rFonts w:ascii="Times New Roman" w:hAnsi="Times New Roman" w:cs="Times New Roman"/>
          <w:bCs/>
          <w:sz w:val="20"/>
          <w:szCs w:val="20"/>
        </w:rPr>
        <w:t>Line spacing determines the amount of space between lines of text within a paragraph</w:t>
      </w:r>
    </w:p>
    <w:p w14:paraId="6153A1EF" w14:textId="77777777" w:rsidR="00CE487B" w:rsidRPr="00CE487B" w:rsidRDefault="00CE487B" w:rsidP="005C28B0">
      <w:pPr>
        <w:numPr>
          <w:ilvl w:val="0"/>
          <w:numId w:val="71"/>
        </w:numPr>
        <w:suppressAutoHyphens/>
        <w:spacing w:before="120" w:after="120" w:line="240" w:lineRule="auto"/>
        <w:jc w:val="both"/>
        <w:rPr>
          <w:rFonts w:ascii="Times New Roman" w:hAnsi="Times New Roman" w:cs="Times New Roman"/>
          <w:bCs/>
          <w:sz w:val="20"/>
          <w:szCs w:val="20"/>
        </w:rPr>
      </w:pPr>
      <w:r w:rsidRPr="00CE487B">
        <w:rPr>
          <w:rFonts w:ascii="Times New Roman" w:hAnsi="Times New Roman" w:cs="Times New Roman"/>
          <w:bCs/>
          <w:sz w:val="20"/>
          <w:szCs w:val="20"/>
        </w:rPr>
        <w:t>Paragraph spacing determines the amount of space before and after a paragraph</w:t>
      </w:r>
    </w:p>
    <w:p w14:paraId="6078482E" w14:textId="77777777" w:rsidR="00CE487B" w:rsidRPr="00CE487B" w:rsidRDefault="00CE487B" w:rsidP="005C28B0">
      <w:pPr>
        <w:numPr>
          <w:ilvl w:val="0"/>
          <w:numId w:val="71"/>
        </w:numPr>
        <w:suppressAutoHyphens/>
        <w:spacing w:before="120" w:after="120" w:line="240" w:lineRule="auto"/>
        <w:jc w:val="both"/>
        <w:rPr>
          <w:rFonts w:ascii="Times New Roman" w:hAnsi="Times New Roman" w:cs="Times New Roman"/>
          <w:bCs/>
          <w:sz w:val="20"/>
          <w:szCs w:val="20"/>
        </w:rPr>
      </w:pPr>
      <w:r w:rsidRPr="00CE487B">
        <w:rPr>
          <w:rFonts w:ascii="Times New Roman" w:hAnsi="Times New Roman" w:cs="Times New Roman"/>
          <w:bCs/>
          <w:sz w:val="20"/>
          <w:szCs w:val="20"/>
        </w:rPr>
        <w:t>Paragraph spacing is measured in points</w:t>
      </w:r>
    </w:p>
    <w:p w14:paraId="0175FE4E" w14:textId="77777777" w:rsidR="00CE487B" w:rsidRPr="00CE487B" w:rsidRDefault="00CE487B" w:rsidP="005C28B0">
      <w:pPr>
        <w:numPr>
          <w:ilvl w:val="0"/>
          <w:numId w:val="71"/>
        </w:numPr>
        <w:suppressAutoHyphens/>
        <w:spacing w:before="120" w:after="120" w:line="240" w:lineRule="auto"/>
        <w:jc w:val="both"/>
        <w:rPr>
          <w:rFonts w:ascii="Times New Roman" w:hAnsi="Times New Roman" w:cs="Times New Roman"/>
          <w:bCs/>
          <w:sz w:val="20"/>
          <w:szCs w:val="20"/>
        </w:rPr>
      </w:pPr>
      <w:r w:rsidRPr="00CE487B">
        <w:rPr>
          <w:rFonts w:ascii="Times New Roman" w:hAnsi="Times New Roman" w:cs="Times New Roman"/>
          <w:bCs/>
          <w:sz w:val="20"/>
          <w:szCs w:val="20"/>
        </w:rPr>
        <w:t>A point is approximately 1⁄72 of an inch</w:t>
      </w:r>
    </w:p>
    <w:p w14:paraId="26A9B7E6" w14:textId="77777777" w:rsidR="00CE487B" w:rsidRDefault="00CE487B" w:rsidP="00CE487B">
      <w:pPr>
        <w:spacing w:before="280" w:after="280" w:line="240" w:lineRule="auto"/>
        <w:jc w:val="both"/>
        <w:rPr>
          <w:bCs/>
        </w:rPr>
      </w:pPr>
      <w:r>
        <w:rPr>
          <w:bCs/>
          <w:noProof/>
        </w:rPr>
        <w:drawing>
          <wp:inline distT="0" distB="0" distL="0" distR="0" wp14:anchorId="03D16918" wp14:editId="13B976BE">
            <wp:extent cx="5943600" cy="1993900"/>
            <wp:effectExtent l="19050" t="0" r="0" b="0"/>
            <wp:docPr id="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4"/>
                    <a:srcRect/>
                    <a:stretch>
                      <a:fillRect/>
                    </a:stretch>
                  </pic:blipFill>
                  <pic:spPr bwMode="auto">
                    <a:xfrm>
                      <a:off x="0" y="0"/>
                      <a:ext cx="5943600" cy="1993900"/>
                    </a:xfrm>
                    <a:prstGeom prst="rect">
                      <a:avLst/>
                    </a:prstGeom>
                    <a:noFill/>
                    <a:ln w="9525">
                      <a:noFill/>
                      <a:miter lim="800000"/>
                      <a:headEnd/>
                      <a:tailEnd/>
                    </a:ln>
                  </pic:spPr>
                </pic:pic>
              </a:graphicData>
            </a:graphic>
          </wp:inline>
        </w:drawing>
      </w:r>
    </w:p>
    <w:p w14:paraId="5800C9EC" w14:textId="77777777" w:rsidR="00CE487B" w:rsidRPr="00870ACB" w:rsidRDefault="00CE487B" w:rsidP="00CE487B">
      <w:pPr>
        <w:spacing w:before="280" w:after="280" w:line="240" w:lineRule="auto"/>
        <w:jc w:val="both"/>
        <w:rPr>
          <w:bCs/>
        </w:rPr>
      </w:pPr>
    </w:p>
    <w:p w14:paraId="314F4022" w14:textId="77777777" w:rsidR="00CE487B" w:rsidRPr="002F7923" w:rsidRDefault="00CE487B" w:rsidP="005C28B0">
      <w:pPr>
        <w:numPr>
          <w:ilvl w:val="0"/>
          <w:numId w:val="60"/>
        </w:numPr>
        <w:suppressAutoHyphens/>
        <w:spacing w:before="280" w:after="280" w:line="240" w:lineRule="auto"/>
        <w:jc w:val="both"/>
        <w:rPr>
          <w:color w:val="FF0000"/>
        </w:rPr>
      </w:pPr>
      <w:r w:rsidRPr="002F7923">
        <w:rPr>
          <w:b/>
          <w:bCs/>
          <w:color w:val="FF0000"/>
        </w:rPr>
        <w:lastRenderedPageBreak/>
        <w:t>Adjusting Paragraph and Line Spacing</w:t>
      </w:r>
    </w:p>
    <w:p w14:paraId="485C2EF8" w14:textId="77777777" w:rsidR="00CE487B" w:rsidRPr="00CE487B" w:rsidRDefault="00CE487B" w:rsidP="005C28B0">
      <w:pPr>
        <w:numPr>
          <w:ilvl w:val="0"/>
          <w:numId w:val="72"/>
        </w:numPr>
        <w:suppressAutoHyphens/>
        <w:spacing w:before="280" w:after="280" w:line="240" w:lineRule="auto"/>
        <w:jc w:val="both"/>
        <w:rPr>
          <w:rFonts w:ascii="Times New Roman" w:hAnsi="Times New Roman" w:cs="Times New Roman"/>
          <w:sz w:val="20"/>
          <w:szCs w:val="20"/>
        </w:rPr>
      </w:pPr>
      <w:r w:rsidRPr="00CE487B">
        <w:rPr>
          <w:rFonts w:ascii="Times New Roman" w:hAnsi="Times New Roman" w:cs="Times New Roman"/>
          <w:sz w:val="20"/>
          <w:szCs w:val="20"/>
        </w:rPr>
        <w:t>The quickest method to adjust paragraph and line spacing is to click the Line spacing button in the Paragraph group on the Home tab</w:t>
      </w:r>
    </w:p>
    <w:p w14:paraId="1382B909" w14:textId="77777777" w:rsidR="00CE487B" w:rsidRDefault="00CE487B" w:rsidP="00CE487B">
      <w:pPr>
        <w:spacing w:before="280" w:after="280" w:line="240" w:lineRule="auto"/>
        <w:jc w:val="both"/>
      </w:pPr>
      <w:r>
        <w:rPr>
          <w:noProof/>
        </w:rPr>
        <w:drawing>
          <wp:inline distT="0" distB="0" distL="0" distR="0" wp14:anchorId="4D0D1344" wp14:editId="09A8F30B">
            <wp:extent cx="6157595" cy="2548890"/>
            <wp:effectExtent l="19050" t="0" r="0" b="0"/>
            <wp:docPr id="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a:srcRect/>
                    <a:stretch>
                      <a:fillRect/>
                    </a:stretch>
                  </pic:blipFill>
                  <pic:spPr bwMode="auto">
                    <a:xfrm>
                      <a:off x="0" y="0"/>
                      <a:ext cx="6157595" cy="2548890"/>
                    </a:xfrm>
                    <a:prstGeom prst="rect">
                      <a:avLst/>
                    </a:prstGeom>
                    <a:noFill/>
                    <a:ln w="9525">
                      <a:noFill/>
                      <a:miter lim="800000"/>
                      <a:headEnd/>
                      <a:tailEnd/>
                    </a:ln>
                  </pic:spPr>
                </pic:pic>
              </a:graphicData>
            </a:graphic>
          </wp:inline>
        </w:drawing>
      </w:r>
    </w:p>
    <w:p w14:paraId="1901590D" w14:textId="77777777" w:rsidR="00CE487B" w:rsidRPr="00CE487B" w:rsidRDefault="00CE487B" w:rsidP="005C28B0">
      <w:pPr>
        <w:numPr>
          <w:ilvl w:val="0"/>
          <w:numId w:val="60"/>
        </w:numPr>
        <w:suppressAutoHyphens/>
        <w:spacing w:before="280" w:after="280" w:line="240" w:lineRule="auto"/>
        <w:jc w:val="both"/>
        <w:rPr>
          <w:rFonts w:ascii="Times New Roman" w:hAnsi="Times New Roman" w:cs="Times New Roman"/>
          <w:color w:val="FF0000"/>
          <w:sz w:val="20"/>
          <w:szCs w:val="20"/>
        </w:rPr>
      </w:pPr>
      <w:r w:rsidRPr="00CE487B">
        <w:rPr>
          <w:rFonts w:ascii="Times New Roman" w:hAnsi="Times New Roman" w:cs="Times New Roman"/>
          <w:b/>
          <w:bCs/>
          <w:color w:val="FF0000"/>
          <w:sz w:val="20"/>
          <w:szCs w:val="20"/>
        </w:rPr>
        <w:t>Add Watermark or a Back Ground</w:t>
      </w:r>
    </w:p>
    <w:p w14:paraId="63C205D6" w14:textId="77777777" w:rsidR="00CE487B" w:rsidRPr="00CE487B" w:rsidRDefault="00CE487B" w:rsidP="005C28B0">
      <w:pPr>
        <w:numPr>
          <w:ilvl w:val="0"/>
          <w:numId w:val="72"/>
        </w:numPr>
        <w:suppressAutoHyphens/>
        <w:spacing w:before="280" w:after="280" w:line="240" w:lineRule="auto"/>
        <w:jc w:val="both"/>
        <w:rPr>
          <w:rFonts w:ascii="Times New Roman" w:hAnsi="Times New Roman" w:cs="Times New Roman"/>
          <w:sz w:val="20"/>
          <w:szCs w:val="20"/>
        </w:rPr>
      </w:pPr>
      <w:r w:rsidRPr="00CE487B">
        <w:rPr>
          <w:rFonts w:ascii="Times New Roman" w:hAnsi="Times New Roman" w:cs="Times New Roman"/>
          <w:b/>
          <w:bCs/>
          <w:sz w:val="20"/>
          <w:szCs w:val="20"/>
        </w:rPr>
        <w:t xml:space="preserve">On the </w:t>
      </w:r>
      <w:r w:rsidRPr="00CE487B">
        <w:rPr>
          <w:rFonts w:ascii="Times New Roman" w:hAnsi="Times New Roman" w:cs="Times New Roman"/>
          <w:b/>
          <w:bCs/>
          <w:color w:val="FF0000"/>
          <w:sz w:val="20"/>
          <w:szCs w:val="20"/>
        </w:rPr>
        <w:t>Page Layout tab</w:t>
      </w:r>
      <w:r w:rsidRPr="00CE487B">
        <w:rPr>
          <w:rFonts w:ascii="Times New Roman" w:hAnsi="Times New Roman" w:cs="Times New Roman"/>
          <w:b/>
          <w:bCs/>
          <w:sz w:val="20"/>
          <w:szCs w:val="20"/>
        </w:rPr>
        <w:t xml:space="preserve">, in the </w:t>
      </w:r>
      <w:r w:rsidRPr="00CE487B">
        <w:rPr>
          <w:rFonts w:ascii="Times New Roman" w:hAnsi="Times New Roman" w:cs="Times New Roman"/>
          <w:b/>
          <w:bCs/>
          <w:color w:val="FF0000"/>
          <w:sz w:val="20"/>
          <w:szCs w:val="20"/>
        </w:rPr>
        <w:t>Page Background group</w:t>
      </w:r>
      <w:r w:rsidRPr="00CE487B">
        <w:rPr>
          <w:rFonts w:ascii="Times New Roman" w:hAnsi="Times New Roman" w:cs="Times New Roman"/>
          <w:b/>
          <w:bCs/>
          <w:sz w:val="20"/>
          <w:szCs w:val="20"/>
        </w:rPr>
        <w:t xml:space="preserve">, click </w:t>
      </w:r>
      <w:r w:rsidRPr="00CE487B">
        <w:rPr>
          <w:rFonts w:ascii="Times New Roman" w:hAnsi="Times New Roman" w:cs="Times New Roman"/>
          <w:b/>
          <w:bCs/>
          <w:color w:val="FF0000"/>
          <w:sz w:val="20"/>
          <w:szCs w:val="20"/>
        </w:rPr>
        <w:t>Watermark.</w:t>
      </w:r>
    </w:p>
    <w:p w14:paraId="2566D2D6" w14:textId="77777777" w:rsidR="00CE487B" w:rsidRDefault="00CE487B" w:rsidP="00CE487B">
      <w:pPr>
        <w:spacing w:before="280" w:after="280" w:line="240" w:lineRule="auto"/>
        <w:jc w:val="both"/>
      </w:pPr>
      <w:r>
        <w:rPr>
          <w:noProof/>
        </w:rPr>
        <w:drawing>
          <wp:inline distT="0" distB="0" distL="0" distR="0" wp14:anchorId="3180B095" wp14:editId="310317D3">
            <wp:extent cx="2218055" cy="1955165"/>
            <wp:effectExtent l="19050" t="0" r="0" b="0"/>
            <wp:docPr id="1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6"/>
                    <a:srcRect/>
                    <a:stretch>
                      <a:fillRect/>
                    </a:stretch>
                  </pic:blipFill>
                  <pic:spPr bwMode="auto">
                    <a:xfrm>
                      <a:off x="0" y="0"/>
                      <a:ext cx="2218055" cy="1955165"/>
                    </a:xfrm>
                    <a:prstGeom prst="rect">
                      <a:avLst/>
                    </a:prstGeom>
                    <a:noFill/>
                    <a:ln w="9525">
                      <a:noFill/>
                      <a:miter lim="800000"/>
                      <a:headEnd/>
                      <a:tailEnd/>
                    </a:ln>
                  </pic:spPr>
                </pic:pic>
              </a:graphicData>
            </a:graphic>
          </wp:inline>
        </w:drawing>
      </w:r>
      <w:r w:rsidRPr="00C41C85">
        <w:rPr>
          <w:noProof/>
        </w:rPr>
        <w:t xml:space="preserve"> </w:t>
      </w:r>
      <w:r>
        <w:rPr>
          <w:noProof/>
        </w:rPr>
        <w:drawing>
          <wp:inline distT="0" distB="0" distL="0" distR="0" wp14:anchorId="5EB5CF5E" wp14:editId="7FE1418E">
            <wp:extent cx="2587625" cy="2013585"/>
            <wp:effectExtent l="19050" t="0" r="3175" b="0"/>
            <wp:docPr id="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7"/>
                    <a:srcRect/>
                    <a:stretch>
                      <a:fillRect/>
                    </a:stretch>
                  </pic:blipFill>
                  <pic:spPr bwMode="auto">
                    <a:xfrm>
                      <a:off x="0" y="0"/>
                      <a:ext cx="2587625" cy="2013585"/>
                    </a:xfrm>
                    <a:prstGeom prst="rect">
                      <a:avLst/>
                    </a:prstGeom>
                    <a:noFill/>
                    <a:ln w="9525">
                      <a:noFill/>
                      <a:miter lim="800000"/>
                      <a:headEnd/>
                      <a:tailEnd/>
                    </a:ln>
                  </pic:spPr>
                </pic:pic>
              </a:graphicData>
            </a:graphic>
          </wp:inline>
        </w:drawing>
      </w:r>
    </w:p>
    <w:p w14:paraId="74B32B63" w14:textId="77777777" w:rsidR="00CE487B" w:rsidRPr="00CE487B" w:rsidRDefault="00CE487B" w:rsidP="005C28B0">
      <w:pPr>
        <w:numPr>
          <w:ilvl w:val="0"/>
          <w:numId w:val="73"/>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Then screen shown in the fig. Then </w:t>
      </w:r>
      <w:proofErr w:type="gramStart"/>
      <w:r w:rsidRPr="00CE487B">
        <w:rPr>
          <w:rFonts w:ascii="Times New Roman" w:hAnsi="Times New Roman" w:cs="Times New Roman"/>
          <w:sz w:val="20"/>
          <w:szCs w:val="20"/>
        </w:rPr>
        <w:t>select  any</w:t>
      </w:r>
      <w:proofErr w:type="gramEnd"/>
      <w:r w:rsidRPr="00CE487B">
        <w:rPr>
          <w:rFonts w:ascii="Times New Roman" w:hAnsi="Times New Roman" w:cs="Times New Roman"/>
          <w:sz w:val="20"/>
          <w:szCs w:val="20"/>
        </w:rPr>
        <w:t xml:space="preserve"> one option</w:t>
      </w:r>
    </w:p>
    <w:p w14:paraId="18947864" w14:textId="77777777" w:rsidR="00CE487B" w:rsidRPr="00CE487B" w:rsidRDefault="00CE487B" w:rsidP="005C28B0">
      <w:pPr>
        <w:numPr>
          <w:ilvl w:val="1"/>
          <w:numId w:val="73"/>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b/>
          <w:bCs/>
          <w:sz w:val="20"/>
          <w:szCs w:val="20"/>
        </w:rPr>
        <w:t>No Watermark</w:t>
      </w:r>
    </w:p>
    <w:p w14:paraId="12DB5EE3" w14:textId="77777777" w:rsidR="00CE487B" w:rsidRPr="00CE487B" w:rsidRDefault="00CE487B" w:rsidP="005C28B0">
      <w:pPr>
        <w:numPr>
          <w:ilvl w:val="1"/>
          <w:numId w:val="73"/>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b/>
          <w:bCs/>
          <w:sz w:val="20"/>
          <w:szCs w:val="20"/>
        </w:rPr>
        <w:t>Picture watermark</w:t>
      </w:r>
    </w:p>
    <w:p w14:paraId="04D3D3AE" w14:textId="77777777" w:rsidR="00CE487B" w:rsidRPr="00CE487B" w:rsidRDefault="00CE487B" w:rsidP="005C28B0">
      <w:pPr>
        <w:numPr>
          <w:ilvl w:val="1"/>
          <w:numId w:val="73"/>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b/>
          <w:bCs/>
          <w:sz w:val="20"/>
          <w:szCs w:val="20"/>
        </w:rPr>
        <w:t>Text watermark</w:t>
      </w:r>
    </w:p>
    <w:p w14:paraId="4D6C69F1" w14:textId="77777777" w:rsidR="00CE487B" w:rsidRPr="00CE487B" w:rsidRDefault="00CE487B" w:rsidP="005C28B0">
      <w:pPr>
        <w:numPr>
          <w:ilvl w:val="0"/>
          <w:numId w:val="72"/>
        </w:numPr>
        <w:suppressAutoHyphens/>
        <w:spacing w:before="120" w:after="120" w:line="24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On the </w:t>
      </w:r>
      <w:r w:rsidRPr="00CE487B">
        <w:rPr>
          <w:rFonts w:ascii="Times New Roman" w:hAnsi="Times New Roman" w:cs="Times New Roman"/>
          <w:b/>
          <w:bCs/>
          <w:sz w:val="20"/>
          <w:szCs w:val="20"/>
        </w:rPr>
        <w:t xml:space="preserve">Page Layout tab, </w:t>
      </w:r>
      <w:r w:rsidRPr="00CE487B">
        <w:rPr>
          <w:rFonts w:ascii="Times New Roman" w:hAnsi="Times New Roman" w:cs="Times New Roman"/>
          <w:sz w:val="20"/>
          <w:szCs w:val="20"/>
        </w:rPr>
        <w:t xml:space="preserve">in the </w:t>
      </w:r>
      <w:r w:rsidRPr="00CE487B">
        <w:rPr>
          <w:rFonts w:ascii="Times New Roman" w:hAnsi="Times New Roman" w:cs="Times New Roman"/>
          <w:b/>
          <w:bCs/>
          <w:sz w:val="20"/>
          <w:szCs w:val="20"/>
        </w:rPr>
        <w:t xml:space="preserve">Page Background group, </w:t>
      </w:r>
      <w:r w:rsidRPr="00CE487B">
        <w:rPr>
          <w:rFonts w:ascii="Times New Roman" w:hAnsi="Times New Roman" w:cs="Times New Roman"/>
          <w:sz w:val="20"/>
          <w:szCs w:val="20"/>
        </w:rPr>
        <w:t>click</w:t>
      </w:r>
      <w:r w:rsidRPr="00CE487B">
        <w:rPr>
          <w:rFonts w:ascii="Times New Roman" w:hAnsi="Times New Roman" w:cs="Times New Roman"/>
          <w:b/>
          <w:bCs/>
          <w:sz w:val="20"/>
          <w:szCs w:val="20"/>
        </w:rPr>
        <w:t xml:space="preserve"> Page Color. </w:t>
      </w:r>
    </w:p>
    <w:p w14:paraId="53291113" w14:textId="77777777" w:rsidR="00CE487B" w:rsidRPr="00CE487B" w:rsidRDefault="00CE487B" w:rsidP="00CE487B">
      <w:pPr>
        <w:spacing w:before="120" w:after="120" w:line="240" w:lineRule="auto"/>
        <w:jc w:val="both"/>
        <w:rPr>
          <w:rFonts w:ascii="Times New Roman" w:hAnsi="Times New Roman" w:cs="Times New Roman"/>
          <w:sz w:val="20"/>
          <w:szCs w:val="20"/>
        </w:rPr>
      </w:pPr>
    </w:p>
    <w:p w14:paraId="6980ED87" w14:textId="77777777" w:rsidR="00CE487B" w:rsidRPr="00CE487B" w:rsidRDefault="00CE487B" w:rsidP="00CE487B">
      <w:pPr>
        <w:spacing w:before="280" w:after="280" w:line="240" w:lineRule="auto"/>
        <w:jc w:val="both"/>
        <w:rPr>
          <w:rFonts w:ascii="Times New Roman" w:hAnsi="Times New Roman" w:cs="Times New Roman"/>
          <w:sz w:val="20"/>
          <w:szCs w:val="20"/>
        </w:rPr>
      </w:pPr>
    </w:p>
    <w:p w14:paraId="122535E7" w14:textId="77777777" w:rsidR="00CE487B" w:rsidRDefault="00CE487B" w:rsidP="00CE487B">
      <w:pPr>
        <w:spacing w:before="280" w:after="280" w:line="240" w:lineRule="auto"/>
        <w:jc w:val="both"/>
      </w:pPr>
    </w:p>
    <w:p w14:paraId="38919AF0" w14:textId="77777777" w:rsidR="00CE487B" w:rsidRPr="00CE487B" w:rsidRDefault="00CE487B" w:rsidP="005C28B0">
      <w:pPr>
        <w:numPr>
          <w:ilvl w:val="0"/>
          <w:numId w:val="60"/>
        </w:numPr>
        <w:tabs>
          <w:tab w:val="left" w:pos="540"/>
        </w:tabs>
        <w:suppressAutoHyphens/>
        <w:spacing w:before="280" w:after="280" w:line="360" w:lineRule="auto"/>
        <w:jc w:val="both"/>
        <w:rPr>
          <w:color w:val="FF0000"/>
          <w:sz w:val="20"/>
          <w:szCs w:val="20"/>
        </w:rPr>
      </w:pPr>
      <w:r w:rsidRPr="00CE487B">
        <w:rPr>
          <w:b/>
          <w:bCs/>
          <w:color w:val="FF0000"/>
          <w:sz w:val="20"/>
          <w:szCs w:val="20"/>
        </w:rPr>
        <w:t xml:space="preserve"> Setting Borders</w:t>
      </w:r>
    </w:p>
    <w:p w14:paraId="44F1AF9F" w14:textId="77777777" w:rsidR="00CE487B" w:rsidRPr="00CE487B" w:rsidRDefault="00CE487B" w:rsidP="00CE487B">
      <w:pPr>
        <w:spacing w:before="280" w:after="280" w:line="360" w:lineRule="auto"/>
        <w:ind w:left="540"/>
        <w:jc w:val="both"/>
        <w:rPr>
          <w:sz w:val="20"/>
          <w:szCs w:val="20"/>
        </w:rPr>
      </w:pPr>
      <w:r w:rsidRPr="00CE487B">
        <w:rPr>
          <w:b/>
          <w:bCs/>
          <w:sz w:val="20"/>
          <w:szCs w:val="20"/>
        </w:rPr>
        <w:t>Choose the borders settings.</w:t>
      </w:r>
      <w:r w:rsidRPr="00CE487B">
        <w:rPr>
          <w:sz w:val="20"/>
          <w:szCs w:val="20"/>
        </w:rPr>
        <w:t xml:space="preserve"> Open the document you wish to add a border to and click the Page Layout tab. Select the Page Borders button, located in the Page Background menu on the toolbar. The Borders and Shading dialogue box will open. </w:t>
      </w:r>
    </w:p>
    <w:p w14:paraId="06EB36B7" w14:textId="77777777" w:rsidR="00CE487B" w:rsidRDefault="00CE487B" w:rsidP="00CE487B">
      <w:pPr>
        <w:spacing w:before="280" w:after="280" w:line="240" w:lineRule="auto"/>
        <w:jc w:val="both"/>
      </w:pPr>
      <w:r>
        <w:rPr>
          <w:noProof/>
        </w:rPr>
        <w:drawing>
          <wp:inline distT="0" distB="0" distL="0" distR="0" wp14:anchorId="7F9CE0D0" wp14:editId="4069920F">
            <wp:extent cx="2578100" cy="1916430"/>
            <wp:effectExtent l="19050" t="0" r="0" b="0"/>
            <wp:docPr id="150" name="Picture 12" descr="Add a Border to Word Step 1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dd a Border to Word Step 1 Version 2.jpg"/>
                    <pic:cNvPicPr>
                      <a:picLocks noChangeAspect="1" noChangeArrowheads="1"/>
                    </pic:cNvPicPr>
                  </pic:nvPicPr>
                  <pic:blipFill>
                    <a:blip r:embed="rId108" cstate="print"/>
                    <a:srcRect/>
                    <a:stretch>
                      <a:fillRect/>
                    </a:stretch>
                  </pic:blipFill>
                  <pic:spPr bwMode="auto">
                    <a:xfrm>
                      <a:off x="0" y="0"/>
                      <a:ext cx="2578100" cy="1916430"/>
                    </a:xfrm>
                    <a:prstGeom prst="rect">
                      <a:avLst/>
                    </a:prstGeom>
                    <a:noFill/>
                    <a:ln w="9525">
                      <a:noFill/>
                      <a:miter lim="800000"/>
                      <a:headEnd/>
                      <a:tailEnd/>
                    </a:ln>
                  </pic:spPr>
                </pic:pic>
              </a:graphicData>
            </a:graphic>
          </wp:inline>
        </w:drawing>
      </w:r>
      <w:r>
        <w:rPr>
          <w:noProof/>
        </w:rPr>
        <w:drawing>
          <wp:inline distT="0" distB="0" distL="0" distR="0" wp14:anchorId="2D152517" wp14:editId="1F3C9C74">
            <wp:extent cx="2869565" cy="1925955"/>
            <wp:effectExtent l="19050" t="0" r="6985" b="0"/>
            <wp:docPr id="149" name="Picture 21" descr="Add a Border to Word Step 2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dd a Border to Word Step 2 Version 2.jpg"/>
                    <pic:cNvPicPr>
                      <a:picLocks noChangeAspect="1" noChangeArrowheads="1"/>
                    </pic:cNvPicPr>
                  </pic:nvPicPr>
                  <pic:blipFill>
                    <a:blip r:embed="rId109"/>
                    <a:srcRect/>
                    <a:stretch>
                      <a:fillRect/>
                    </a:stretch>
                  </pic:blipFill>
                  <pic:spPr bwMode="auto">
                    <a:xfrm>
                      <a:off x="0" y="0"/>
                      <a:ext cx="2869565" cy="1925955"/>
                    </a:xfrm>
                    <a:prstGeom prst="rect">
                      <a:avLst/>
                    </a:prstGeom>
                    <a:noFill/>
                    <a:ln w="9525">
                      <a:noFill/>
                      <a:miter lim="800000"/>
                      <a:headEnd/>
                      <a:tailEnd/>
                    </a:ln>
                  </pic:spPr>
                </pic:pic>
              </a:graphicData>
            </a:graphic>
          </wp:inline>
        </w:drawing>
      </w:r>
    </w:p>
    <w:p w14:paraId="089EB6B1" w14:textId="77777777" w:rsidR="00CE487B" w:rsidRDefault="00CE487B" w:rsidP="00CE487B">
      <w:pPr>
        <w:spacing w:before="280" w:after="280" w:line="240" w:lineRule="auto"/>
        <w:jc w:val="both"/>
      </w:pPr>
      <w:r>
        <w:rPr>
          <w:noProof/>
        </w:rPr>
        <w:drawing>
          <wp:inline distT="0" distB="0" distL="0" distR="0" wp14:anchorId="734AD159" wp14:editId="184E40EA">
            <wp:extent cx="1936115" cy="2373630"/>
            <wp:effectExtent l="19050" t="0" r="6985" b="0"/>
            <wp:docPr id="148" name="Picture 22" descr="Add a Border to Word Step 3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dd a Border to Word Step 3 Version 2.jpg"/>
                    <pic:cNvPicPr>
                      <a:picLocks noChangeAspect="1" noChangeArrowheads="1"/>
                    </pic:cNvPicPr>
                  </pic:nvPicPr>
                  <pic:blipFill>
                    <a:blip r:embed="rId110"/>
                    <a:srcRect/>
                    <a:stretch>
                      <a:fillRect/>
                    </a:stretch>
                  </pic:blipFill>
                  <pic:spPr bwMode="auto">
                    <a:xfrm>
                      <a:off x="0" y="0"/>
                      <a:ext cx="1936115" cy="2373630"/>
                    </a:xfrm>
                    <a:prstGeom prst="rect">
                      <a:avLst/>
                    </a:prstGeom>
                    <a:noFill/>
                    <a:ln w="9525">
                      <a:noFill/>
                      <a:miter lim="800000"/>
                      <a:headEnd/>
                      <a:tailEnd/>
                    </a:ln>
                  </pic:spPr>
                </pic:pic>
              </a:graphicData>
            </a:graphic>
          </wp:inline>
        </w:drawing>
      </w:r>
      <w:r>
        <w:rPr>
          <w:noProof/>
        </w:rPr>
        <w:drawing>
          <wp:inline distT="0" distB="0" distL="0" distR="0" wp14:anchorId="0D1D14F9" wp14:editId="2FBA3E45">
            <wp:extent cx="1770380" cy="2364105"/>
            <wp:effectExtent l="19050" t="0" r="1270" b="0"/>
            <wp:docPr id="147" name="Picture 23" descr="Add a Border to Word Step 4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dd a Border to Word Step 4 Version 2.jpg"/>
                    <pic:cNvPicPr>
                      <a:picLocks noChangeAspect="1" noChangeArrowheads="1"/>
                    </pic:cNvPicPr>
                  </pic:nvPicPr>
                  <pic:blipFill>
                    <a:blip r:embed="rId111"/>
                    <a:srcRect/>
                    <a:stretch>
                      <a:fillRect/>
                    </a:stretch>
                  </pic:blipFill>
                  <pic:spPr bwMode="auto">
                    <a:xfrm>
                      <a:off x="0" y="0"/>
                      <a:ext cx="1770380" cy="2364105"/>
                    </a:xfrm>
                    <a:prstGeom prst="rect">
                      <a:avLst/>
                    </a:prstGeom>
                    <a:noFill/>
                    <a:ln w="9525">
                      <a:noFill/>
                      <a:miter lim="800000"/>
                      <a:headEnd/>
                      <a:tailEnd/>
                    </a:ln>
                  </pic:spPr>
                </pic:pic>
              </a:graphicData>
            </a:graphic>
          </wp:inline>
        </w:drawing>
      </w:r>
      <w:r>
        <w:rPr>
          <w:noProof/>
        </w:rPr>
        <w:drawing>
          <wp:inline distT="0" distB="0" distL="0" distR="0" wp14:anchorId="16F39E2F" wp14:editId="1B081EA2">
            <wp:extent cx="1877695" cy="2353945"/>
            <wp:effectExtent l="19050" t="0" r="8255" b="0"/>
            <wp:docPr id="146" name="Picture 24" descr="Add a Border to Word Step 5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dd a Border to Word Step 5 Version 2.jpg"/>
                    <pic:cNvPicPr>
                      <a:picLocks noChangeAspect="1" noChangeArrowheads="1"/>
                    </pic:cNvPicPr>
                  </pic:nvPicPr>
                  <pic:blipFill>
                    <a:blip r:embed="rId112"/>
                    <a:srcRect/>
                    <a:stretch>
                      <a:fillRect/>
                    </a:stretch>
                  </pic:blipFill>
                  <pic:spPr bwMode="auto">
                    <a:xfrm>
                      <a:off x="0" y="0"/>
                      <a:ext cx="1877695" cy="2353945"/>
                    </a:xfrm>
                    <a:prstGeom prst="rect">
                      <a:avLst/>
                    </a:prstGeom>
                    <a:noFill/>
                    <a:ln w="9525">
                      <a:noFill/>
                      <a:miter lim="800000"/>
                      <a:headEnd/>
                      <a:tailEnd/>
                    </a:ln>
                  </pic:spPr>
                </pic:pic>
              </a:graphicData>
            </a:graphic>
          </wp:inline>
        </w:drawing>
      </w:r>
    </w:p>
    <w:p w14:paraId="4BD35E38" w14:textId="77777777" w:rsidR="00CE487B" w:rsidRPr="00CE487B" w:rsidRDefault="00CE487B" w:rsidP="005C28B0">
      <w:pPr>
        <w:numPr>
          <w:ilvl w:val="0"/>
          <w:numId w:val="60"/>
        </w:numPr>
        <w:suppressAutoHyphens/>
        <w:spacing w:before="120" w:after="120" w:line="360" w:lineRule="auto"/>
        <w:jc w:val="both"/>
        <w:rPr>
          <w:rFonts w:ascii="Times New Roman" w:hAnsi="Times New Roman" w:cs="Times New Roman"/>
          <w:color w:val="FF0000"/>
          <w:sz w:val="20"/>
          <w:szCs w:val="20"/>
        </w:rPr>
      </w:pPr>
      <w:r w:rsidRPr="00CE487B">
        <w:rPr>
          <w:rFonts w:ascii="Times New Roman" w:hAnsi="Times New Roman" w:cs="Times New Roman"/>
          <w:b/>
          <w:bCs/>
          <w:color w:val="FF0000"/>
          <w:sz w:val="20"/>
          <w:szCs w:val="20"/>
        </w:rPr>
        <w:t>Fonts</w:t>
      </w:r>
    </w:p>
    <w:p w14:paraId="06D273D9" w14:textId="77777777" w:rsidR="00CE487B" w:rsidRPr="00CE487B" w:rsidRDefault="00CE487B" w:rsidP="005C28B0">
      <w:pPr>
        <w:numPr>
          <w:ilvl w:val="0"/>
          <w:numId w:val="72"/>
        </w:numPr>
        <w:tabs>
          <w:tab w:val="left" w:pos="538"/>
        </w:tabs>
        <w:suppressAutoHyphens/>
        <w:spacing w:before="120" w:after="120" w:line="36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You can change the look and feel of your document by changing the font size and the </w:t>
      </w:r>
      <w:proofErr w:type="gramStart"/>
      <w:r w:rsidRPr="00CE487B">
        <w:rPr>
          <w:rFonts w:ascii="Times New Roman" w:hAnsi="Times New Roman" w:cs="Times New Roman"/>
          <w:sz w:val="20"/>
          <w:szCs w:val="20"/>
        </w:rPr>
        <w:t>font  type</w:t>
      </w:r>
      <w:proofErr w:type="gramEnd"/>
      <w:r w:rsidRPr="00CE487B">
        <w:rPr>
          <w:rFonts w:ascii="Times New Roman" w:hAnsi="Times New Roman" w:cs="Times New Roman"/>
          <w:sz w:val="20"/>
          <w:szCs w:val="20"/>
        </w:rPr>
        <w:t>. You can highlight a particular section or heading by changing the font color and font style.</w:t>
      </w:r>
    </w:p>
    <w:p w14:paraId="52B2F5B7" w14:textId="77777777" w:rsidR="00CE487B" w:rsidRPr="00CE487B" w:rsidRDefault="00CE487B" w:rsidP="005C28B0">
      <w:pPr>
        <w:numPr>
          <w:ilvl w:val="0"/>
          <w:numId w:val="72"/>
        </w:numPr>
        <w:tabs>
          <w:tab w:val="left" w:pos="538"/>
        </w:tabs>
        <w:suppressAutoHyphens/>
        <w:spacing w:before="120" w:after="120" w:line="36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To change the font properties for a particular section of text, </w:t>
      </w:r>
      <w:r w:rsidRPr="00CE487B">
        <w:rPr>
          <w:rFonts w:ascii="Times New Roman" w:hAnsi="Times New Roman" w:cs="Times New Roman"/>
          <w:b/>
          <w:bCs/>
          <w:sz w:val="20"/>
          <w:szCs w:val="20"/>
        </w:rPr>
        <w:t xml:space="preserve">select </w:t>
      </w:r>
      <w:r w:rsidRPr="00CE487B">
        <w:rPr>
          <w:rFonts w:ascii="Times New Roman" w:hAnsi="Times New Roman" w:cs="Times New Roman"/>
          <w:sz w:val="20"/>
          <w:szCs w:val="20"/>
        </w:rPr>
        <w:t xml:space="preserve">the particular text with your mouse. Then click on </w:t>
      </w:r>
      <w:r w:rsidRPr="00CE487B">
        <w:rPr>
          <w:rFonts w:ascii="Times New Roman" w:hAnsi="Times New Roman" w:cs="Times New Roman"/>
          <w:b/>
          <w:bCs/>
          <w:sz w:val="20"/>
          <w:szCs w:val="20"/>
        </w:rPr>
        <w:t xml:space="preserve">HOME </w:t>
      </w:r>
      <w:r w:rsidRPr="00CE487B">
        <w:rPr>
          <w:rFonts w:ascii="Times New Roman" w:hAnsi="Times New Roman" w:cs="Times New Roman"/>
          <w:sz w:val="20"/>
          <w:szCs w:val="20"/>
        </w:rPr>
        <w:t xml:space="preserve">and select </w:t>
      </w:r>
      <w:r w:rsidRPr="00CE487B">
        <w:rPr>
          <w:rFonts w:ascii="Times New Roman" w:hAnsi="Times New Roman" w:cs="Times New Roman"/>
          <w:b/>
          <w:bCs/>
          <w:sz w:val="20"/>
          <w:szCs w:val="20"/>
        </w:rPr>
        <w:t>FONT</w:t>
      </w:r>
      <w:r w:rsidRPr="00CE487B">
        <w:rPr>
          <w:rFonts w:ascii="Times New Roman" w:hAnsi="Times New Roman" w:cs="Times New Roman"/>
          <w:sz w:val="20"/>
          <w:szCs w:val="20"/>
        </w:rPr>
        <w:t xml:space="preserve">. </w:t>
      </w:r>
    </w:p>
    <w:p w14:paraId="36895BED" w14:textId="77777777" w:rsidR="00CE487B" w:rsidRPr="00CE487B" w:rsidRDefault="00CE487B" w:rsidP="005C28B0">
      <w:pPr>
        <w:numPr>
          <w:ilvl w:val="0"/>
          <w:numId w:val="72"/>
        </w:numPr>
        <w:tabs>
          <w:tab w:val="left" w:pos="538"/>
        </w:tabs>
        <w:suppressAutoHyphens/>
        <w:spacing w:before="120" w:after="120" w:line="36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A dialog box opens which will give you the option to change the </w:t>
      </w:r>
      <w:r w:rsidRPr="00CE487B">
        <w:rPr>
          <w:rFonts w:ascii="Times New Roman" w:hAnsi="Times New Roman" w:cs="Times New Roman"/>
          <w:b/>
          <w:bCs/>
          <w:i/>
          <w:iCs/>
          <w:sz w:val="20"/>
          <w:szCs w:val="20"/>
        </w:rPr>
        <w:t xml:space="preserve">Font Size, Font Style </w:t>
      </w:r>
      <w:r w:rsidRPr="00CE487B">
        <w:rPr>
          <w:rFonts w:ascii="Times New Roman" w:hAnsi="Times New Roman" w:cs="Times New Roman"/>
          <w:sz w:val="20"/>
          <w:szCs w:val="20"/>
        </w:rPr>
        <w:t xml:space="preserve">(Bold, Italic and Underlined), </w:t>
      </w:r>
      <w:r w:rsidRPr="00CE487B">
        <w:rPr>
          <w:rFonts w:ascii="Times New Roman" w:hAnsi="Times New Roman" w:cs="Times New Roman"/>
          <w:b/>
          <w:bCs/>
          <w:i/>
          <w:iCs/>
          <w:sz w:val="20"/>
          <w:szCs w:val="20"/>
        </w:rPr>
        <w:t xml:space="preserve">Font </w:t>
      </w:r>
      <w:r w:rsidRPr="00CE487B">
        <w:rPr>
          <w:rFonts w:ascii="Times New Roman" w:hAnsi="Times New Roman" w:cs="Times New Roman"/>
          <w:sz w:val="20"/>
          <w:szCs w:val="20"/>
        </w:rPr>
        <w:t xml:space="preserve">(Times New Roman, Verdana etc.) and </w:t>
      </w:r>
      <w:r w:rsidRPr="00CE487B">
        <w:rPr>
          <w:rFonts w:ascii="Times New Roman" w:hAnsi="Times New Roman" w:cs="Times New Roman"/>
          <w:b/>
          <w:bCs/>
          <w:i/>
          <w:iCs/>
          <w:sz w:val="20"/>
          <w:szCs w:val="20"/>
        </w:rPr>
        <w:t>Font Color</w:t>
      </w:r>
      <w:r w:rsidRPr="00CE487B">
        <w:rPr>
          <w:rFonts w:ascii="Times New Roman" w:hAnsi="Times New Roman" w:cs="Times New Roman"/>
          <w:sz w:val="20"/>
          <w:szCs w:val="20"/>
        </w:rPr>
        <w:t>.</w:t>
      </w:r>
    </w:p>
    <w:p w14:paraId="4E9862E5" w14:textId="77777777" w:rsidR="00CE487B" w:rsidRPr="00CE487B" w:rsidRDefault="00CE487B" w:rsidP="00CE487B">
      <w:pPr>
        <w:spacing w:before="280" w:after="280" w:line="360" w:lineRule="auto"/>
        <w:ind w:left="720"/>
        <w:jc w:val="both"/>
        <w:rPr>
          <w:rFonts w:ascii="Times New Roman" w:hAnsi="Times New Roman" w:cs="Times New Roman"/>
          <w:sz w:val="20"/>
          <w:szCs w:val="20"/>
        </w:rPr>
      </w:pPr>
    </w:p>
    <w:p w14:paraId="4716D630" w14:textId="77777777" w:rsidR="00CE487B" w:rsidRDefault="00CE487B" w:rsidP="00CE487B">
      <w:pPr>
        <w:spacing w:before="280" w:after="280" w:line="240" w:lineRule="auto"/>
        <w:ind w:left="720"/>
        <w:jc w:val="both"/>
      </w:pPr>
      <w:r>
        <w:rPr>
          <w:noProof/>
        </w:rPr>
        <w:drawing>
          <wp:inline distT="0" distB="0" distL="0" distR="0" wp14:anchorId="218BF11D" wp14:editId="10ADAB39">
            <wp:extent cx="4482338" cy="2059321"/>
            <wp:effectExtent l="19050" t="0" r="0" b="0"/>
            <wp:docPr id="1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3"/>
                    <a:srcRect/>
                    <a:stretch>
                      <a:fillRect/>
                    </a:stretch>
                  </pic:blipFill>
                  <pic:spPr bwMode="auto">
                    <a:xfrm>
                      <a:off x="0" y="0"/>
                      <a:ext cx="4484370" cy="2060254"/>
                    </a:xfrm>
                    <a:prstGeom prst="rect">
                      <a:avLst/>
                    </a:prstGeom>
                    <a:noFill/>
                    <a:ln w="9525">
                      <a:noFill/>
                      <a:miter lim="800000"/>
                      <a:headEnd/>
                      <a:tailEnd/>
                    </a:ln>
                  </pic:spPr>
                </pic:pic>
              </a:graphicData>
            </a:graphic>
          </wp:inline>
        </w:drawing>
      </w:r>
    </w:p>
    <w:p w14:paraId="5223D7F6" w14:textId="77777777" w:rsidR="00CE487B" w:rsidRPr="00CE487B" w:rsidRDefault="00CE487B" w:rsidP="005C28B0">
      <w:pPr>
        <w:numPr>
          <w:ilvl w:val="0"/>
          <w:numId w:val="60"/>
        </w:numPr>
        <w:suppressAutoHyphens/>
        <w:spacing w:before="280" w:after="280" w:line="360" w:lineRule="auto"/>
        <w:jc w:val="both"/>
        <w:rPr>
          <w:rFonts w:ascii="Times New Roman" w:hAnsi="Times New Roman" w:cs="Times New Roman"/>
          <w:color w:val="FF0000"/>
          <w:sz w:val="20"/>
          <w:szCs w:val="20"/>
        </w:rPr>
      </w:pPr>
      <w:r w:rsidRPr="00CE487B">
        <w:rPr>
          <w:rFonts w:ascii="Times New Roman" w:hAnsi="Times New Roman" w:cs="Times New Roman"/>
          <w:b/>
          <w:bCs/>
          <w:color w:val="FF0000"/>
          <w:sz w:val="20"/>
          <w:szCs w:val="20"/>
        </w:rPr>
        <w:t>Single and double spacing</w:t>
      </w:r>
    </w:p>
    <w:p w14:paraId="4420E11E" w14:textId="77777777" w:rsidR="00CE487B" w:rsidRPr="00CE487B" w:rsidRDefault="00CE487B" w:rsidP="005C28B0">
      <w:pPr>
        <w:numPr>
          <w:ilvl w:val="0"/>
          <w:numId w:val="74"/>
        </w:numPr>
        <w:tabs>
          <w:tab w:val="left" w:pos="538"/>
        </w:tabs>
        <w:suppressAutoHyphens/>
        <w:spacing w:before="280" w:after="280" w:line="360" w:lineRule="auto"/>
        <w:jc w:val="both"/>
        <w:rPr>
          <w:rFonts w:ascii="Times New Roman" w:hAnsi="Times New Roman" w:cs="Times New Roman"/>
          <w:sz w:val="20"/>
          <w:szCs w:val="20"/>
        </w:rPr>
      </w:pPr>
      <w:r w:rsidRPr="00CE487B">
        <w:rPr>
          <w:rFonts w:ascii="Times New Roman" w:hAnsi="Times New Roman" w:cs="Times New Roman"/>
          <w:sz w:val="20"/>
          <w:szCs w:val="20"/>
        </w:rPr>
        <w:t>You can change the spacing between the lines or the spacing before or after each paragraph to make the particular text easily readable.</w:t>
      </w:r>
    </w:p>
    <w:p w14:paraId="3C691331" w14:textId="77777777" w:rsidR="00CE487B" w:rsidRPr="00CE487B" w:rsidRDefault="00CE487B" w:rsidP="005C28B0">
      <w:pPr>
        <w:numPr>
          <w:ilvl w:val="0"/>
          <w:numId w:val="74"/>
        </w:numPr>
        <w:tabs>
          <w:tab w:val="left" w:pos="538"/>
        </w:tabs>
        <w:suppressAutoHyphens/>
        <w:spacing w:before="280" w:after="280" w:line="36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All documents are generally single-spaced. If you want to change the spacing on </w:t>
      </w:r>
      <w:proofErr w:type="gramStart"/>
      <w:r w:rsidRPr="00CE487B">
        <w:rPr>
          <w:rFonts w:ascii="Times New Roman" w:hAnsi="Times New Roman" w:cs="Times New Roman"/>
          <w:sz w:val="20"/>
          <w:szCs w:val="20"/>
        </w:rPr>
        <w:t>the  documents</w:t>
      </w:r>
      <w:proofErr w:type="gramEnd"/>
      <w:r w:rsidRPr="00CE487B">
        <w:rPr>
          <w:rFonts w:ascii="Times New Roman" w:hAnsi="Times New Roman" w:cs="Times New Roman"/>
          <w:sz w:val="20"/>
          <w:szCs w:val="20"/>
        </w:rPr>
        <w:t xml:space="preserve">, click on </w:t>
      </w:r>
      <w:r w:rsidRPr="00CE487B">
        <w:rPr>
          <w:rFonts w:ascii="Times New Roman" w:hAnsi="Times New Roman" w:cs="Times New Roman"/>
          <w:b/>
          <w:bCs/>
          <w:sz w:val="20"/>
          <w:szCs w:val="20"/>
        </w:rPr>
        <w:t>Home tab.</w:t>
      </w:r>
      <w:r w:rsidRPr="00CE487B">
        <w:rPr>
          <w:rFonts w:ascii="Times New Roman" w:hAnsi="Times New Roman" w:cs="Times New Roman"/>
          <w:sz w:val="20"/>
          <w:szCs w:val="20"/>
        </w:rPr>
        <w:t xml:space="preserve"> In the Home tab, look for the Paragraph section. Click the Line Spacing button to open the Line Spacing dropdown menu. The button has 4 small lines with an arrow pointing both up and down</w:t>
      </w:r>
    </w:p>
    <w:p w14:paraId="261209BB" w14:textId="77777777" w:rsidR="00CE487B" w:rsidRPr="00CE487B" w:rsidRDefault="00CE487B" w:rsidP="005C28B0">
      <w:pPr>
        <w:numPr>
          <w:ilvl w:val="0"/>
          <w:numId w:val="74"/>
        </w:numPr>
        <w:tabs>
          <w:tab w:val="left" w:pos="538"/>
        </w:tabs>
        <w:suppressAutoHyphens/>
        <w:spacing w:before="280" w:after="280" w:line="360" w:lineRule="auto"/>
        <w:jc w:val="both"/>
        <w:rPr>
          <w:rFonts w:ascii="Times New Roman" w:hAnsi="Times New Roman" w:cs="Times New Roman"/>
          <w:sz w:val="20"/>
          <w:szCs w:val="20"/>
        </w:rPr>
      </w:pPr>
      <w:r w:rsidRPr="00CE487B">
        <w:rPr>
          <w:rFonts w:ascii="Times New Roman" w:hAnsi="Times New Roman" w:cs="Times New Roman"/>
          <w:sz w:val="20"/>
          <w:szCs w:val="20"/>
        </w:rPr>
        <w:t>The dialog box which appears has a section on Spacing where you select the line spacing as “</w:t>
      </w:r>
      <w:r w:rsidRPr="00CE487B">
        <w:rPr>
          <w:rFonts w:ascii="Times New Roman" w:hAnsi="Times New Roman" w:cs="Times New Roman"/>
          <w:b/>
          <w:bCs/>
          <w:i/>
          <w:iCs/>
          <w:sz w:val="20"/>
          <w:szCs w:val="20"/>
        </w:rPr>
        <w:t>Single</w:t>
      </w:r>
      <w:r w:rsidRPr="00CE487B">
        <w:rPr>
          <w:rFonts w:ascii="Times New Roman" w:hAnsi="Times New Roman" w:cs="Times New Roman"/>
          <w:sz w:val="20"/>
          <w:szCs w:val="20"/>
        </w:rPr>
        <w:t>”, “</w:t>
      </w:r>
      <w:r w:rsidRPr="00CE487B">
        <w:rPr>
          <w:rFonts w:ascii="Times New Roman" w:hAnsi="Times New Roman" w:cs="Times New Roman"/>
          <w:b/>
          <w:bCs/>
          <w:i/>
          <w:iCs/>
          <w:sz w:val="20"/>
          <w:szCs w:val="20"/>
        </w:rPr>
        <w:t>1.5 lines</w:t>
      </w:r>
      <w:r w:rsidRPr="00CE487B">
        <w:rPr>
          <w:rFonts w:ascii="Times New Roman" w:hAnsi="Times New Roman" w:cs="Times New Roman"/>
          <w:sz w:val="20"/>
          <w:szCs w:val="20"/>
        </w:rPr>
        <w:t>” or “</w:t>
      </w:r>
      <w:r w:rsidRPr="00CE487B">
        <w:rPr>
          <w:rFonts w:ascii="Times New Roman" w:hAnsi="Times New Roman" w:cs="Times New Roman"/>
          <w:b/>
          <w:bCs/>
          <w:i/>
          <w:iCs/>
          <w:sz w:val="20"/>
          <w:szCs w:val="20"/>
        </w:rPr>
        <w:t>Double</w:t>
      </w:r>
      <w:r w:rsidRPr="00CE487B">
        <w:rPr>
          <w:rFonts w:ascii="Times New Roman" w:hAnsi="Times New Roman" w:cs="Times New Roman"/>
          <w:sz w:val="20"/>
          <w:szCs w:val="20"/>
        </w:rPr>
        <w:t>” from the drop-down menu.</w:t>
      </w:r>
    </w:p>
    <w:p w14:paraId="1D0C16FD" w14:textId="77777777" w:rsidR="00CE487B" w:rsidRPr="00581F6A" w:rsidRDefault="00CE487B" w:rsidP="00CE487B">
      <w:pPr>
        <w:spacing w:before="280" w:after="280" w:line="240" w:lineRule="auto"/>
        <w:ind w:left="540"/>
        <w:jc w:val="both"/>
        <w:rPr>
          <w:color w:val="FF0000"/>
          <w:sz w:val="28"/>
          <w:szCs w:val="28"/>
        </w:rPr>
      </w:pPr>
      <w:r>
        <w:rPr>
          <w:noProof/>
          <w:color w:val="FF0000"/>
          <w:sz w:val="28"/>
          <w:szCs w:val="28"/>
        </w:rPr>
        <w:drawing>
          <wp:inline distT="0" distB="0" distL="0" distR="0" wp14:anchorId="718E5A55" wp14:editId="7D2C6AA8">
            <wp:extent cx="5943760" cy="1275550"/>
            <wp:effectExtent l="19050" t="0" r="0" b="0"/>
            <wp:docPr id="144" name="Picture 26" descr="Double Space in Word Step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ouble Space in Word Step 1.jpg"/>
                    <pic:cNvPicPr>
                      <a:picLocks noChangeAspect="1" noChangeArrowheads="1"/>
                    </pic:cNvPicPr>
                  </pic:nvPicPr>
                  <pic:blipFill>
                    <a:blip r:embed="rId114"/>
                    <a:srcRect/>
                    <a:stretch>
                      <a:fillRect/>
                    </a:stretch>
                  </pic:blipFill>
                  <pic:spPr bwMode="auto">
                    <a:xfrm>
                      <a:off x="0" y="0"/>
                      <a:ext cx="5943600" cy="1275516"/>
                    </a:xfrm>
                    <a:prstGeom prst="rect">
                      <a:avLst/>
                    </a:prstGeom>
                    <a:noFill/>
                    <a:ln w="9525">
                      <a:noFill/>
                      <a:miter lim="800000"/>
                      <a:headEnd/>
                      <a:tailEnd/>
                    </a:ln>
                  </pic:spPr>
                </pic:pic>
              </a:graphicData>
            </a:graphic>
          </wp:inline>
        </w:drawing>
      </w:r>
      <w:r>
        <w:rPr>
          <w:noProof/>
          <w:color w:val="FF0000"/>
          <w:sz w:val="28"/>
          <w:szCs w:val="28"/>
        </w:rPr>
        <w:drawing>
          <wp:inline distT="0" distB="0" distL="0" distR="0" wp14:anchorId="2C04B1EF" wp14:editId="4B2ADDE3">
            <wp:extent cx="5943760" cy="1751959"/>
            <wp:effectExtent l="19050" t="0" r="0" b="0"/>
            <wp:docPr id="143" name="Picture 27" descr="Double Space in Word Step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ouble Space in Word Step 3.jpg"/>
                    <pic:cNvPicPr>
                      <a:picLocks noChangeAspect="1" noChangeArrowheads="1"/>
                    </pic:cNvPicPr>
                  </pic:nvPicPr>
                  <pic:blipFill>
                    <a:blip r:embed="rId115"/>
                    <a:srcRect/>
                    <a:stretch>
                      <a:fillRect/>
                    </a:stretch>
                  </pic:blipFill>
                  <pic:spPr bwMode="auto">
                    <a:xfrm>
                      <a:off x="0" y="0"/>
                      <a:ext cx="5943600" cy="1751912"/>
                    </a:xfrm>
                    <a:prstGeom prst="rect">
                      <a:avLst/>
                    </a:prstGeom>
                    <a:noFill/>
                    <a:ln w="9525">
                      <a:noFill/>
                      <a:miter lim="800000"/>
                      <a:headEnd/>
                      <a:tailEnd/>
                    </a:ln>
                  </pic:spPr>
                </pic:pic>
              </a:graphicData>
            </a:graphic>
          </wp:inline>
        </w:drawing>
      </w:r>
    </w:p>
    <w:p w14:paraId="73DAA965" w14:textId="77777777" w:rsidR="00CE487B" w:rsidRPr="00340346" w:rsidRDefault="00CE487B" w:rsidP="005C28B0">
      <w:pPr>
        <w:numPr>
          <w:ilvl w:val="0"/>
          <w:numId w:val="60"/>
        </w:numPr>
        <w:suppressAutoHyphens/>
        <w:spacing w:before="280" w:after="280" w:line="240" w:lineRule="auto"/>
        <w:jc w:val="both"/>
        <w:rPr>
          <w:color w:val="FF0000"/>
          <w:sz w:val="28"/>
          <w:szCs w:val="28"/>
        </w:rPr>
      </w:pPr>
      <w:r w:rsidRPr="001C7A15">
        <w:rPr>
          <w:b/>
          <w:bCs/>
          <w:color w:val="FF0000"/>
          <w:sz w:val="28"/>
          <w:szCs w:val="28"/>
        </w:rPr>
        <w:lastRenderedPageBreak/>
        <w:t>Cut, Copy and Paste</w:t>
      </w:r>
    </w:p>
    <w:p w14:paraId="26A17E74" w14:textId="77777777" w:rsidR="00CE487B" w:rsidRPr="00CE487B" w:rsidRDefault="00CE487B" w:rsidP="005C28B0">
      <w:pPr>
        <w:numPr>
          <w:ilvl w:val="0"/>
          <w:numId w:val="79"/>
        </w:numPr>
        <w:spacing w:before="270" w:after="270" w:line="240" w:lineRule="auto"/>
        <w:ind w:left="240" w:right="240"/>
        <w:jc w:val="both"/>
        <w:rPr>
          <w:rFonts w:ascii="Times New Roman" w:hAnsi="Times New Roman" w:cs="Times New Roman"/>
          <w:color w:val="555555"/>
          <w:sz w:val="20"/>
          <w:szCs w:val="20"/>
        </w:rPr>
      </w:pPr>
      <w:r w:rsidRPr="00CE487B">
        <w:rPr>
          <w:rFonts w:ascii="Times New Roman" w:hAnsi="Times New Roman" w:cs="Times New Roman"/>
          <w:b/>
          <w:bCs/>
          <w:sz w:val="20"/>
          <w:szCs w:val="20"/>
        </w:rPr>
        <w:t xml:space="preserve">Select </w:t>
      </w:r>
      <w:r w:rsidRPr="00CE487B">
        <w:rPr>
          <w:rFonts w:ascii="Times New Roman" w:hAnsi="Times New Roman" w:cs="Times New Roman"/>
          <w:sz w:val="20"/>
          <w:szCs w:val="20"/>
        </w:rPr>
        <w:t xml:space="preserve">the segment of text to be cut and click </w:t>
      </w:r>
      <w:r w:rsidRPr="00CE487B">
        <w:rPr>
          <w:rFonts w:ascii="Times New Roman" w:hAnsi="Times New Roman" w:cs="Times New Roman"/>
          <w:color w:val="555555"/>
          <w:sz w:val="20"/>
          <w:szCs w:val="20"/>
        </w:rPr>
        <w:t xml:space="preserve">On the </w:t>
      </w:r>
      <w:r w:rsidRPr="00CE487B">
        <w:rPr>
          <w:rFonts w:ascii="Times New Roman" w:hAnsi="Times New Roman" w:cs="Times New Roman"/>
          <w:b/>
          <w:bCs/>
          <w:color w:val="555555"/>
          <w:sz w:val="20"/>
          <w:szCs w:val="20"/>
        </w:rPr>
        <w:t>Home</w:t>
      </w:r>
      <w:r w:rsidRPr="00CE487B">
        <w:rPr>
          <w:rFonts w:ascii="Times New Roman" w:hAnsi="Times New Roman" w:cs="Times New Roman"/>
          <w:color w:val="555555"/>
          <w:sz w:val="20"/>
          <w:szCs w:val="20"/>
        </w:rPr>
        <w:t xml:space="preserve"> tab (</w:t>
      </w:r>
      <w:r w:rsidRPr="00CE487B">
        <w:rPr>
          <w:rFonts w:ascii="Times New Roman" w:hAnsi="Times New Roman" w:cs="Times New Roman"/>
          <w:b/>
          <w:bCs/>
          <w:color w:val="555555"/>
          <w:sz w:val="20"/>
          <w:szCs w:val="20"/>
        </w:rPr>
        <w:t>Message</w:t>
      </w:r>
      <w:r w:rsidRPr="00CE487B">
        <w:rPr>
          <w:rFonts w:ascii="Times New Roman" w:hAnsi="Times New Roman" w:cs="Times New Roman"/>
          <w:color w:val="555555"/>
          <w:sz w:val="20"/>
          <w:szCs w:val="20"/>
        </w:rPr>
        <w:t xml:space="preserve"> tab in Outlook), in the </w:t>
      </w:r>
      <w:r w:rsidRPr="00CE487B">
        <w:rPr>
          <w:rFonts w:ascii="Times New Roman" w:hAnsi="Times New Roman" w:cs="Times New Roman"/>
          <w:b/>
          <w:bCs/>
          <w:color w:val="555555"/>
          <w:sz w:val="20"/>
          <w:szCs w:val="20"/>
        </w:rPr>
        <w:t>Clipboard</w:t>
      </w:r>
      <w:r w:rsidRPr="00CE487B">
        <w:rPr>
          <w:rFonts w:ascii="Times New Roman" w:hAnsi="Times New Roman" w:cs="Times New Roman"/>
          <w:color w:val="555555"/>
          <w:sz w:val="20"/>
          <w:szCs w:val="20"/>
        </w:rPr>
        <w:t xml:space="preserve"> group, click the </w:t>
      </w:r>
      <w:r w:rsidRPr="00CE487B">
        <w:rPr>
          <w:rFonts w:ascii="Times New Roman" w:hAnsi="Times New Roman" w:cs="Times New Roman"/>
          <w:b/>
          <w:bCs/>
          <w:color w:val="555555"/>
          <w:sz w:val="20"/>
          <w:szCs w:val="20"/>
        </w:rPr>
        <w:t>Clipboard</w:t>
      </w:r>
      <w:r w:rsidRPr="00CE487B">
        <w:rPr>
          <w:rFonts w:ascii="Times New Roman" w:hAnsi="Times New Roman" w:cs="Times New Roman"/>
          <w:color w:val="555555"/>
          <w:sz w:val="20"/>
          <w:szCs w:val="20"/>
        </w:rPr>
        <w:t xml:space="preserve"> Dialog Box Launcher. </w:t>
      </w:r>
    </w:p>
    <w:p w14:paraId="1C7CFE3C" w14:textId="77777777" w:rsidR="00CE487B" w:rsidRPr="007C1875" w:rsidRDefault="00CE487B" w:rsidP="00CE487B">
      <w:pPr>
        <w:spacing w:before="270" w:after="270" w:line="240" w:lineRule="auto"/>
        <w:ind w:left="390" w:right="390"/>
        <w:rPr>
          <w:rFonts w:ascii="Arial" w:hAnsi="Arial" w:cs="Arial"/>
          <w:color w:val="555555"/>
          <w:sz w:val="18"/>
          <w:szCs w:val="18"/>
        </w:rPr>
      </w:pPr>
      <w:r>
        <w:rPr>
          <w:rFonts w:ascii="Arial" w:hAnsi="Arial" w:cs="Arial"/>
          <w:noProof/>
          <w:color w:val="555555"/>
          <w:sz w:val="18"/>
          <w:szCs w:val="18"/>
        </w:rPr>
        <w:drawing>
          <wp:inline distT="0" distB="0" distL="0" distR="0" wp14:anchorId="468F32EB" wp14:editId="7EA138F5">
            <wp:extent cx="934085" cy="1497965"/>
            <wp:effectExtent l="19050" t="0" r="0" b="0"/>
            <wp:docPr id="142" name="Picture 41" descr="Clipboard Dialog Box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lipboard Dialog Box Launcher"/>
                    <pic:cNvPicPr>
                      <a:picLocks noChangeAspect="1" noChangeArrowheads="1"/>
                    </pic:cNvPicPr>
                  </pic:nvPicPr>
                  <pic:blipFill>
                    <a:blip r:embed="rId116"/>
                    <a:srcRect/>
                    <a:stretch>
                      <a:fillRect/>
                    </a:stretch>
                  </pic:blipFill>
                  <pic:spPr bwMode="auto">
                    <a:xfrm>
                      <a:off x="0" y="0"/>
                      <a:ext cx="934085" cy="1497965"/>
                    </a:xfrm>
                    <a:prstGeom prst="rect">
                      <a:avLst/>
                    </a:prstGeom>
                    <a:noFill/>
                    <a:ln w="9525">
                      <a:noFill/>
                      <a:miter lim="800000"/>
                      <a:headEnd/>
                      <a:tailEnd/>
                    </a:ln>
                  </pic:spPr>
                </pic:pic>
              </a:graphicData>
            </a:graphic>
          </wp:inline>
        </w:drawing>
      </w:r>
    </w:p>
    <w:p w14:paraId="02321253" w14:textId="77777777" w:rsidR="00CE487B" w:rsidRPr="009401AB" w:rsidRDefault="00CE487B" w:rsidP="005C28B0">
      <w:pPr>
        <w:numPr>
          <w:ilvl w:val="0"/>
          <w:numId w:val="60"/>
        </w:numPr>
        <w:suppressAutoHyphens/>
        <w:spacing w:after="0" w:line="240" w:lineRule="auto"/>
        <w:jc w:val="both"/>
        <w:rPr>
          <w:color w:val="FF0000"/>
        </w:rPr>
      </w:pPr>
      <w:r w:rsidRPr="00340346">
        <w:rPr>
          <w:b/>
          <w:bCs/>
          <w:color w:val="FF0000"/>
        </w:rPr>
        <w:t>Tables</w:t>
      </w:r>
      <w:r w:rsidRPr="00340346">
        <w:rPr>
          <w:rFonts w:eastAsia="+mn-ea"/>
          <w:b/>
          <w:bCs/>
          <w:color w:val="000000"/>
          <w:sz w:val="40"/>
          <w:szCs w:val="40"/>
        </w:rPr>
        <w:t xml:space="preserve"> </w:t>
      </w:r>
    </w:p>
    <w:p w14:paraId="55F5BB6A" w14:textId="77777777" w:rsidR="00CE487B" w:rsidRPr="00CE487B" w:rsidRDefault="00CE487B" w:rsidP="005C28B0">
      <w:pPr>
        <w:numPr>
          <w:ilvl w:val="0"/>
          <w:numId w:val="63"/>
        </w:numPr>
        <w:suppressAutoHyphens/>
        <w:spacing w:after="0" w:line="240" w:lineRule="auto"/>
        <w:jc w:val="both"/>
        <w:rPr>
          <w:rFonts w:ascii="Times New Roman" w:hAnsi="Times New Roman" w:cs="Times New Roman"/>
          <w:sz w:val="20"/>
          <w:szCs w:val="20"/>
        </w:rPr>
      </w:pPr>
      <w:r w:rsidRPr="00CE487B">
        <w:rPr>
          <w:rFonts w:ascii="Times New Roman" w:hAnsi="Times New Roman" w:cs="Times New Roman"/>
          <w:b/>
          <w:bCs/>
          <w:sz w:val="20"/>
          <w:szCs w:val="20"/>
        </w:rPr>
        <w:t>Use</w:t>
      </w:r>
    </w:p>
    <w:p w14:paraId="4F23B35E" w14:textId="77777777" w:rsidR="00CE487B" w:rsidRPr="00CE487B" w:rsidRDefault="00CE487B" w:rsidP="005C28B0">
      <w:pPr>
        <w:numPr>
          <w:ilvl w:val="0"/>
          <w:numId w:val="75"/>
        </w:numPr>
        <w:tabs>
          <w:tab w:val="left" w:pos="718"/>
        </w:tabs>
        <w:suppressAutoHyphens/>
        <w:spacing w:after="0" w:line="240" w:lineRule="auto"/>
        <w:jc w:val="both"/>
        <w:rPr>
          <w:rFonts w:ascii="Times New Roman" w:hAnsi="Times New Roman" w:cs="Times New Roman"/>
          <w:sz w:val="20"/>
          <w:szCs w:val="20"/>
        </w:rPr>
      </w:pPr>
      <w:r w:rsidRPr="00CE487B">
        <w:rPr>
          <w:rFonts w:ascii="Times New Roman" w:hAnsi="Times New Roman" w:cs="Times New Roman"/>
          <w:sz w:val="20"/>
          <w:szCs w:val="20"/>
        </w:rPr>
        <w:t>A table can be filled with text and graphics. Tables are often used to organize and present information.</w:t>
      </w:r>
    </w:p>
    <w:p w14:paraId="27A4F02C" w14:textId="77777777" w:rsidR="00CE487B" w:rsidRPr="00CE487B" w:rsidRDefault="00CE487B" w:rsidP="005C28B0">
      <w:pPr>
        <w:numPr>
          <w:ilvl w:val="0"/>
          <w:numId w:val="63"/>
        </w:numPr>
        <w:suppressAutoHyphens/>
        <w:spacing w:after="0" w:line="240" w:lineRule="auto"/>
        <w:jc w:val="both"/>
        <w:rPr>
          <w:rFonts w:ascii="Times New Roman" w:hAnsi="Times New Roman" w:cs="Times New Roman"/>
          <w:sz w:val="20"/>
          <w:szCs w:val="20"/>
        </w:rPr>
      </w:pPr>
      <w:r w:rsidRPr="00CE487B">
        <w:rPr>
          <w:rFonts w:ascii="Times New Roman" w:hAnsi="Times New Roman" w:cs="Times New Roman"/>
          <w:b/>
          <w:bCs/>
          <w:sz w:val="20"/>
          <w:szCs w:val="20"/>
        </w:rPr>
        <w:t>How to</w:t>
      </w:r>
    </w:p>
    <w:p w14:paraId="7D9E8559" w14:textId="77777777" w:rsidR="00CE487B" w:rsidRPr="00CE487B" w:rsidRDefault="00CE487B" w:rsidP="005C28B0">
      <w:pPr>
        <w:numPr>
          <w:ilvl w:val="0"/>
          <w:numId w:val="75"/>
        </w:numPr>
        <w:tabs>
          <w:tab w:val="left" w:pos="718"/>
        </w:tabs>
        <w:suppressAutoHyphens/>
        <w:spacing w:after="0" w:line="240" w:lineRule="auto"/>
        <w:jc w:val="both"/>
        <w:rPr>
          <w:rFonts w:ascii="Times New Roman" w:hAnsi="Times New Roman" w:cs="Times New Roman"/>
          <w:sz w:val="20"/>
          <w:szCs w:val="20"/>
        </w:rPr>
      </w:pPr>
      <w:r w:rsidRPr="00CE487B">
        <w:rPr>
          <w:rFonts w:ascii="Times New Roman" w:hAnsi="Times New Roman" w:cs="Times New Roman"/>
          <w:sz w:val="20"/>
          <w:szCs w:val="20"/>
        </w:rPr>
        <w:t xml:space="preserve">To create a table, click </w:t>
      </w:r>
      <w:r w:rsidRPr="00CE487B">
        <w:rPr>
          <w:rFonts w:ascii="Times New Roman" w:hAnsi="Times New Roman" w:cs="Times New Roman"/>
          <w:color w:val="555555"/>
          <w:sz w:val="20"/>
          <w:szCs w:val="20"/>
        </w:rPr>
        <w:t xml:space="preserve">On the </w:t>
      </w:r>
      <w:r w:rsidRPr="00CE487B">
        <w:rPr>
          <w:rFonts w:ascii="Times New Roman" w:hAnsi="Times New Roman" w:cs="Times New Roman"/>
          <w:b/>
          <w:bCs/>
          <w:color w:val="555555"/>
          <w:sz w:val="20"/>
          <w:szCs w:val="20"/>
        </w:rPr>
        <w:t>Insert</w:t>
      </w:r>
      <w:r w:rsidRPr="00CE487B">
        <w:rPr>
          <w:rFonts w:ascii="Times New Roman" w:hAnsi="Times New Roman" w:cs="Times New Roman"/>
          <w:color w:val="555555"/>
          <w:sz w:val="20"/>
          <w:szCs w:val="20"/>
        </w:rPr>
        <w:t xml:space="preserve"> tab, in the </w:t>
      </w:r>
      <w:r w:rsidRPr="00CE487B">
        <w:rPr>
          <w:rFonts w:ascii="Times New Roman" w:hAnsi="Times New Roman" w:cs="Times New Roman"/>
          <w:b/>
          <w:bCs/>
          <w:color w:val="555555"/>
          <w:sz w:val="20"/>
          <w:szCs w:val="20"/>
        </w:rPr>
        <w:t>Tables</w:t>
      </w:r>
      <w:r w:rsidRPr="00CE487B">
        <w:rPr>
          <w:rFonts w:ascii="Times New Roman" w:hAnsi="Times New Roman" w:cs="Times New Roman"/>
          <w:color w:val="555555"/>
          <w:sz w:val="20"/>
          <w:szCs w:val="20"/>
        </w:rPr>
        <w:t xml:space="preserve"> group, click</w:t>
      </w:r>
      <w:r w:rsidRPr="00CE487B">
        <w:rPr>
          <w:rFonts w:ascii="Times New Roman" w:hAnsi="Times New Roman" w:cs="Times New Roman"/>
          <w:sz w:val="20"/>
          <w:szCs w:val="20"/>
        </w:rPr>
        <w:t xml:space="preserve"> </w:t>
      </w:r>
      <w:r w:rsidRPr="00CE487B">
        <w:rPr>
          <w:rFonts w:ascii="Times New Roman" w:hAnsi="Times New Roman" w:cs="Times New Roman"/>
          <w:b/>
          <w:bCs/>
          <w:sz w:val="20"/>
          <w:szCs w:val="20"/>
        </w:rPr>
        <w:t>TABLE</w:t>
      </w:r>
      <w:r w:rsidRPr="00CE487B">
        <w:rPr>
          <w:rFonts w:ascii="Times New Roman" w:hAnsi="Times New Roman" w:cs="Times New Roman"/>
          <w:sz w:val="20"/>
          <w:szCs w:val="20"/>
        </w:rPr>
        <w:t xml:space="preserve">. This opens a dialog box where you can specify the number of </w:t>
      </w:r>
      <w:r w:rsidRPr="00CE487B">
        <w:rPr>
          <w:rFonts w:ascii="Times New Roman" w:hAnsi="Times New Roman" w:cs="Times New Roman"/>
          <w:b/>
          <w:bCs/>
          <w:sz w:val="20"/>
          <w:szCs w:val="20"/>
        </w:rPr>
        <w:t xml:space="preserve">rows and columns </w:t>
      </w:r>
      <w:r w:rsidRPr="00CE487B">
        <w:rPr>
          <w:rFonts w:ascii="Times New Roman" w:hAnsi="Times New Roman" w:cs="Times New Roman"/>
          <w:sz w:val="20"/>
          <w:szCs w:val="20"/>
        </w:rPr>
        <w:t>required for the table.</w:t>
      </w:r>
    </w:p>
    <w:p w14:paraId="456E9E78" w14:textId="77777777" w:rsidR="00CE487B" w:rsidRPr="009401AB" w:rsidRDefault="00CE487B" w:rsidP="00CE487B">
      <w:pPr>
        <w:tabs>
          <w:tab w:val="left" w:pos="718"/>
        </w:tabs>
        <w:spacing w:line="240" w:lineRule="auto"/>
        <w:jc w:val="both"/>
      </w:pPr>
      <w:r>
        <w:t xml:space="preserve"> </w:t>
      </w:r>
      <w:r>
        <w:rPr>
          <w:noProof/>
        </w:rPr>
        <w:drawing>
          <wp:inline distT="0" distB="0" distL="0" distR="0" wp14:anchorId="0A131C2C" wp14:editId="1A2C7F8E">
            <wp:extent cx="2733675" cy="1828800"/>
            <wp:effectExtent l="19050" t="0" r="9525" b="0"/>
            <wp:docPr id="1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7"/>
                    <a:srcRect/>
                    <a:stretch>
                      <a:fillRect/>
                    </a:stretch>
                  </pic:blipFill>
                  <pic:spPr bwMode="auto">
                    <a:xfrm>
                      <a:off x="0" y="0"/>
                      <a:ext cx="2733675" cy="1828800"/>
                    </a:xfrm>
                    <a:prstGeom prst="rect">
                      <a:avLst/>
                    </a:prstGeom>
                    <a:noFill/>
                    <a:ln w="9525">
                      <a:noFill/>
                      <a:miter lim="800000"/>
                      <a:headEnd/>
                      <a:tailEnd/>
                    </a:ln>
                  </pic:spPr>
                </pic:pic>
              </a:graphicData>
            </a:graphic>
          </wp:inline>
        </w:drawing>
      </w:r>
      <w:r>
        <w:t xml:space="preserve">  </w:t>
      </w:r>
      <w:r>
        <w:rPr>
          <w:noProof/>
        </w:rPr>
        <w:drawing>
          <wp:inline distT="0" distB="0" distL="0" distR="0" wp14:anchorId="38262D93" wp14:editId="2BAF22B7">
            <wp:extent cx="2821305" cy="1828800"/>
            <wp:effectExtent l="19050" t="0" r="0" b="0"/>
            <wp:docPr id="1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8"/>
                    <a:srcRect/>
                    <a:stretch>
                      <a:fillRect/>
                    </a:stretch>
                  </pic:blipFill>
                  <pic:spPr bwMode="auto">
                    <a:xfrm>
                      <a:off x="0" y="0"/>
                      <a:ext cx="2821305" cy="1828800"/>
                    </a:xfrm>
                    <a:prstGeom prst="rect">
                      <a:avLst/>
                    </a:prstGeom>
                    <a:noFill/>
                    <a:ln w="9525">
                      <a:noFill/>
                      <a:miter lim="800000"/>
                      <a:headEnd/>
                      <a:tailEnd/>
                    </a:ln>
                  </pic:spPr>
                </pic:pic>
              </a:graphicData>
            </a:graphic>
          </wp:inline>
        </w:drawing>
      </w:r>
    </w:p>
    <w:p w14:paraId="3FC2343D" w14:textId="77777777" w:rsidR="00CE487B" w:rsidRPr="00CE487B" w:rsidRDefault="00CE487B" w:rsidP="005C28B0">
      <w:pPr>
        <w:numPr>
          <w:ilvl w:val="0"/>
          <w:numId w:val="60"/>
        </w:numPr>
        <w:suppressAutoHyphens/>
        <w:spacing w:before="100" w:beforeAutospacing="1" w:after="0" w:line="240" w:lineRule="auto"/>
        <w:rPr>
          <w:rFonts w:ascii="Times New Roman" w:hAnsi="Times New Roman" w:cs="Times New Roman"/>
          <w:color w:val="FF0000"/>
          <w:sz w:val="20"/>
          <w:szCs w:val="20"/>
        </w:rPr>
      </w:pPr>
      <w:r w:rsidRPr="00CE487B">
        <w:rPr>
          <w:rFonts w:ascii="Times New Roman" w:hAnsi="Times New Roman" w:cs="Times New Roman"/>
          <w:b/>
          <w:bCs/>
          <w:color w:val="FF0000"/>
          <w:sz w:val="20"/>
          <w:szCs w:val="20"/>
        </w:rPr>
        <w:t>Lists</w:t>
      </w:r>
      <w:r w:rsidRPr="00CE487B">
        <w:rPr>
          <w:rFonts w:ascii="Times New Roman" w:eastAsia="+mn-ea" w:hAnsi="Times New Roman" w:cs="Times New Roman"/>
          <w:color w:val="000000"/>
          <w:sz w:val="20"/>
          <w:szCs w:val="20"/>
        </w:rPr>
        <w:t xml:space="preserve"> </w:t>
      </w:r>
    </w:p>
    <w:p w14:paraId="185AEF6A" w14:textId="77777777" w:rsidR="00CE487B" w:rsidRPr="00CE487B" w:rsidRDefault="00CE487B" w:rsidP="005C28B0">
      <w:pPr>
        <w:numPr>
          <w:ilvl w:val="0"/>
          <w:numId w:val="75"/>
        </w:numPr>
        <w:spacing w:before="270" w:after="270" w:line="240" w:lineRule="auto"/>
        <w:ind w:right="240"/>
        <w:rPr>
          <w:rFonts w:ascii="Times New Roman" w:hAnsi="Times New Roman" w:cs="Times New Roman"/>
          <w:color w:val="555555"/>
          <w:sz w:val="20"/>
          <w:szCs w:val="20"/>
        </w:rPr>
      </w:pPr>
      <w:r w:rsidRPr="00CE487B">
        <w:rPr>
          <w:rFonts w:ascii="Times New Roman" w:hAnsi="Times New Roman" w:cs="Times New Roman"/>
          <w:sz w:val="20"/>
          <w:szCs w:val="20"/>
        </w:rPr>
        <w:t xml:space="preserve">Lists are primarily of two types: bulleted and numbered. </w:t>
      </w:r>
      <w:r w:rsidRPr="00CE487B">
        <w:rPr>
          <w:rFonts w:ascii="Times New Roman" w:hAnsi="Times New Roman" w:cs="Times New Roman"/>
          <w:color w:val="555555"/>
          <w:sz w:val="20"/>
          <w:szCs w:val="20"/>
        </w:rPr>
        <w:t xml:space="preserve">Select the items that you want to add bullets or numbering to. </w:t>
      </w:r>
    </w:p>
    <w:p w14:paraId="739F7485" w14:textId="77777777" w:rsidR="00CE487B" w:rsidRPr="00CE487B" w:rsidRDefault="00CE487B" w:rsidP="005C28B0">
      <w:pPr>
        <w:numPr>
          <w:ilvl w:val="0"/>
          <w:numId w:val="75"/>
        </w:numPr>
        <w:spacing w:before="270" w:after="270" w:line="240" w:lineRule="auto"/>
        <w:ind w:right="240"/>
        <w:rPr>
          <w:rFonts w:ascii="Times New Roman" w:hAnsi="Times New Roman" w:cs="Times New Roman"/>
          <w:color w:val="555555"/>
          <w:sz w:val="20"/>
          <w:szCs w:val="20"/>
        </w:rPr>
      </w:pPr>
      <w:r w:rsidRPr="00CE487B">
        <w:rPr>
          <w:rFonts w:ascii="Times New Roman" w:hAnsi="Times New Roman" w:cs="Times New Roman"/>
          <w:color w:val="555555"/>
          <w:sz w:val="20"/>
          <w:szCs w:val="20"/>
        </w:rPr>
        <w:t xml:space="preserve">On the </w:t>
      </w:r>
      <w:r w:rsidRPr="00CE487B">
        <w:rPr>
          <w:rFonts w:ascii="Times New Roman" w:hAnsi="Times New Roman" w:cs="Times New Roman"/>
          <w:b/>
          <w:bCs/>
          <w:color w:val="555555"/>
          <w:sz w:val="20"/>
          <w:szCs w:val="20"/>
        </w:rPr>
        <w:t>Home</w:t>
      </w:r>
      <w:r w:rsidRPr="00CE487B">
        <w:rPr>
          <w:rFonts w:ascii="Times New Roman" w:hAnsi="Times New Roman" w:cs="Times New Roman"/>
          <w:color w:val="555555"/>
          <w:sz w:val="20"/>
          <w:szCs w:val="20"/>
        </w:rPr>
        <w:t xml:space="preserve"> tab, in the </w:t>
      </w:r>
      <w:r w:rsidRPr="00CE487B">
        <w:rPr>
          <w:rFonts w:ascii="Times New Roman" w:hAnsi="Times New Roman" w:cs="Times New Roman"/>
          <w:b/>
          <w:bCs/>
          <w:color w:val="555555"/>
          <w:sz w:val="20"/>
          <w:szCs w:val="20"/>
        </w:rPr>
        <w:t>Paragraph</w:t>
      </w:r>
      <w:r w:rsidRPr="00CE487B">
        <w:rPr>
          <w:rFonts w:ascii="Times New Roman" w:hAnsi="Times New Roman" w:cs="Times New Roman"/>
          <w:color w:val="555555"/>
          <w:sz w:val="20"/>
          <w:szCs w:val="20"/>
        </w:rPr>
        <w:t xml:space="preserve"> group, click </w:t>
      </w:r>
      <w:r w:rsidRPr="00CE487B">
        <w:rPr>
          <w:rFonts w:ascii="Times New Roman" w:hAnsi="Times New Roman" w:cs="Times New Roman"/>
          <w:b/>
          <w:bCs/>
          <w:color w:val="555555"/>
          <w:sz w:val="20"/>
          <w:szCs w:val="20"/>
        </w:rPr>
        <w:t>Bullets</w:t>
      </w:r>
      <w:r w:rsidRPr="00CE487B">
        <w:rPr>
          <w:rFonts w:ascii="Times New Roman" w:hAnsi="Times New Roman" w:cs="Times New Roman"/>
          <w:color w:val="555555"/>
          <w:sz w:val="20"/>
          <w:szCs w:val="20"/>
        </w:rPr>
        <w:t xml:space="preserve"> or </w:t>
      </w:r>
      <w:r w:rsidRPr="00CE487B">
        <w:rPr>
          <w:rFonts w:ascii="Times New Roman" w:hAnsi="Times New Roman" w:cs="Times New Roman"/>
          <w:b/>
          <w:bCs/>
          <w:color w:val="555555"/>
          <w:sz w:val="20"/>
          <w:szCs w:val="20"/>
        </w:rPr>
        <w:t>Numbering</w:t>
      </w:r>
      <w:r w:rsidRPr="00CE487B">
        <w:rPr>
          <w:rFonts w:ascii="Times New Roman" w:hAnsi="Times New Roman" w:cs="Times New Roman"/>
          <w:color w:val="555555"/>
          <w:sz w:val="20"/>
          <w:szCs w:val="20"/>
        </w:rPr>
        <w:t xml:space="preserve">. </w:t>
      </w:r>
    </w:p>
    <w:p w14:paraId="4746094D" w14:textId="77777777" w:rsidR="00CE487B" w:rsidRPr="00094103" w:rsidRDefault="00CE487B" w:rsidP="00CE487B">
      <w:pPr>
        <w:spacing w:before="270" w:after="270" w:line="240" w:lineRule="auto"/>
        <w:ind w:left="390" w:right="390"/>
        <w:rPr>
          <w:rFonts w:ascii="Arial" w:hAnsi="Arial" w:cs="Arial"/>
          <w:color w:val="555555"/>
          <w:sz w:val="18"/>
          <w:szCs w:val="18"/>
        </w:rPr>
      </w:pPr>
      <w:r>
        <w:rPr>
          <w:rFonts w:ascii="Arial" w:hAnsi="Arial" w:cs="Arial"/>
          <w:noProof/>
          <w:color w:val="555555"/>
          <w:sz w:val="18"/>
          <w:szCs w:val="18"/>
        </w:rPr>
        <w:drawing>
          <wp:inline distT="0" distB="0" distL="0" distR="0" wp14:anchorId="78D396CD" wp14:editId="684D2BE2">
            <wp:extent cx="2013585" cy="807085"/>
            <wp:effectExtent l="19050" t="0" r="5715" b="0"/>
            <wp:docPr id="138" name="Picture 44" descr="Word Ribb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Word Ribbon Image"/>
                    <pic:cNvPicPr>
                      <a:picLocks noChangeAspect="1" noChangeArrowheads="1"/>
                    </pic:cNvPicPr>
                  </pic:nvPicPr>
                  <pic:blipFill>
                    <a:blip r:embed="rId119"/>
                    <a:srcRect/>
                    <a:stretch>
                      <a:fillRect/>
                    </a:stretch>
                  </pic:blipFill>
                  <pic:spPr bwMode="auto">
                    <a:xfrm>
                      <a:off x="0" y="0"/>
                      <a:ext cx="2013585" cy="807085"/>
                    </a:xfrm>
                    <a:prstGeom prst="rect">
                      <a:avLst/>
                    </a:prstGeom>
                    <a:noFill/>
                    <a:ln w="9525">
                      <a:noFill/>
                      <a:miter lim="800000"/>
                      <a:headEnd/>
                      <a:tailEnd/>
                    </a:ln>
                  </pic:spPr>
                </pic:pic>
              </a:graphicData>
            </a:graphic>
          </wp:inline>
        </w:drawing>
      </w:r>
    </w:p>
    <w:p w14:paraId="64DFB9E5" w14:textId="77777777" w:rsidR="00CE487B" w:rsidRPr="00CE487B" w:rsidRDefault="00CE487B" w:rsidP="005C28B0">
      <w:pPr>
        <w:numPr>
          <w:ilvl w:val="0"/>
          <w:numId w:val="75"/>
        </w:numPr>
        <w:suppressAutoHyphens/>
        <w:spacing w:before="100" w:beforeAutospacing="1" w:after="0" w:line="240" w:lineRule="auto"/>
        <w:rPr>
          <w:rFonts w:ascii="Times New Roman" w:hAnsi="Times New Roman" w:cs="Times New Roman"/>
          <w:color w:val="FF0000"/>
          <w:sz w:val="20"/>
          <w:szCs w:val="20"/>
        </w:rPr>
      </w:pPr>
      <w:r w:rsidRPr="00CE487B">
        <w:rPr>
          <w:rFonts w:ascii="Times New Roman" w:hAnsi="Times New Roman" w:cs="Times New Roman"/>
          <w:sz w:val="20"/>
          <w:szCs w:val="20"/>
        </w:rPr>
        <w:t xml:space="preserve">After selecting the style, click the </w:t>
      </w:r>
      <w:r w:rsidRPr="00CE487B">
        <w:rPr>
          <w:rFonts w:ascii="Times New Roman" w:hAnsi="Times New Roman" w:cs="Times New Roman"/>
          <w:b/>
          <w:bCs/>
          <w:sz w:val="20"/>
          <w:szCs w:val="20"/>
        </w:rPr>
        <w:t xml:space="preserve">OK </w:t>
      </w:r>
      <w:r w:rsidRPr="00CE487B">
        <w:rPr>
          <w:rFonts w:ascii="Times New Roman" w:hAnsi="Times New Roman" w:cs="Times New Roman"/>
          <w:sz w:val="20"/>
          <w:szCs w:val="20"/>
        </w:rPr>
        <w:t>button.</w:t>
      </w:r>
    </w:p>
    <w:p w14:paraId="75EB67BF" w14:textId="77777777" w:rsidR="00CE487B" w:rsidRPr="00F37978" w:rsidRDefault="00CE487B" w:rsidP="00CE487B">
      <w:pPr>
        <w:spacing w:line="240" w:lineRule="auto"/>
        <w:jc w:val="both"/>
      </w:pPr>
      <w:r>
        <w:rPr>
          <w:noProof/>
        </w:rPr>
        <w:lastRenderedPageBreak/>
        <w:drawing>
          <wp:inline distT="0" distB="0" distL="0" distR="0" wp14:anchorId="73996F37" wp14:editId="604C8352">
            <wp:extent cx="2509520" cy="2218055"/>
            <wp:effectExtent l="19050" t="0" r="5080" b="0"/>
            <wp:docPr id="1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0"/>
                    <a:srcRect/>
                    <a:stretch>
                      <a:fillRect/>
                    </a:stretch>
                  </pic:blipFill>
                  <pic:spPr bwMode="auto">
                    <a:xfrm>
                      <a:off x="0" y="0"/>
                      <a:ext cx="2509520" cy="2218055"/>
                    </a:xfrm>
                    <a:prstGeom prst="rect">
                      <a:avLst/>
                    </a:prstGeom>
                    <a:noFill/>
                    <a:ln w="9525">
                      <a:noFill/>
                      <a:miter lim="800000"/>
                      <a:headEnd/>
                      <a:tailEnd/>
                    </a:ln>
                  </pic:spPr>
                </pic:pic>
              </a:graphicData>
            </a:graphic>
          </wp:inline>
        </w:drawing>
      </w:r>
      <w:r>
        <w:t xml:space="preserve">         </w:t>
      </w:r>
      <w:r>
        <w:rPr>
          <w:noProof/>
        </w:rPr>
        <w:drawing>
          <wp:inline distT="0" distB="0" distL="0" distR="0" wp14:anchorId="7256C1D2" wp14:editId="055677C0">
            <wp:extent cx="2772410" cy="2324735"/>
            <wp:effectExtent l="19050" t="0" r="8890" b="0"/>
            <wp:docPr id="1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1"/>
                    <a:srcRect/>
                    <a:stretch>
                      <a:fillRect/>
                    </a:stretch>
                  </pic:blipFill>
                  <pic:spPr bwMode="auto">
                    <a:xfrm>
                      <a:off x="0" y="0"/>
                      <a:ext cx="2772410" cy="2324735"/>
                    </a:xfrm>
                    <a:prstGeom prst="rect">
                      <a:avLst/>
                    </a:prstGeom>
                    <a:noFill/>
                    <a:ln w="9525">
                      <a:noFill/>
                      <a:miter lim="800000"/>
                      <a:headEnd/>
                      <a:tailEnd/>
                    </a:ln>
                  </pic:spPr>
                </pic:pic>
              </a:graphicData>
            </a:graphic>
          </wp:inline>
        </w:drawing>
      </w:r>
    </w:p>
    <w:p w14:paraId="62F7F741" w14:textId="77777777" w:rsidR="00CE487B" w:rsidRPr="00CE487B" w:rsidRDefault="00CE487B" w:rsidP="005C28B0">
      <w:pPr>
        <w:numPr>
          <w:ilvl w:val="0"/>
          <w:numId w:val="60"/>
        </w:numPr>
        <w:suppressAutoHyphens/>
        <w:spacing w:after="0" w:line="240" w:lineRule="auto"/>
        <w:jc w:val="both"/>
        <w:rPr>
          <w:rFonts w:ascii="Times New Roman" w:hAnsi="Times New Roman" w:cs="Times New Roman"/>
          <w:color w:val="FF0000"/>
          <w:sz w:val="20"/>
          <w:szCs w:val="20"/>
        </w:rPr>
      </w:pPr>
      <w:proofErr w:type="gramStart"/>
      <w:r w:rsidRPr="00CE487B">
        <w:rPr>
          <w:rFonts w:ascii="Times New Roman" w:hAnsi="Times New Roman" w:cs="Times New Roman"/>
          <w:b/>
          <w:bCs/>
          <w:color w:val="FF0000"/>
          <w:sz w:val="20"/>
          <w:szCs w:val="20"/>
        </w:rPr>
        <w:t>Headers ,</w:t>
      </w:r>
      <w:proofErr w:type="gramEnd"/>
      <w:r w:rsidRPr="00CE487B">
        <w:rPr>
          <w:rFonts w:ascii="Times New Roman" w:hAnsi="Times New Roman" w:cs="Times New Roman"/>
          <w:b/>
          <w:bCs/>
          <w:color w:val="FF0000"/>
          <w:sz w:val="20"/>
          <w:szCs w:val="20"/>
        </w:rPr>
        <w:t xml:space="preserve"> Footers and Page numbers</w:t>
      </w:r>
    </w:p>
    <w:p w14:paraId="5DD575F8" w14:textId="77777777" w:rsidR="00CE487B" w:rsidRPr="00CE487B" w:rsidRDefault="00CE487B" w:rsidP="005C28B0">
      <w:pPr>
        <w:numPr>
          <w:ilvl w:val="0"/>
          <w:numId w:val="78"/>
        </w:numPr>
        <w:suppressAutoHyphens/>
        <w:spacing w:after="0" w:line="240" w:lineRule="auto"/>
        <w:jc w:val="both"/>
        <w:rPr>
          <w:rFonts w:ascii="Times New Roman" w:hAnsi="Times New Roman" w:cs="Times New Roman"/>
          <w:color w:val="FF0000"/>
          <w:sz w:val="20"/>
          <w:szCs w:val="20"/>
        </w:rPr>
      </w:pPr>
      <w:r w:rsidRPr="00CE487B">
        <w:rPr>
          <w:rFonts w:ascii="Times New Roman" w:hAnsi="Times New Roman" w:cs="Times New Roman"/>
          <w:color w:val="555555"/>
          <w:sz w:val="20"/>
          <w:szCs w:val="20"/>
        </w:rPr>
        <w:t xml:space="preserve">Headers and footers are areas in the top, bottom, and side </w:t>
      </w:r>
      <w:hyperlink r:id="rId122" w:history="1">
        <w:r w:rsidRPr="00CE487B">
          <w:rPr>
            <w:rFonts w:ascii="Times New Roman" w:hAnsi="Times New Roman" w:cs="Times New Roman"/>
            <w:color w:val="660000"/>
            <w:sz w:val="20"/>
            <w:szCs w:val="20"/>
          </w:rPr>
          <w:t>margins</w:t>
        </w:r>
        <w:r w:rsidRPr="00CE487B">
          <w:rPr>
            <w:rFonts w:ascii="Times New Roman" w:hAnsi="Times New Roman" w:cs="Times New Roman"/>
            <w:vanish/>
            <w:color w:val="660000"/>
            <w:sz w:val="20"/>
            <w:szCs w:val="20"/>
          </w:rPr>
          <w:t> (margin: The blank space outside the printing area on a page.)</w:t>
        </w:r>
      </w:hyperlink>
      <w:r w:rsidRPr="00CE487B">
        <w:rPr>
          <w:rFonts w:ascii="Times New Roman" w:hAnsi="Times New Roman" w:cs="Times New Roman"/>
          <w:color w:val="555555"/>
          <w:sz w:val="20"/>
          <w:szCs w:val="20"/>
        </w:rPr>
        <w:t xml:space="preserve"> of each page in a document.</w:t>
      </w:r>
    </w:p>
    <w:p w14:paraId="611B8083" w14:textId="77777777" w:rsidR="00CE487B" w:rsidRPr="00CE487B" w:rsidRDefault="00CE487B" w:rsidP="005C28B0">
      <w:pPr>
        <w:numPr>
          <w:ilvl w:val="0"/>
          <w:numId w:val="78"/>
        </w:numPr>
        <w:spacing w:before="270" w:after="270" w:line="240" w:lineRule="auto"/>
        <w:ind w:right="390"/>
        <w:rPr>
          <w:rFonts w:ascii="Times New Roman" w:hAnsi="Times New Roman" w:cs="Times New Roman"/>
          <w:color w:val="555555"/>
          <w:sz w:val="20"/>
          <w:szCs w:val="20"/>
        </w:rPr>
      </w:pPr>
      <w:r w:rsidRPr="00CE487B">
        <w:rPr>
          <w:rFonts w:ascii="Times New Roman" w:hAnsi="Times New Roman" w:cs="Times New Roman"/>
          <w:color w:val="555555"/>
          <w:sz w:val="20"/>
          <w:szCs w:val="20"/>
        </w:rPr>
        <w:t xml:space="preserve">On the </w:t>
      </w:r>
      <w:r w:rsidRPr="00CE487B">
        <w:rPr>
          <w:rFonts w:ascii="Times New Roman" w:hAnsi="Times New Roman" w:cs="Times New Roman"/>
          <w:b/>
          <w:bCs/>
          <w:color w:val="555555"/>
          <w:sz w:val="20"/>
          <w:szCs w:val="20"/>
        </w:rPr>
        <w:t>Insert</w:t>
      </w:r>
      <w:r w:rsidRPr="00CE487B">
        <w:rPr>
          <w:rFonts w:ascii="Times New Roman" w:hAnsi="Times New Roman" w:cs="Times New Roman"/>
          <w:color w:val="555555"/>
          <w:sz w:val="20"/>
          <w:szCs w:val="20"/>
        </w:rPr>
        <w:t xml:space="preserve"> tab, in the </w:t>
      </w:r>
      <w:r w:rsidRPr="00CE487B">
        <w:rPr>
          <w:rFonts w:ascii="Times New Roman" w:hAnsi="Times New Roman" w:cs="Times New Roman"/>
          <w:b/>
          <w:bCs/>
          <w:color w:val="555555"/>
          <w:sz w:val="20"/>
          <w:szCs w:val="20"/>
        </w:rPr>
        <w:t>Header &amp; Footer</w:t>
      </w:r>
      <w:r w:rsidRPr="00CE487B">
        <w:rPr>
          <w:rFonts w:ascii="Times New Roman" w:hAnsi="Times New Roman" w:cs="Times New Roman"/>
          <w:color w:val="555555"/>
          <w:sz w:val="20"/>
          <w:szCs w:val="20"/>
        </w:rPr>
        <w:t xml:space="preserve"> group, click </w:t>
      </w:r>
      <w:r w:rsidRPr="00CE487B">
        <w:rPr>
          <w:rFonts w:ascii="Times New Roman" w:hAnsi="Times New Roman" w:cs="Times New Roman"/>
          <w:b/>
          <w:bCs/>
          <w:color w:val="555555"/>
          <w:sz w:val="20"/>
          <w:szCs w:val="20"/>
        </w:rPr>
        <w:t>Header</w:t>
      </w:r>
      <w:r w:rsidRPr="00CE487B">
        <w:rPr>
          <w:rFonts w:ascii="Times New Roman" w:hAnsi="Times New Roman" w:cs="Times New Roman"/>
          <w:color w:val="555555"/>
          <w:sz w:val="20"/>
          <w:szCs w:val="20"/>
        </w:rPr>
        <w:t xml:space="preserve"> or </w:t>
      </w:r>
      <w:r w:rsidRPr="00CE487B">
        <w:rPr>
          <w:rFonts w:ascii="Times New Roman" w:hAnsi="Times New Roman" w:cs="Times New Roman"/>
          <w:b/>
          <w:bCs/>
          <w:color w:val="555555"/>
          <w:sz w:val="20"/>
          <w:szCs w:val="20"/>
        </w:rPr>
        <w:t>Footer</w:t>
      </w:r>
      <w:r w:rsidRPr="00CE487B">
        <w:rPr>
          <w:rFonts w:ascii="Times New Roman" w:hAnsi="Times New Roman" w:cs="Times New Roman"/>
          <w:color w:val="555555"/>
          <w:sz w:val="20"/>
          <w:szCs w:val="20"/>
        </w:rPr>
        <w:t xml:space="preserve">. </w:t>
      </w:r>
    </w:p>
    <w:p w14:paraId="771DFE20" w14:textId="77777777" w:rsidR="00CE487B" w:rsidRPr="00094103" w:rsidRDefault="00CE487B" w:rsidP="00CE487B">
      <w:pPr>
        <w:spacing w:before="270" w:after="270" w:line="240" w:lineRule="auto"/>
        <w:ind w:left="390" w:right="390"/>
        <w:rPr>
          <w:rFonts w:ascii="Arial" w:hAnsi="Arial" w:cs="Arial"/>
          <w:color w:val="555555"/>
          <w:sz w:val="18"/>
          <w:szCs w:val="18"/>
        </w:rPr>
      </w:pPr>
      <w:r>
        <w:rPr>
          <w:rFonts w:ascii="Arial" w:hAnsi="Arial" w:cs="Arial"/>
          <w:noProof/>
          <w:color w:val="555555"/>
          <w:sz w:val="18"/>
          <w:szCs w:val="18"/>
        </w:rPr>
        <w:drawing>
          <wp:inline distT="0" distB="0" distL="0" distR="0" wp14:anchorId="613CA7F0" wp14:editId="6F037BF3">
            <wp:extent cx="1391285" cy="807085"/>
            <wp:effectExtent l="19050" t="0" r="0" b="0"/>
            <wp:docPr id="133" name="Picture 47" descr="Word Ribb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ord Ribbon Image"/>
                    <pic:cNvPicPr>
                      <a:picLocks noChangeAspect="1" noChangeArrowheads="1"/>
                    </pic:cNvPicPr>
                  </pic:nvPicPr>
                  <pic:blipFill>
                    <a:blip r:embed="rId123"/>
                    <a:srcRect/>
                    <a:stretch>
                      <a:fillRect/>
                    </a:stretch>
                  </pic:blipFill>
                  <pic:spPr bwMode="auto">
                    <a:xfrm>
                      <a:off x="0" y="0"/>
                      <a:ext cx="1391285" cy="807085"/>
                    </a:xfrm>
                    <a:prstGeom prst="rect">
                      <a:avLst/>
                    </a:prstGeom>
                    <a:noFill/>
                    <a:ln w="9525">
                      <a:noFill/>
                      <a:miter lim="800000"/>
                      <a:headEnd/>
                      <a:tailEnd/>
                    </a:ln>
                  </pic:spPr>
                </pic:pic>
              </a:graphicData>
            </a:graphic>
          </wp:inline>
        </w:drawing>
      </w:r>
    </w:p>
    <w:p w14:paraId="54AAF7FA" w14:textId="77777777" w:rsidR="00CE487B" w:rsidRPr="00CE487B" w:rsidRDefault="00CE487B" w:rsidP="005C28B0">
      <w:pPr>
        <w:numPr>
          <w:ilvl w:val="0"/>
          <w:numId w:val="78"/>
        </w:numPr>
        <w:spacing w:before="270" w:after="270" w:line="240" w:lineRule="auto"/>
        <w:ind w:right="390"/>
        <w:rPr>
          <w:rFonts w:ascii="Times New Roman" w:hAnsi="Times New Roman" w:cs="Times New Roman"/>
          <w:color w:val="555555"/>
          <w:sz w:val="20"/>
          <w:szCs w:val="20"/>
        </w:rPr>
      </w:pPr>
      <w:r w:rsidRPr="00CE487B">
        <w:rPr>
          <w:rFonts w:ascii="Times New Roman" w:hAnsi="Times New Roman" w:cs="Times New Roman"/>
          <w:color w:val="555555"/>
          <w:sz w:val="20"/>
          <w:szCs w:val="20"/>
        </w:rPr>
        <w:t xml:space="preserve">Click the header or footer design that you want. </w:t>
      </w:r>
    </w:p>
    <w:p w14:paraId="3DF81075" w14:textId="77777777" w:rsidR="00CE487B" w:rsidRPr="00CE487B" w:rsidRDefault="00CE487B" w:rsidP="00CE487B">
      <w:pPr>
        <w:spacing w:before="270" w:after="270" w:line="240" w:lineRule="auto"/>
        <w:ind w:left="390" w:right="390"/>
        <w:rPr>
          <w:rFonts w:ascii="Times New Roman" w:hAnsi="Times New Roman" w:cs="Times New Roman"/>
          <w:color w:val="555555"/>
          <w:sz w:val="20"/>
          <w:szCs w:val="20"/>
        </w:rPr>
      </w:pPr>
      <w:r w:rsidRPr="00CE487B">
        <w:rPr>
          <w:rFonts w:ascii="Times New Roman" w:hAnsi="Times New Roman" w:cs="Times New Roman"/>
          <w:color w:val="555555"/>
          <w:sz w:val="20"/>
          <w:szCs w:val="20"/>
        </w:rPr>
        <w:t>The header or footer is inserted on every page of the document</w:t>
      </w:r>
    </w:p>
    <w:p w14:paraId="709C1BC9" w14:textId="77777777" w:rsidR="00CE487B" w:rsidRPr="00CE487B" w:rsidRDefault="00CE487B" w:rsidP="005C28B0">
      <w:pPr>
        <w:numPr>
          <w:ilvl w:val="0"/>
          <w:numId w:val="60"/>
        </w:numPr>
        <w:suppressAutoHyphens/>
        <w:spacing w:before="280" w:after="280" w:line="240" w:lineRule="auto"/>
        <w:jc w:val="both"/>
        <w:rPr>
          <w:rFonts w:ascii="Times New Roman" w:hAnsi="Times New Roman" w:cs="Times New Roman"/>
          <w:b/>
          <w:bCs/>
          <w:iCs/>
          <w:color w:val="FF0000"/>
          <w:sz w:val="20"/>
          <w:szCs w:val="20"/>
        </w:rPr>
      </w:pPr>
      <w:r w:rsidRPr="00CE487B">
        <w:rPr>
          <w:rFonts w:ascii="Times New Roman" w:hAnsi="Times New Roman" w:cs="Times New Roman"/>
          <w:color w:val="FF0000"/>
          <w:sz w:val="20"/>
          <w:szCs w:val="20"/>
        </w:rPr>
        <w:t xml:space="preserve"> </w:t>
      </w:r>
      <w:bookmarkEnd w:id="2"/>
      <w:r w:rsidRPr="00CE487B">
        <w:rPr>
          <w:rFonts w:ascii="Times New Roman" w:hAnsi="Times New Roman" w:cs="Times New Roman"/>
          <w:b/>
          <w:bCs/>
          <w:iCs/>
          <w:color w:val="FF0000"/>
          <w:sz w:val="20"/>
          <w:szCs w:val="20"/>
        </w:rPr>
        <w:t xml:space="preserve"> Inserting a Picture</w:t>
      </w:r>
    </w:p>
    <w:p w14:paraId="2FE2F292" w14:textId="77777777" w:rsidR="00CE487B" w:rsidRPr="00CE487B" w:rsidRDefault="00CE487B" w:rsidP="005C28B0">
      <w:pPr>
        <w:numPr>
          <w:ilvl w:val="0"/>
          <w:numId w:val="76"/>
        </w:numPr>
        <w:spacing w:before="270" w:after="270" w:line="240" w:lineRule="auto"/>
        <w:ind w:right="390"/>
        <w:rPr>
          <w:rFonts w:ascii="Times New Roman" w:hAnsi="Times New Roman" w:cs="Times New Roman"/>
          <w:color w:val="555555"/>
          <w:sz w:val="20"/>
          <w:szCs w:val="20"/>
        </w:rPr>
      </w:pPr>
      <w:r w:rsidRPr="00CE487B">
        <w:rPr>
          <w:rFonts w:ascii="Times New Roman" w:hAnsi="Times New Roman" w:cs="Times New Roman"/>
          <w:color w:val="555555"/>
          <w:sz w:val="20"/>
          <w:szCs w:val="20"/>
        </w:rPr>
        <w:t xml:space="preserve">On the </w:t>
      </w:r>
      <w:r w:rsidRPr="00CE487B">
        <w:rPr>
          <w:rFonts w:ascii="Times New Roman" w:hAnsi="Times New Roman" w:cs="Times New Roman"/>
          <w:b/>
          <w:bCs/>
          <w:color w:val="555555"/>
          <w:sz w:val="20"/>
          <w:szCs w:val="20"/>
        </w:rPr>
        <w:t>Insert</w:t>
      </w:r>
      <w:r w:rsidRPr="00CE487B">
        <w:rPr>
          <w:rFonts w:ascii="Times New Roman" w:hAnsi="Times New Roman" w:cs="Times New Roman"/>
          <w:color w:val="555555"/>
          <w:sz w:val="20"/>
          <w:szCs w:val="20"/>
        </w:rPr>
        <w:t xml:space="preserve"> tab, in the </w:t>
      </w:r>
      <w:r w:rsidRPr="00CE487B">
        <w:rPr>
          <w:rFonts w:ascii="Times New Roman" w:hAnsi="Times New Roman" w:cs="Times New Roman"/>
          <w:b/>
          <w:bCs/>
          <w:color w:val="555555"/>
          <w:sz w:val="20"/>
          <w:szCs w:val="20"/>
        </w:rPr>
        <w:t>Illustrations</w:t>
      </w:r>
      <w:r w:rsidRPr="00CE487B">
        <w:rPr>
          <w:rFonts w:ascii="Times New Roman" w:hAnsi="Times New Roman" w:cs="Times New Roman"/>
          <w:color w:val="555555"/>
          <w:sz w:val="20"/>
          <w:szCs w:val="20"/>
        </w:rPr>
        <w:t xml:space="preserve"> group, click </w:t>
      </w:r>
      <w:r w:rsidRPr="00CE487B">
        <w:rPr>
          <w:rFonts w:ascii="Times New Roman" w:hAnsi="Times New Roman" w:cs="Times New Roman"/>
          <w:b/>
          <w:bCs/>
          <w:color w:val="555555"/>
          <w:sz w:val="20"/>
          <w:szCs w:val="20"/>
        </w:rPr>
        <w:t>Clip Art</w:t>
      </w:r>
      <w:r w:rsidRPr="00CE487B">
        <w:rPr>
          <w:rFonts w:ascii="Times New Roman" w:hAnsi="Times New Roman" w:cs="Times New Roman"/>
          <w:color w:val="555555"/>
          <w:sz w:val="20"/>
          <w:szCs w:val="20"/>
        </w:rPr>
        <w:t xml:space="preserve">. </w:t>
      </w:r>
    </w:p>
    <w:p w14:paraId="30808AF4" w14:textId="77777777" w:rsidR="00CE487B" w:rsidRPr="00966BC0" w:rsidRDefault="00CE487B" w:rsidP="00CE487B">
      <w:pPr>
        <w:spacing w:before="270" w:after="270" w:line="240" w:lineRule="auto"/>
        <w:ind w:left="390" w:right="390"/>
        <w:rPr>
          <w:rFonts w:ascii="Arial" w:hAnsi="Arial" w:cs="Arial"/>
          <w:color w:val="555555"/>
          <w:sz w:val="18"/>
          <w:szCs w:val="18"/>
        </w:rPr>
      </w:pPr>
      <w:r>
        <w:rPr>
          <w:rFonts w:ascii="Arial" w:hAnsi="Arial" w:cs="Arial"/>
          <w:noProof/>
          <w:color w:val="555555"/>
          <w:sz w:val="18"/>
          <w:szCs w:val="18"/>
        </w:rPr>
        <w:drawing>
          <wp:inline distT="0" distB="0" distL="0" distR="0" wp14:anchorId="73B70A57" wp14:editId="5014AF8E">
            <wp:extent cx="2139950" cy="807085"/>
            <wp:effectExtent l="19050" t="0" r="0" b="0"/>
            <wp:docPr id="132" name="Picture 48" descr="Word Ribb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Word Ribbon Image"/>
                    <pic:cNvPicPr>
                      <a:picLocks noChangeAspect="1" noChangeArrowheads="1"/>
                    </pic:cNvPicPr>
                  </pic:nvPicPr>
                  <pic:blipFill>
                    <a:blip r:embed="rId124"/>
                    <a:srcRect/>
                    <a:stretch>
                      <a:fillRect/>
                    </a:stretch>
                  </pic:blipFill>
                  <pic:spPr bwMode="auto">
                    <a:xfrm>
                      <a:off x="0" y="0"/>
                      <a:ext cx="2139950" cy="807085"/>
                    </a:xfrm>
                    <a:prstGeom prst="rect">
                      <a:avLst/>
                    </a:prstGeom>
                    <a:noFill/>
                    <a:ln w="9525">
                      <a:noFill/>
                      <a:miter lim="800000"/>
                      <a:headEnd/>
                      <a:tailEnd/>
                    </a:ln>
                  </pic:spPr>
                </pic:pic>
              </a:graphicData>
            </a:graphic>
          </wp:inline>
        </w:drawing>
      </w:r>
    </w:p>
    <w:p w14:paraId="4E5F8A28" w14:textId="77777777" w:rsidR="00CE487B" w:rsidRPr="00CE487B" w:rsidRDefault="00CE487B" w:rsidP="005C28B0">
      <w:pPr>
        <w:numPr>
          <w:ilvl w:val="0"/>
          <w:numId w:val="76"/>
        </w:numPr>
        <w:spacing w:before="270" w:after="270" w:line="240" w:lineRule="auto"/>
        <w:ind w:right="390"/>
        <w:rPr>
          <w:rFonts w:ascii="Times New Roman" w:hAnsi="Times New Roman" w:cs="Times New Roman"/>
          <w:color w:val="555555"/>
          <w:sz w:val="20"/>
          <w:szCs w:val="20"/>
        </w:rPr>
      </w:pPr>
      <w:r w:rsidRPr="00CE487B">
        <w:rPr>
          <w:rFonts w:ascii="Times New Roman" w:hAnsi="Times New Roman" w:cs="Times New Roman"/>
          <w:color w:val="555555"/>
          <w:sz w:val="20"/>
          <w:szCs w:val="20"/>
        </w:rPr>
        <w:t xml:space="preserve">In the </w:t>
      </w:r>
      <w:r w:rsidRPr="00CE487B">
        <w:rPr>
          <w:rFonts w:ascii="Times New Roman" w:hAnsi="Times New Roman" w:cs="Times New Roman"/>
          <w:b/>
          <w:bCs/>
          <w:color w:val="555555"/>
          <w:sz w:val="20"/>
          <w:szCs w:val="20"/>
        </w:rPr>
        <w:t>Clip Art</w:t>
      </w:r>
      <w:r w:rsidRPr="00CE487B">
        <w:rPr>
          <w:rFonts w:ascii="Times New Roman" w:hAnsi="Times New Roman" w:cs="Times New Roman"/>
          <w:color w:val="555555"/>
          <w:sz w:val="20"/>
          <w:szCs w:val="20"/>
        </w:rPr>
        <w:t xml:space="preserve"> task pane, in the </w:t>
      </w:r>
      <w:r w:rsidRPr="00CE487B">
        <w:rPr>
          <w:rFonts w:ascii="Times New Roman" w:hAnsi="Times New Roman" w:cs="Times New Roman"/>
          <w:b/>
          <w:bCs/>
          <w:color w:val="555555"/>
          <w:sz w:val="20"/>
          <w:szCs w:val="20"/>
        </w:rPr>
        <w:t>Search for</w:t>
      </w:r>
      <w:r w:rsidRPr="00CE487B">
        <w:rPr>
          <w:rFonts w:ascii="Times New Roman" w:hAnsi="Times New Roman" w:cs="Times New Roman"/>
          <w:color w:val="555555"/>
          <w:sz w:val="20"/>
          <w:szCs w:val="20"/>
        </w:rPr>
        <w:t xml:space="preserve"> text box, type a word or phrase that describes the clip art that you want, or type in all or some of the file name of the clip art.</w:t>
      </w:r>
    </w:p>
    <w:p w14:paraId="4244005D" w14:textId="77777777" w:rsidR="00CE487B" w:rsidRPr="00CE487B" w:rsidRDefault="00CE487B" w:rsidP="005C28B0">
      <w:pPr>
        <w:numPr>
          <w:ilvl w:val="0"/>
          <w:numId w:val="63"/>
        </w:numPr>
        <w:spacing w:before="450" w:after="225" w:line="240" w:lineRule="auto"/>
        <w:outlineLvl w:val="2"/>
        <w:rPr>
          <w:rFonts w:ascii="Times New Roman" w:hAnsi="Times New Roman" w:cs="Times New Roman"/>
          <w:b/>
          <w:bCs/>
          <w:color w:val="EEA752"/>
          <w:sz w:val="20"/>
          <w:szCs w:val="20"/>
        </w:rPr>
      </w:pPr>
      <w:r w:rsidRPr="00CE487B">
        <w:rPr>
          <w:rFonts w:ascii="Times New Roman" w:hAnsi="Times New Roman" w:cs="Times New Roman"/>
          <w:b/>
          <w:bCs/>
          <w:color w:val="EEA752"/>
          <w:sz w:val="20"/>
          <w:szCs w:val="20"/>
        </w:rPr>
        <w:t>Insert a picture from a file</w:t>
      </w:r>
    </w:p>
    <w:p w14:paraId="45CED5D6" w14:textId="77777777" w:rsidR="00CE487B" w:rsidRPr="00CE487B" w:rsidRDefault="00CE487B" w:rsidP="005C28B0">
      <w:pPr>
        <w:numPr>
          <w:ilvl w:val="0"/>
          <w:numId w:val="77"/>
        </w:numPr>
        <w:spacing w:before="270" w:after="270" w:line="240" w:lineRule="auto"/>
        <w:ind w:left="390" w:right="390"/>
        <w:rPr>
          <w:rFonts w:ascii="Times New Roman" w:hAnsi="Times New Roman" w:cs="Times New Roman"/>
          <w:color w:val="555555"/>
          <w:sz w:val="20"/>
          <w:szCs w:val="20"/>
        </w:rPr>
      </w:pPr>
      <w:r w:rsidRPr="00CE487B">
        <w:rPr>
          <w:rFonts w:ascii="Times New Roman" w:hAnsi="Times New Roman" w:cs="Times New Roman"/>
          <w:color w:val="555555"/>
          <w:sz w:val="20"/>
          <w:szCs w:val="20"/>
        </w:rPr>
        <w:t xml:space="preserve">Click where you want to insert the picture. </w:t>
      </w:r>
    </w:p>
    <w:p w14:paraId="2AEE5BB8" w14:textId="77777777" w:rsidR="00CE487B" w:rsidRPr="00CE487B" w:rsidRDefault="00CE487B" w:rsidP="005C28B0">
      <w:pPr>
        <w:numPr>
          <w:ilvl w:val="0"/>
          <w:numId w:val="77"/>
        </w:numPr>
        <w:spacing w:before="270" w:after="270" w:line="240" w:lineRule="auto"/>
        <w:ind w:left="390" w:right="390"/>
        <w:rPr>
          <w:rFonts w:ascii="Times New Roman" w:hAnsi="Times New Roman" w:cs="Times New Roman"/>
          <w:color w:val="555555"/>
          <w:sz w:val="20"/>
          <w:szCs w:val="20"/>
        </w:rPr>
      </w:pPr>
      <w:r w:rsidRPr="00CE487B">
        <w:rPr>
          <w:rFonts w:ascii="Times New Roman" w:hAnsi="Times New Roman" w:cs="Times New Roman"/>
          <w:color w:val="555555"/>
          <w:sz w:val="20"/>
          <w:szCs w:val="20"/>
        </w:rPr>
        <w:t xml:space="preserve">On the </w:t>
      </w:r>
      <w:r w:rsidRPr="00CE487B">
        <w:rPr>
          <w:rFonts w:ascii="Times New Roman" w:hAnsi="Times New Roman" w:cs="Times New Roman"/>
          <w:b/>
          <w:bCs/>
          <w:color w:val="555555"/>
          <w:sz w:val="20"/>
          <w:szCs w:val="20"/>
        </w:rPr>
        <w:t>Insert</w:t>
      </w:r>
      <w:r w:rsidRPr="00CE487B">
        <w:rPr>
          <w:rFonts w:ascii="Times New Roman" w:hAnsi="Times New Roman" w:cs="Times New Roman"/>
          <w:color w:val="555555"/>
          <w:sz w:val="20"/>
          <w:szCs w:val="20"/>
        </w:rPr>
        <w:t xml:space="preserve"> tab, in the </w:t>
      </w:r>
      <w:r w:rsidRPr="00CE487B">
        <w:rPr>
          <w:rFonts w:ascii="Times New Roman" w:hAnsi="Times New Roman" w:cs="Times New Roman"/>
          <w:b/>
          <w:bCs/>
          <w:color w:val="555555"/>
          <w:sz w:val="20"/>
          <w:szCs w:val="20"/>
        </w:rPr>
        <w:t>Illustrations</w:t>
      </w:r>
      <w:r w:rsidRPr="00CE487B">
        <w:rPr>
          <w:rFonts w:ascii="Times New Roman" w:hAnsi="Times New Roman" w:cs="Times New Roman"/>
          <w:color w:val="555555"/>
          <w:sz w:val="20"/>
          <w:szCs w:val="20"/>
        </w:rPr>
        <w:t xml:space="preserve"> group, click </w:t>
      </w:r>
      <w:r w:rsidRPr="00CE487B">
        <w:rPr>
          <w:rFonts w:ascii="Times New Roman" w:hAnsi="Times New Roman" w:cs="Times New Roman"/>
          <w:b/>
          <w:bCs/>
          <w:color w:val="555555"/>
          <w:sz w:val="20"/>
          <w:szCs w:val="20"/>
        </w:rPr>
        <w:t>Picture</w:t>
      </w:r>
      <w:r w:rsidRPr="00CE487B">
        <w:rPr>
          <w:rFonts w:ascii="Times New Roman" w:hAnsi="Times New Roman" w:cs="Times New Roman"/>
          <w:color w:val="555555"/>
          <w:sz w:val="20"/>
          <w:szCs w:val="20"/>
        </w:rPr>
        <w:t xml:space="preserve">. </w:t>
      </w:r>
    </w:p>
    <w:p w14:paraId="154167AE" w14:textId="77777777" w:rsidR="00CE487B" w:rsidRPr="00966BC0" w:rsidRDefault="00CE487B" w:rsidP="00CE487B">
      <w:pPr>
        <w:spacing w:before="270" w:after="270" w:line="240" w:lineRule="auto"/>
        <w:ind w:left="390" w:right="390"/>
        <w:rPr>
          <w:rFonts w:ascii="Arial" w:hAnsi="Arial" w:cs="Arial"/>
          <w:color w:val="555555"/>
          <w:sz w:val="18"/>
          <w:szCs w:val="18"/>
        </w:rPr>
      </w:pPr>
      <w:r>
        <w:rPr>
          <w:rFonts w:ascii="Arial" w:hAnsi="Arial" w:cs="Arial"/>
          <w:noProof/>
          <w:color w:val="555555"/>
          <w:sz w:val="18"/>
          <w:szCs w:val="18"/>
        </w:rPr>
        <w:lastRenderedPageBreak/>
        <w:drawing>
          <wp:inline distT="0" distB="0" distL="0" distR="0" wp14:anchorId="449FAF7B" wp14:editId="3D1BD3CE">
            <wp:extent cx="2139950" cy="807085"/>
            <wp:effectExtent l="19050" t="0" r="0" b="0"/>
            <wp:docPr id="130" name="Picture 49" descr="Word Ribb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ord Ribbon Image"/>
                    <pic:cNvPicPr>
                      <a:picLocks noChangeAspect="1" noChangeArrowheads="1"/>
                    </pic:cNvPicPr>
                  </pic:nvPicPr>
                  <pic:blipFill>
                    <a:blip r:embed="rId124"/>
                    <a:srcRect/>
                    <a:stretch>
                      <a:fillRect/>
                    </a:stretch>
                  </pic:blipFill>
                  <pic:spPr bwMode="auto">
                    <a:xfrm>
                      <a:off x="0" y="0"/>
                      <a:ext cx="2139950" cy="807085"/>
                    </a:xfrm>
                    <a:prstGeom prst="rect">
                      <a:avLst/>
                    </a:prstGeom>
                    <a:noFill/>
                    <a:ln w="9525">
                      <a:noFill/>
                      <a:miter lim="800000"/>
                      <a:headEnd/>
                      <a:tailEnd/>
                    </a:ln>
                  </pic:spPr>
                </pic:pic>
              </a:graphicData>
            </a:graphic>
          </wp:inline>
        </w:drawing>
      </w:r>
    </w:p>
    <w:p w14:paraId="09333CC8" w14:textId="77777777" w:rsidR="00CE487B" w:rsidRPr="00CE487B" w:rsidRDefault="00CE487B" w:rsidP="005C28B0">
      <w:pPr>
        <w:numPr>
          <w:ilvl w:val="0"/>
          <w:numId w:val="77"/>
        </w:numPr>
        <w:spacing w:before="270" w:after="270" w:line="240" w:lineRule="auto"/>
        <w:ind w:left="390" w:right="390"/>
        <w:rPr>
          <w:rFonts w:ascii="Times New Roman" w:hAnsi="Times New Roman" w:cs="Times New Roman"/>
          <w:color w:val="555555"/>
          <w:sz w:val="20"/>
          <w:szCs w:val="20"/>
        </w:rPr>
      </w:pPr>
      <w:r w:rsidRPr="00CE487B">
        <w:rPr>
          <w:rFonts w:ascii="Times New Roman" w:hAnsi="Times New Roman" w:cs="Times New Roman"/>
          <w:color w:val="555555"/>
          <w:sz w:val="20"/>
          <w:szCs w:val="20"/>
        </w:rPr>
        <w:t xml:space="preserve">Locate the picture that you want to insert. </w:t>
      </w:r>
    </w:p>
    <w:p w14:paraId="0DAF6B79" w14:textId="77777777" w:rsidR="00CE487B" w:rsidRPr="00CE487B" w:rsidRDefault="00CE487B" w:rsidP="005C28B0">
      <w:pPr>
        <w:numPr>
          <w:ilvl w:val="0"/>
          <w:numId w:val="77"/>
        </w:numPr>
        <w:spacing w:before="270" w:after="270" w:line="240" w:lineRule="auto"/>
        <w:ind w:left="390" w:right="390"/>
        <w:rPr>
          <w:rFonts w:ascii="Times New Roman" w:hAnsi="Times New Roman" w:cs="Times New Roman"/>
          <w:color w:val="555555"/>
          <w:sz w:val="20"/>
          <w:szCs w:val="20"/>
        </w:rPr>
      </w:pPr>
      <w:r w:rsidRPr="00CE487B">
        <w:rPr>
          <w:rFonts w:ascii="Times New Roman" w:hAnsi="Times New Roman" w:cs="Times New Roman"/>
          <w:color w:val="555555"/>
          <w:sz w:val="20"/>
          <w:szCs w:val="20"/>
        </w:rPr>
        <w:t xml:space="preserve">Double-click the picture that you want to insert. </w:t>
      </w:r>
    </w:p>
    <w:p w14:paraId="1DBAB7E2" w14:textId="77777777" w:rsidR="00564EC5" w:rsidRDefault="00564EC5" w:rsidP="00564EC5">
      <w:pPr>
        <w:spacing w:line="360" w:lineRule="auto"/>
        <w:rPr>
          <w:b/>
          <w:bCs/>
          <w:color w:val="000000"/>
          <w:sz w:val="20"/>
          <w:szCs w:val="20"/>
        </w:rPr>
      </w:pPr>
      <w:r>
        <w:rPr>
          <w:b/>
          <w:bCs/>
          <w:color w:val="000000"/>
          <w:sz w:val="20"/>
          <w:szCs w:val="20"/>
        </w:rPr>
        <w:t xml:space="preserve">Tasks: </w:t>
      </w:r>
    </w:p>
    <w:p w14:paraId="1F2D120D" w14:textId="77777777" w:rsidR="00564EC5" w:rsidRPr="004901C0" w:rsidRDefault="00564EC5" w:rsidP="004901C0">
      <w:pPr>
        <w:spacing w:line="240" w:lineRule="auto"/>
        <w:rPr>
          <w:rFonts w:ascii="Times New Roman" w:hAnsi="Times New Roman" w:cs="Times New Roman"/>
          <w:b/>
          <w:sz w:val="20"/>
          <w:szCs w:val="20"/>
        </w:rPr>
      </w:pPr>
      <w:r w:rsidRPr="004901C0">
        <w:rPr>
          <w:rFonts w:ascii="Times New Roman" w:hAnsi="Times New Roman" w:cs="Times New Roman"/>
          <w:b/>
          <w:sz w:val="20"/>
          <w:szCs w:val="20"/>
        </w:rPr>
        <w:t>Task 1: Sun roll system</w:t>
      </w:r>
    </w:p>
    <w:p w14:paraId="1F1A3200" w14:textId="77777777" w:rsidR="00564EC5" w:rsidRPr="004901C0" w:rsidRDefault="00564EC5" w:rsidP="004901C0">
      <w:pPr>
        <w:spacing w:line="240" w:lineRule="auto"/>
        <w:rPr>
          <w:rFonts w:ascii="Times New Roman" w:hAnsi="Times New Roman" w:cs="Times New Roman"/>
          <w:b/>
          <w:sz w:val="20"/>
          <w:szCs w:val="20"/>
        </w:rPr>
      </w:pPr>
      <w:r w:rsidRPr="004901C0">
        <w:rPr>
          <w:rFonts w:ascii="Times New Roman" w:hAnsi="Times New Roman" w:cs="Times New Roman"/>
          <w:b/>
          <w:sz w:val="20"/>
          <w:szCs w:val="20"/>
        </w:rPr>
        <w:t xml:space="preserve">Task 2:JNT </w:t>
      </w:r>
      <w:proofErr w:type="spellStart"/>
      <w:r w:rsidRPr="004901C0">
        <w:rPr>
          <w:rFonts w:ascii="Times New Roman" w:hAnsi="Times New Roman" w:cs="Times New Roman"/>
          <w:b/>
          <w:sz w:val="20"/>
          <w:szCs w:val="20"/>
        </w:rPr>
        <w:t>Universty</w:t>
      </w:r>
      <w:proofErr w:type="spellEnd"/>
    </w:p>
    <w:p w14:paraId="4AFCE318" w14:textId="77777777" w:rsidR="00564EC5" w:rsidRPr="004901C0" w:rsidRDefault="00564EC5" w:rsidP="004901C0">
      <w:pPr>
        <w:spacing w:line="240" w:lineRule="auto"/>
        <w:rPr>
          <w:rFonts w:ascii="Times New Roman" w:hAnsi="Times New Roman" w:cs="Times New Roman"/>
          <w:b/>
          <w:sz w:val="20"/>
          <w:szCs w:val="20"/>
        </w:rPr>
      </w:pPr>
      <w:r w:rsidRPr="004901C0">
        <w:rPr>
          <w:rFonts w:ascii="Times New Roman" w:hAnsi="Times New Roman" w:cs="Times New Roman"/>
          <w:b/>
          <w:sz w:val="20"/>
          <w:szCs w:val="20"/>
        </w:rPr>
        <w:t>Task 3: Mail Merge</w:t>
      </w:r>
    </w:p>
    <w:p w14:paraId="62A0F94A" w14:textId="77777777" w:rsidR="00564EC5" w:rsidRDefault="00564EC5" w:rsidP="004901C0">
      <w:pPr>
        <w:spacing w:line="240" w:lineRule="auto"/>
        <w:rPr>
          <w:rFonts w:ascii="Times New Roman" w:hAnsi="Times New Roman" w:cs="Times New Roman"/>
          <w:b/>
          <w:sz w:val="20"/>
          <w:szCs w:val="20"/>
        </w:rPr>
      </w:pPr>
      <w:r w:rsidRPr="004901C0">
        <w:rPr>
          <w:rFonts w:ascii="Times New Roman" w:hAnsi="Times New Roman" w:cs="Times New Roman"/>
          <w:b/>
          <w:sz w:val="20"/>
          <w:szCs w:val="20"/>
        </w:rPr>
        <w:t>Task 4: Feedback form</w:t>
      </w:r>
    </w:p>
    <w:p w14:paraId="54888976" w14:textId="77777777" w:rsidR="004901C0" w:rsidRDefault="004901C0" w:rsidP="004901C0">
      <w:pPr>
        <w:spacing w:line="240" w:lineRule="auto"/>
        <w:rPr>
          <w:rFonts w:ascii="Times New Roman" w:hAnsi="Times New Roman" w:cs="Times New Roman"/>
          <w:b/>
          <w:sz w:val="20"/>
          <w:szCs w:val="20"/>
        </w:rPr>
      </w:pPr>
    </w:p>
    <w:p w14:paraId="150E5E32" w14:textId="77777777" w:rsidR="004901C0" w:rsidRDefault="004901C0" w:rsidP="004901C0">
      <w:pPr>
        <w:spacing w:line="240" w:lineRule="auto"/>
        <w:rPr>
          <w:rFonts w:ascii="Times New Roman" w:hAnsi="Times New Roman" w:cs="Times New Roman"/>
          <w:b/>
          <w:sz w:val="20"/>
          <w:szCs w:val="20"/>
        </w:rPr>
      </w:pPr>
    </w:p>
    <w:p w14:paraId="63404DF9" w14:textId="77777777" w:rsidR="004901C0" w:rsidRDefault="004901C0" w:rsidP="004901C0">
      <w:pPr>
        <w:spacing w:line="240" w:lineRule="auto"/>
        <w:rPr>
          <w:rFonts w:ascii="Times New Roman" w:hAnsi="Times New Roman" w:cs="Times New Roman"/>
          <w:b/>
          <w:sz w:val="20"/>
          <w:szCs w:val="20"/>
        </w:rPr>
      </w:pPr>
    </w:p>
    <w:p w14:paraId="34FC30EF" w14:textId="77777777" w:rsidR="004901C0" w:rsidRDefault="004901C0" w:rsidP="004901C0">
      <w:pPr>
        <w:spacing w:line="240" w:lineRule="auto"/>
        <w:rPr>
          <w:rFonts w:ascii="Times New Roman" w:hAnsi="Times New Roman" w:cs="Times New Roman"/>
          <w:b/>
          <w:sz w:val="20"/>
          <w:szCs w:val="20"/>
        </w:rPr>
      </w:pPr>
    </w:p>
    <w:p w14:paraId="49EE14BE" w14:textId="77777777" w:rsidR="004901C0" w:rsidRDefault="004901C0" w:rsidP="004901C0">
      <w:pPr>
        <w:spacing w:line="240" w:lineRule="auto"/>
        <w:rPr>
          <w:rFonts w:ascii="Times New Roman" w:hAnsi="Times New Roman" w:cs="Times New Roman"/>
          <w:b/>
          <w:sz w:val="20"/>
          <w:szCs w:val="20"/>
        </w:rPr>
      </w:pPr>
    </w:p>
    <w:p w14:paraId="4D9EA7A5" w14:textId="77777777" w:rsidR="004901C0" w:rsidRDefault="004901C0" w:rsidP="004901C0">
      <w:pPr>
        <w:spacing w:line="240" w:lineRule="auto"/>
        <w:rPr>
          <w:rFonts w:ascii="Times New Roman" w:hAnsi="Times New Roman" w:cs="Times New Roman"/>
          <w:b/>
          <w:sz w:val="20"/>
          <w:szCs w:val="20"/>
        </w:rPr>
      </w:pPr>
    </w:p>
    <w:p w14:paraId="5A9250FD" w14:textId="77777777" w:rsidR="004901C0" w:rsidRDefault="004901C0" w:rsidP="004901C0">
      <w:pPr>
        <w:spacing w:line="240" w:lineRule="auto"/>
        <w:rPr>
          <w:rFonts w:ascii="Times New Roman" w:hAnsi="Times New Roman" w:cs="Times New Roman"/>
          <w:b/>
          <w:sz w:val="20"/>
          <w:szCs w:val="20"/>
        </w:rPr>
      </w:pPr>
    </w:p>
    <w:p w14:paraId="3A39D0E7" w14:textId="77777777" w:rsidR="004901C0" w:rsidRDefault="004901C0" w:rsidP="004901C0">
      <w:pPr>
        <w:spacing w:line="240" w:lineRule="auto"/>
        <w:rPr>
          <w:rFonts w:ascii="Times New Roman" w:hAnsi="Times New Roman" w:cs="Times New Roman"/>
          <w:b/>
          <w:sz w:val="20"/>
          <w:szCs w:val="20"/>
        </w:rPr>
      </w:pPr>
    </w:p>
    <w:p w14:paraId="57100356" w14:textId="77777777" w:rsidR="004901C0" w:rsidRDefault="004901C0" w:rsidP="004901C0">
      <w:pPr>
        <w:spacing w:line="240" w:lineRule="auto"/>
        <w:rPr>
          <w:rFonts w:ascii="Times New Roman" w:hAnsi="Times New Roman" w:cs="Times New Roman"/>
          <w:b/>
          <w:sz w:val="20"/>
          <w:szCs w:val="20"/>
        </w:rPr>
      </w:pPr>
    </w:p>
    <w:p w14:paraId="1C5CD6C8" w14:textId="77777777" w:rsidR="004901C0" w:rsidRDefault="004901C0" w:rsidP="004901C0">
      <w:pPr>
        <w:spacing w:line="240" w:lineRule="auto"/>
        <w:rPr>
          <w:rFonts w:ascii="Times New Roman" w:hAnsi="Times New Roman" w:cs="Times New Roman"/>
          <w:b/>
          <w:sz w:val="20"/>
          <w:szCs w:val="20"/>
        </w:rPr>
      </w:pPr>
    </w:p>
    <w:p w14:paraId="30A876A5" w14:textId="77777777" w:rsidR="004901C0" w:rsidRDefault="004901C0" w:rsidP="004901C0">
      <w:pPr>
        <w:spacing w:line="240" w:lineRule="auto"/>
        <w:rPr>
          <w:rFonts w:ascii="Times New Roman" w:hAnsi="Times New Roman" w:cs="Times New Roman"/>
          <w:b/>
          <w:sz w:val="20"/>
          <w:szCs w:val="20"/>
        </w:rPr>
      </w:pPr>
    </w:p>
    <w:p w14:paraId="49DC766D" w14:textId="77777777" w:rsidR="004901C0" w:rsidRDefault="004901C0" w:rsidP="004901C0">
      <w:pPr>
        <w:spacing w:line="240" w:lineRule="auto"/>
        <w:rPr>
          <w:rFonts w:ascii="Times New Roman" w:hAnsi="Times New Roman" w:cs="Times New Roman"/>
          <w:b/>
          <w:sz w:val="20"/>
          <w:szCs w:val="20"/>
        </w:rPr>
      </w:pPr>
    </w:p>
    <w:p w14:paraId="29B80F50" w14:textId="77777777" w:rsidR="004901C0" w:rsidRDefault="004901C0" w:rsidP="004901C0">
      <w:pPr>
        <w:spacing w:line="240" w:lineRule="auto"/>
        <w:rPr>
          <w:rFonts w:ascii="Times New Roman" w:hAnsi="Times New Roman" w:cs="Times New Roman"/>
          <w:b/>
          <w:sz w:val="20"/>
          <w:szCs w:val="20"/>
        </w:rPr>
      </w:pPr>
    </w:p>
    <w:p w14:paraId="15303021" w14:textId="77777777" w:rsidR="004901C0" w:rsidRDefault="004901C0" w:rsidP="004901C0">
      <w:pPr>
        <w:spacing w:line="240" w:lineRule="auto"/>
        <w:rPr>
          <w:rFonts w:ascii="Times New Roman" w:hAnsi="Times New Roman" w:cs="Times New Roman"/>
          <w:b/>
          <w:sz w:val="20"/>
          <w:szCs w:val="20"/>
        </w:rPr>
      </w:pPr>
    </w:p>
    <w:p w14:paraId="74B32113" w14:textId="77777777" w:rsidR="004901C0" w:rsidRDefault="004901C0" w:rsidP="004901C0">
      <w:pPr>
        <w:spacing w:line="240" w:lineRule="auto"/>
        <w:rPr>
          <w:rFonts w:ascii="Times New Roman" w:hAnsi="Times New Roman" w:cs="Times New Roman"/>
          <w:b/>
          <w:sz w:val="20"/>
          <w:szCs w:val="20"/>
        </w:rPr>
      </w:pPr>
    </w:p>
    <w:p w14:paraId="1708D3DC" w14:textId="77777777" w:rsidR="004901C0" w:rsidRDefault="004901C0" w:rsidP="004901C0">
      <w:pPr>
        <w:spacing w:line="240" w:lineRule="auto"/>
        <w:rPr>
          <w:rFonts w:ascii="Times New Roman" w:hAnsi="Times New Roman" w:cs="Times New Roman"/>
          <w:b/>
          <w:sz w:val="20"/>
          <w:szCs w:val="20"/>
        </w:rPr>
      </w:pPr>
    </w:p>
    <w:p w14:paraId="48B45F6F" w14:textId="77777777" w:rsidR="004901C0" w:rsidRPr="004901C0" w:rsidRDefault="004901C0" w:rsidP="004901C0">
      <w:pPr>
        <w:spacing w:line="240" w:lineRule="auto"/>
        <w:rPr>
          <w:rFonts w:ascii="Times New Roman" w:hAnsi="Times New Roman" w:cs="Times New Roman"/>
          <w:b/>
          <w:sz w:val="20"/>
          <w:szCs w:val="20"/>
        </w:rPr>
      </w:pPr>
    </w:p>
    <w:p w14:paraId="4ABE0E39" w14:textId="77777777" w:rsidR="004901C0" w:rsidRPr="00F66FA9" w:rsidRDefault="004901C0" w:rsidP="005C28B0">
      <w:pPr>
        <w:pStyle w:val="Heading2"/>
        <w:numPr>
          <w:ilvl w:val="0"/>
          <w:numId w:val="81"/>
        </w:numPr>
        <w:jc w:val="center"/>
        <w:rPr>
          <w:rFonts w:ascii="Times New Roman" w:hAnsi="Times New Roman" w:cs="Times New Roman"/>
          <w:b w:val="0"/>
          <w:i w:val="0"/>
          <w:color w:val="C00000"/>
          <w:sz w:val="40"/>
          <w:szCs w:val="40"/>
        </w:rPr>
      </w:pPr>
      <w:r w:rsidRPr="00F66FA9">
        <w:rPr>
          <w:rStyle w:val="Strong"/>
          <w:rFonts w:ascii="Times New Roman" w:hAnsi="Times New Roman" w:cs="Times New Roman"/>
          <w:b/>
          <w:bCs/>
          <w:i w:val="0"/>
          <w:color w:val="C00000"/>
          <w:sz w:val="40"/>
          <w:szCs w:val="40"/>
        </w:rPr>
        <w:lastRenderedPageBreak/>
        <w:t>Introduction to MS-PowerPoint</w:t>
      </w:r>
    </w:p>
    <w:p w14:paraId="783485EF" w14:textId="77777777" w:rsidR="004901C0" w:rsidRDefault="004901C0" w:rsidP="004901C0">
      <w:pPr>
        <w:pStyle w:val="NormalWeb"/>
        <w:jc w:val="both"/>
      </w:pPr>
      <w:r>
        <w:t xml:space="preserve">You use PowerPoint to create effective slide show presentations. The PowerPoint screen has many elements. </w:t>
      </w:r>
    </w:p>
    <w:p w14:paraId="12030AE0" w14:textId="77777777" w:rsidR="004901C0" w:rsidRDefault="004901C0" w:rsidP="004901C0">
      <w:pPr>
        <w:pStyle w:val="NormalWeb"/>
        <w:jc w:val="both"/>
      </w:pPr>
      <w:r>
        <w:rPr>
          <w:noProof/>
        </w:rPr>
        <w:drawing>
          <wp:inline distT="0" distB="0" distL="0" distR="0" wp14:anchorId="6F9962AB" wp14:editId="6A6B3C58">
            <wp:extent cx="5086985" cy="3427095"/>
            <wp:effectExtent l="19050" t="0" r="0" b="0"/>
            <wp:docPr id="170" name="Picture 87"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creen"/>
                    <pic:cNvPicPr>
                      <a:picLocks noChangeAspect="1" noChangeArrowheads="1"/>
                    </pic:cNvPicPr>
                  </pic:nvPicPr>
                  <pic:blipFill>
                    <a:blip r:embed="rId125"/>
                    <a:srcRect/>
                    <a:stretch>
                      <a:fillRect/>
                    </a:stretch>
                  </pic:blipFill>
                  <pic:spPr bwMode="auto">
                    <a:xfrm>
                      <a:off x="0" y="0"/>
                      <a:ext cx="5086985" cy="3427095"/>
                    </a:xfrm>
                    <a:prstGeom prst="rect">
                      <a:avLst/>
                    </a:prstGeom>
                    <a:noFill/>
                    <a:ln w="9525">
                      <a:noFill/>
                      <a:miter lim="800000"/>
                      <a:headEnd/>
                      <a:tailEnd/>
                    </a:ln>
                  </pic:spPr>
                </pic:pic>
              </a:graphicData>
            </a:graphic>
          </wp:inline>
        </w:drawing>
      </w:r>
    </w:p>
    <w:p w14:paraId="19C50054" w14:textId="77777777" w:rsidR="004901C0" w:rsidRDefault="004901C0" w:rsidP="005C28B0">
      <w:pPr>
        <w:pStyle w:val="Heading3"/>
        <w:numPr>
          <w:ilvl w:val="0"/>
          <w:numId w:val="80"/>
        </w:numPr>
        <w:jc w:val="both"/>
      </w:pPr>
      <w:bookmarkStart w:id="3" w:name="title"/>
      <w:bookmarkEnd w:id="3"/>
      <w:r>
        <w:rPr>
          <w:rStyle w:val="Strong"/>
          <w:b/>
          <w:bCs/>
        </w:rPr>
        <w:t>Title Bar</w:t>
      </w:r>
    </w:p>
    <w:p w14:paraId="35AA5EE6" w14:textId="77777777" w:rsidR="004901C0" w:rsidRPr="004901C0" w:rsidRDefault="004901C0" w:rsidP="004901C0">
      <w:pPr>
        <w:jc w:val="both"/>
        <w:rPr>
          <w:rFonts w:ascii="Times New Roman" w:hAnsi="Times New Roman" w:cs="Times New Roman"/>
          <w:sz w:val="20"/>
          <w:szCs w:val="20"/>
        </w:rPr>
      </w:pPr>
      <w:r w:rsidRPr="004901C0">
        <w:rPr>
          <w:rFonts w:ascii="Times New Roman" w:hAnsi="Times New Roman" w:cs="Times New Roman"/>
          <w:sz w:val="20"/>
          <w:szCs w:val="20"/>
        </w:rPr>
        <w:t xml:space="preserve">The Title bar generally appears at the top of the screen. The Title bar displays the title of the current presentation. </w:t>
      </w:r>
    </w:p>
    <w:p w14:paraId="640762DD" w14:textId="77777777" w:rsidR="004901C0" w:rsidRDefault="004901C0" w:rsidP="005C28B0">
      <w:pPr>
        <w:pStyle w:val="Heading3"/>
        <w:numPr>
          <w:ilvl w:val="0"/>
          <w:numId w:val="80"/>
        </w:numPr>
        <w:jc w:val="both"/>
      </w:pPr>
      <w:bookmarkStart w:id="4" w:name="menu"/>
      <w:bookmarkEnd w:id="4"/>
      <w:r>
        <w:rPr>
          <w:rStyle w:val="Strong"/>
          <w:b/>
          <w:bCs/>
        </w:rPr>
        <w:t>Menu Bar</w:t>
      </w:r>
    </w:p>
    <w:p w14:paraId="0A6892CD" w14:textId="77777777" w:rsidR="004901C0" w:rsidRDefault="004901C0" w:rsidP="004901C0">
      <w:pPr>
        <w:pStyle w:val="NormalWeb"/>
        <w:jc w:val="both"/>
      </w:pPr>
      <w:r w:rsidRPr="004901C0">
        <w:rPr>
          <w:sz w:val="20"/>
          <w:szCs w:val="20"/>
        </w:rPr>
        <w:t>The Menu bar displays the menu. You use the menu to give instructions to PowerPoint</w:t>
      </w:r>
      <w:r>
        <w:t>.</w:t>
      </w:r>
    </w:p>
    <w:p w14:paraId="68D48621" w14:textId="77777777" w:rsidR="004901C0" w:rsidRDefault="004901C0" w:rsidP="005C28B0">
      <w:pPr>
        <w:pStyle w:val="Heading3"/>
        <w:numPr>
          <w:ilvl w:val="0"/>
          <w:numId w:val="80"/>
        </w:numPr>
        <w:jc w:val="both"/>
      </w:pPr>
      <w:bookmarkStart w:id="5" w:name="standard"/>
      <w:bookmarkEnd w:id="5"/>
      <w:r>
        <w:rPr>
          <w:rStyle w:val="Strong"/>
          <w:b/>
          <w:bCs/>
        </w:rPr>
        <w:t>Standard and Formatting Toolbars</w:t>
      </w:r>
    </w:p>
    <w:p w14:paraId="3C2AA104" w14:textId="77777777" w:rsidR="004901C0" w:rsidRPr="004901C0" w:rsidRDefault="004901C0" w:rsidP="004901C0">
      <w:pPr>
        <w:pStyle w:val="NormalWeb"/>
        <w:spacing w:line="360" w:lineRule="auto"/>
        <w:jc w:val="both"/>
        <w:rPr>
          <w:sz w:val="20"/>
          <w:szCs w:val="20"/>
        </w:rPr>
      </w:pPr>
      <w:r w:rsidRPr="004901C0">
        <w:rPr>
          <w:sz w:val="20"/>
          <w:szCs w:val="20"/>
        </w:rPr>
        <w:t>PowerPoint has several toolbars. Toolbars provide shortcuts to menu commands. The most commonly used toolbars are the Standard and Formatting toolbars. You use the Standard toolbar to do such things as open a file; save a file; print a file; check spelling; cut, copy, and paste; undo and redo; or insert a chart or table. You use the Formatting toolbar to change the font, font size or font color; bold, underline, or italicize text; left align, right align, center, or justify; bullet or number lists; highlight; or decrease or increase the indent.</w:t>
      </w:r>
    </w:p>
    <w:p w14:paraId="4A6FE80D" w14:textId="77777777" w:rsidR="004901C0" w:rsidRPr="004901C0" w:rsidRDefault="004901C0" w:rsidP="004901C0">
      <w:pPr>
        <w:pStyle w:val="NormalWeb"/>
        <w:spacing w:line="360" w:lineRule="auto"/>
        <w:jc w:val="both"/>
        <w:rPr>
          <w:sz w:val="20"/>
          <w:szCs w:val="20"/>
        </w:rPr>
      </w:pPr>
    </w:p>
    <w:p w14:paraId="42260D25" w14:textId="77777777" w:rsidR="004901C0" w:rsidRDefault="004901C0" w:rsidP="004901C0">
      <w:pPr>
        <w:pStyle w:val="Heading3"/>
        <w:jc w:val="both"/>
        <w:rPr>
          <w:rStyle w:val="Strong"/>
          <w:b/>
          <w:bCs/>
        </w:rPr>
      </w:pPr>
      <w:bookmarkStart w:id="6" w:name="ruler"/>
      <w:bookmarkEnd w:id="6"/>
    </w:p>
    <w:p w14:paraId="48D316CA" w14:textId="77777777" w:rsidR="004901C0" w:rsidRDefault="004901C0" w:rsidP="004901C0">
      <w:pPr>
        <w:pStyle w:val="Heading3"/>
        <w:jc w:val="both"/>
        <w:rPr>
          <w:rStyle w:val="Strong"/>
          <w:b/>
          <w:bCs/>
        </w:rPr>
      </w:pPr>
    </w:p>
    <w:p w14:paraId="651E0EC2" w14:textId="77777777" w:rsidR="004901C0" w:rsidRDefault="004901C0" w:rsidP="005C28B0">
      <w:pPr>
        <w:pStyle w:val="Heading3"/>
        <w:numPr>
          <w:ilvl w:val="0"/>
          <w:numId w:val="80"/>
        </w:numPr>
        <w:jc w:val="both"/>
      </w:pPr>
      <w:r>
        <w:rPr>
          <w:rStyle w:val="Strong"/>
          <w:b/>
          <w:bCs/>
        </w:rPr>
        <w:t>Rulers</w:t>
      </w:r>
    </w:p>
    <w:p w14:paraId="4D291E57" w14:textId="77777777" w:rsidR="004901C0" w:rsidRPr="004901C0" w:rsidRDefault="004901C0" w:rsidP="004901C0">
      <w:pPr>
        <w:pStyle w:val="NormalWeb"/>
        <w:jc w:val="both"/>
        <w:rPr>
          <w:sz w:val="20"/>
          <w:szCs w:val="20"/>
        </w:rPr>
      </w:pPr>
      <w:r w:rsidRPr="004901C0">
        <w:rPr>
          <w:sz w:val="20"/>
          <w:szCs w:val="20"/>
        </w:rPr>
        <w:t>Rulers are vertical and horizontal guides. You use them to determine where you want to place an object. They are marked in inches.</w:t>
      </w:r>
    </w:p>
    <w:p w14:paraId="3D7DBEBB" w14:textId="77777777" w:rsidR="004901C0" w:rsidRDefault="004901C0" w:rsidP="005C28B0">
      <w:pPr>
        <w:pStyle w:val="Heading3"/>
        <w:numPr>
          <w:ilvl w:val="0"/>
          <w:numId w:val="80"/>
        </w:numPr>
        <w:jc w:val="both"/>
      </w:pPr>
      <w:bookmarkStart w:id="7" w:name="place"/>
      <w:bookmarkEnd w:id="7"/>
      <w:r>
        <w:rPr>
          <w:rStyle w:val="Strong"/>
          <w:b/>
          <w:bCs/>
        </w:rPr>
        <w:t>Placeholders</w:t>
      </w:r>
    </w:p>
    <w:p w14:paraId="1C0ADE95" w14:textId="77777777" w:rsidR="004901C0" w:rsidRPr="004901C0" w:rsidRDefault="004901C0" w:rsidP="004901C0">
      <w:pPr>
        <w:pStyle w:val="NormalWeb"/>
        <w:jc w:val="both"/>
        <w:rPr>
          <w:sz w:val="20"/>
          <w:szCs w:val="20"/>
        </w:rPr>
      </w:pPr>
      <w:r w:rsidRPr="004901C0">
        <w:rPr>
          <w:sz w:val="20"/>
          <w:szCs w:val="20"/>
        </w:rPr>
        <w:t>Placeholders hold the objects in your slide. You use placeholders to hold text, clip art, and charts.</w:t>
      </w:r>
    </w:p>
    <w:p w14:paraId="6809BB04" w14:textId="77777777" w:rsidR="004901C0" w:rsidRDefault="004901C0" w:rsidP="005C28B0">
      <w:pPr>
        <w:pStyle w:val="Heading3"/>
        <w:numPr>
          <w:ilvl w:val="0"/>
          <w:numId w:val="80"/>
        </w:numPr>
        <w:jc w:val="both"/>
      </w:pPr>
      <w:bookmarkStart w:id="8" w:name="status"/>
      <w:bookmarkEnd w:id="8"/>
      <w:r>
        <w:rPr>
          <w:rStyle w:val="Strong"/>
          <w:b/>
          <w:bCs/>
        </w:rPr>
        <w:t>Status Bar</w:t>
      </w:r>
    </w:p>
    <w:p w14:paraId="58586DD4" w14:textId="77777777" w:rsidR="004901C0" w:rsidRPr="004901C0" w:rsidRDefault="004901C0" w:rsidP="004901C0">
      <w:pPr>
        <w:pStyle w:val="NormalWeb"/>
        <w:spacing w:line="360" w:lineRule="auto"/>
        <w:jc w:val="both"/>
        <w:rPr>
          <w:sz w:val="20"/>
          <w:szCs w:val="20"/>
        </w:rPr>
      </w:pPr>
      <w:r w:rsidRPr="004901C0">
        <w:rPr>
          <w:sz w:val="20"/>
          <w:szCs w:val="20"/>
        </w:rPr>
        <w:t>The Status bar generally appears at the bottom the screen. The Status bar displays the number of the slide that is currently displayed, the total number of slides, and the name of the design template in use or the name of the background.</w:t>
      </w:r>
    </w:p>
    <w:p w14:paraId="537A5500" w14:textId="77777777" w:rsidR="004901C0" w:rsidRDefault="004901C0" w:rsidP="005C28B0">
      <w:pPr>
        <w:pStyle w:val="Heading3"/>
        <w:numPr>
          <w:ilvl w:val="0"/>
          <w:numId w:val="80"/>
        </w:numPr>
        <w:jc w:val="both"/>
      </w:pPr>
      <w:bookmarkStart w:id="9" w:name="outline"/>
      <w:bookmarkEnd w:id="9"/>
      <w:r>
        <w:rPr>
          <w:rStyle w:val="Strong"/>
          <w:b/>
          <w:bCs/>
        </w:rPr>
        <w:t>Outline Tab</w:t>
      </w:r>
    </w:p>
    <w:p w14:paraId="171BCBED" w14:textId="77777777" w:rsidR="004901C0" w:rsidRPr="004901C0" w:rsidRDefault="004901C0" w:rsidP="004901C0">
      <w:pPr>
        <w:pStyle w:val="NormalWeb"/>
        <w:jc w:val="both"/>
        <w:rPr>
          <w:sz w:val="20"/>
          <w:szCs w:val="20"/>
        </w:rPr>
      </w:pPr>
      <w:r w:rsidRPr="004901C0">
        <w:rPr>
          <w:sz w:val="20"/>
          <w:szCs w:val="20"/>
        </w:rPr>
        <w:t xml:space="preserve">The Outline displays the text contained in your presentation. </w:t>
      </w:r>
    </w:p>
    <w:p w14:paraId="206AFE4B" w14:textId="77777777" w:rsidR="004901C0" w:rsidRDefault="004901C0" w:rsidP="005C28B0">
      <w:pPr>
        <w:pStyle w:val="Heading3"/>
        <w:numPr>
          <w:ilvl w:val="0"/>
          <w:numId w:val="80"/>
        </w:numPr>
        <w:jc w:val="both"/>
      </w:pPr>
      <w:bookmarkStart w:id="10" w:name="slides"/>
      <w:bookmarkEnd w:id="10"/>
      <w:r>
        <w:rPr>
          <w:rStyle w:val="Strong"/>
          <w:b/>
          <w:bCs/>
        </w:rPr>
        <w:t>Slides Tab</w:t>
      </w:r>
    </w:p>
    <w:p w14:paraId="43AA49C1" w14:textId="77777777" w:rsidR="004901C0" w:rsidRPr="004901C0" w:rsidRDefault="004901C0" w:rsidP="004901C0">
      <w:pPr>
        <w:pStyle w:val="NormalWeb"/>
        <w:spacing w:line="360" w:lineRule="auto"/>
        <w:jc w:val="both"/>
        <w:rPr>
          <w:sz w:val="20"/>
          <w:szCs w:val="20"/>
        </w:rPr>
      </w:pPr>
      <w:r w:rsidRPr="004901C0">
        <w:rPr>
          <w:sz w:val="20"/>
          <w:szCs w:val="20"/>
        </w:rPr>
        <w:t>The Slides tab displays a thumbnail of all your slides. You click the thumbnail to view the slide in the Slide pane.</w:t>
      </w:r>
    </w:p>
    <w:p w14:paraId="76DC4807" w14:textId="77777777" w:rsidR="004901C0" w:rsidRDefault="004901C0" w:rsidP="005C28B0">
      <w:pPr>
        <w:pStyle w:val="Heading3"/>
        <w:numPr>
          <w:ilvl w:val="0"/>
          <w:numId w:val="80"/>
        </w:numPr>
        <w:jc w:val="both"/>
      </w:pPr>
      <w:bookmarkStart w:id="11" w:name="view"/>
      <w:bookmarkEnd w:id="11"/>
      <w:r>
        <w:rPr>
          <w:rStyle w:val="Strong"/>
          <w:b/>
          <w:bCs/>
        </w:rPr>
        <w:t>View Buttons</w:t>
      </w:r>
    </w:p>
    <w:p w14:paraId="7BC4295A" w14:textId="77777777" w:rsidR="004901C0" w:rsidRPr="004901C0" w:rsidRDefault="004901C0" w:rsidP="004901C0">
      <w:pPr>
        <w:pStyle w:val="NormalWeb"/>
        <w:spacing w:line="360" w:lineRule="auto"/>
        <w:jc w:val="both"/>
        <w:rPr>
          <w:sz w:val="20"/>
          <w:szCs w:val="20"/>
        </w:rPr>
      </w:pPr>
      <w:r w:rsidRPr="004901C0">
        <w:rPr>
          <w:sz w:val="20"/>
          <w:szCs w:val="20"/>
        </w:rPr>
        <w:t>The View buttons appear near the bottom of the screen. You use the view buttons to change between Normal view, Slider Sorter view, and the Slide Show.</w:t>
      </w:r>
    </w:p>
    <w:p w14:paraId="2F7368CB" w14:textId="77777777" w:rsidR="004901C0" w:rsidRPr="004901C0" w:rsidRDefault="004901C0" w:rsidP="005C28B0">
      <w:pPr>
        <w:numPr>
          <w:ilvl w:val="1"/>
          <w:numId w:val="80"/>
        </w:numPr>
        <w:suppressAutoHyphens/>
        <w:spacing w:after="0" w:line="240" w:lineRule="auto"/>
        <w:jc w:val="both"/>
        <w:rPr>
          <w:b/>
          <w:color w:val="C00000"/>
        </w:rPr>
      </w:pPr>
      <w:r w:rsidRPr="004901C0">
        <w:rPr>
          <w:rStyle w:val="Emphasis"/>
          <w:b/>
          <w:color w:val="C00000"/>
        </w:rPr>
        <w:t>Normal View</w:t>
      </w:r>
      <w:r w:rsidRPr="004901C0">
        <w:rPr>
          <w:b/>
          <w:color w:val="C00000"/>
        </w:rPr>
        <w:t xml:space="preserve"> </w:t>
      </w:r>
    </w:p>
    <w:p w14:paraId="7987FA66" w14:textId="77777777" w:rsidR="004901C0" w:rsidRPr="004901C0" w:rsidRDefault="004901C0" w:rsidP="004901C0">
      <w:pPr>
        <w:spacing w:line="360" w:lineRule="auto"/>
        <w:ind w:left="720"/>
        <w:jc w:val="both"/>
        <w:rPr>
          <w:sz w:val="20"/>
          <w:szCs w:val="20"/>
        </w:rPr>
      </w:pPr>
      <w:r w:rsidRPr="004901C0">
        <w:rPr>
          <w:sz w:val="20"/>
          <w:szCs w:val="20"/>
        </w:rPr>
        <w:t xml:space="preserve">Normal view splits you screen into three major sections: the Outline and Slides tabs, the Slide pane, and the Task pane. The Outline and Slides tabs are on the left side of your screen. They enable you to shift between two different ways of viewing your slides. The Slides tab shows thumbnails of your slides. The Outline tab shows the text on your slides. The Slide pane is located in the center of your screen. The Slide pane shows a large view of the slide on which you are currently working. The Task pane is located on the right side of your screen. The Tasks pane enables you to select the task you want to perform. </w:t>
      </w:r>
    </w:p>
    <w:p w14:paraId="709E2645" w14:textId="77777777" w:rsidR="004901C0" w:rsidRDefault="004901C0" w:rsidP="004901C0">
      <w:pPr>
        <w:jc w:val="both"/>
      </w:pPr>
      <w:r>
        <w:t xml:space="preserve">  </w:t>
      </w:r>
    </w:p>
    <w:p w14:paraId="7E2F11C9" w14:textId="77777777" w:rsidR="004901C0" w:rsidRDefault="004901C0" w:rsidP="004901C0">
      <w:pPr>
        <w:jc w:val="both"/>
      </w:pPr>
    </w:p>
    <w:p w14:paraId="6ECA3B6F" w14:textId="77777777" w:rsidR="004901C0" w:rsidRPr="004901C0" w:rsidRDefault="004901C0" w:rsidP="005C28B0">
      <w:pPr>
        <w:numPr>
          <w:ilvl w:val="1"/>
          <w:numId w:val="80"/>
        </w:numPr>
        <w:suppressAutoHyphens/>
        <w:spacing w:after="0" w:line="240" w:lineRule="auto"/>
        <w:jc w:val="both"/>
        <w:rPr>
          <w:rFonts w:ascii="Times New Roman" w:hAnsi="Times New Roman" w:cs="Times New Roman"/>
          <w:b/>
          <w:color w:val="C00000"/>
          <w:sz w:val="24"/>
          <w:szCs w:val="24"/>
        </w:rPr>
      </w:pPr>
      <w:r w:rsidRPr="004901C0">
        <w:rPr>
          <w:rStyle w:val="Emphasis"/>
          <w:rFonts w:ascii="Times New Roman" w:hAnsi="Times New Roman" w:cs="Times New Roman"/>
          <w:b/>
          <w:color w:val="C00000"/>
          <w:sz w:val="24"/>
          <w:szCs w:val="24"/>
        </w:rPr>
        <w:lastRenderedPageBreak/>
        <w:t>Slide Sorter View</w:t>
      </w:r>
      <w:r w:rsidRPr="004901C0">
        <w:rPr>
          <w:rFonts w:ascii="Times New Roman" w:hAnsi="Times New Roman" w:cs="Times New Roman"/>
          <w:b/>
          <w:color w:val="C00000"/>
          <w:sz w:val="24"/>
          <w:szCs w:val="24"/>
        </w:rPr>
        <w:t xml:space="preserve"> </w:t>
      </w:r>
    </w:p>
    <w:p w14:paraId="5F57156C" w14:textId="77777777" w:rsidR="004901C0" w:rsidRPr="004901C0" w:rsidRDefault="004901C0" w:rsidP="004901C0">
      <w:pPr>
        <w:spacing w:line="360" w:lineRule="auto"/>
        <w:ind w:left="720"/>
        <w:jc w:val="both"/>
        <w:rPr>
          <w:rFonts w:ascii="Times New Roman" w:hAnsi="Times New Roman" w:cs="Times New Roman"/>
          <w:sz w:val="20"/>
          <w:szCs w:val="20"/>
        </w:rPr>
      </w:pPr>
      <w:r w:rsidRPr="004901C0">
        <w:rPr>
          <w:rFonts w:ascii="Times New Roman" w:hAnsi="Times New Roman" w:cs="Times New Roman"/>
          <w:sz w:val="20"/>
          <w:szCs w:val="20"/>
        </w:rPr>
        <w:t xml:space="preserve">Slide Sorter view enables you to view thumbnails of all your slides. In Slide Sorter view you can easily add, delete, or change the order of your slides. When you are in Slide Sorter view, a special Formatting toolbar appears. It has options that allow you to make changes to your slides </w:t>
      </w:r>
    </w:p>
    <w:p w14:paraId="2ADDB311" w14:textId="77777777" w:rsidR="004901C0" w:rsidRPr="004901C0" w:rsidRDefault="004901C0" w:rsidP="005C28B0">
      <w:pPr>
        <w:numPr>
          <w:ilvl w:val="1"/>
          <w:numId w:val="80"/>
        </w:numPr>
        <w:suppressAutoHyphens/>
        <w:spacing w:after="0" w:line="240" w:lineRule="auto"/>
        <w:jc w:val="both"/>
        <w:rPr>
          <w:rFonts w:ascii="Times New Roman" w:hAnsi="Times New Roman" w:cs="Times New Roman"/>
          <w:b/>
          <w:color w:val="C00000"/>
          <w:sz w:val="24"/>
          <w:szCs w:val="24"/>
        </w:rPr>
      </w:pPr>
      <w:r w:rsidRPr="004901C0">
        <w:rPr>
          <w:rStyle w:val="Emphasis"/>
          <w:rFonts w:ascii="Times New Roman" w:hAnsi="Times New Roman" w:cs="Times New Roman"/>
          <w:b/>
          <w:color w:val="C00000"/>
          <w:sz w:val="24"/>
          <w:szCs w:val="24"/>
        </w:rPr>
        <w:t>Slide Show</w:t>
      </w:r>
      <w:r w:rsidRPr="004901C0">
        <w:rPr>
          <w:rFonts w:ascii="Times New Roman" w:hAnsi="Times New Roman" w:cs="Times New Roman"/>
          <w:b/>
          <w:color w:val="C00000"/>
          <w:sz w:val="24"/>
          <w:szCs w:val="24"/>
        </w:rPr>
        <w:t xml:space="preserve"> </w:t>
      </w:r>
    </w:p>
    <w:p w14:paraId="162B5D0F" w14:textId="77777777" w:rsidR="004901C0" w:rsidRPr="004901C0" w:rsidRDefault="004901C0" w:rsidP="004901C0">
      <w:pPr>
        <w:ind w:left="720"/>
        <w:jc w:val="both"/>
        <w:rPr>
          <w:rFonts w:ascii="Times New Roman" w:hAnsi="Times New Roman" w:cs="Times New Roman"/>
          <w:sz w:val="20"/>
          <w:szCs w:val="20"/>
        </w:rPr>
      </w:pPr>
      <w:r w:rsidRPr="004901C0">
        <w:rPr>
          <w:rFonts w:ascii="Times New Roman" w:hAnsi="Times New Roman" w:cs="Times New Roman"/>
          <w:sz w:val="20"/>
          <w:szCs w:val="20"/>
        </w:rPr>
        <w:t xml:space="preserve">Use the Slide Show view when you want to view your slides, as they will look in your final presentation. When in Slide Show view: </w:t>
      </w:r>
    </w:p>
    <w:tbl>
      <w:tblPr>
        <w:tblW w:w="6960" w:type="dxa"/>
        <w:jc w:val="center"/>
        <w:tblCellSpacing w:w="0"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000" w:firstRow="0" w:lastRow="0" w:firstColumn="0" w:lastColumn="0" w:noHBand="0" w:noVBand="0"/>
      </w:tblPr>
      <w:tblGrid>
        <w:gridCol w:w="1426"/>
        <w:gridCol w:w="5534"/>
      </w:tblGrid>
      <w:tr w:rsidR="004901C0" w14:paraId="7DFEC17C" w14:textId="77777777" w:rsidTr="000D6973">
        <w:trPr>
          <w:tblCellSpacing w:w="0" w:type="dxa"/>
          <w:jc w:val="center"/>
        </w:trPr>
        <w:tc>
          <w:tcPr>
            <w:tcW w:w="2115" w:type="dxa"/>
            <w:tcBorders>
              <w:top w:val="outset" w:sz="6" w:space="0" w:color="auto"/>
              <w:left w:val="outset" w:sz="6" w:space="0" w:color="auto"/>
              <w:bottom w:val="outset" w:sz="6" w:space="0" w:color="auto"/>
              <w:right w:val="outset" w:sz="6" w:space="0" w:color="auto"/>
            </w:tcBorders>
          </w:tcPr>
          <w:p w14:paraId="189DBFAD" w14:textId="77777777" w:rsidR="004901C0" w:rsidRPr="004901C0" w:rsidRDefault="004901C0" w:rsidP="000D6973">
            <w:pPr>
              <w:jc w:val="both"/>
              <w:rPr>
                <w:sz w:val="20"/>
                <w:szCs w:val="20"/>
              </w:rPr>
            </w:pPr>
            <w:r w:rsidRPr="004901C0">
              <w:rPr>
                <w:sz w:val="20"/>
                <w:szCs w:val="20"/>
              </w:rPr>
              <w:t>Esc</w:t>
            </w:r>
          </w:p>
        </w:tc>
        <w:tc>
          <w:tcPr>
            <w:tcW w:w="4155" w:type="dxa"/>
            <w:tcBorders>
              <w:top w:val="outset" w:sz="6" w:space="0" w:color="auto"/>
              <w:left w:val="outset" w:sz="6" w:space="0" w:color="auto"/>
              <w:bottom w:val="outset" w:sz="6" w:space="0" w:color="auto"/>
              <w:right w:val="outset" w:sz="6" w:space="0" w:color="auto"/>
            </w:tcBorders>
            <w:vAlign w:val="center"/>
          </w:tcPr>
          <w:p w14:paraId="76CEFE4D" w14:textId="77777777" w:rsidR="004901C0" w:rsidRPr="004901C0" w:rsidRDefault="004901C0" w:rsidP="000D6973">
            <w:pPr>
              <w:jc w:val="both"/>
              <w:rPr>
                <w:sz w:val="20"/>
                <w:szCs w:val="20"/>
              </w:rPr>
            </w:pPr>
            <w:r w:rsidRPr="004901C0">
              <w:rPr>
                <w:sz w:val="20"/>
                <w:szCs w:val="20"/>
              </w:rPr>
              <w:t>Returns you to the view you were using previously.</w:t>
            </w:r>
          </w:p>
        </w:tc>
      </w:tr>
      <w:tr w:rsidR="004901C0" w14:paraId="77BD567F" w14:textId="77777777" w:rsidTr="000D6973">
        <w:trPr>
          <w:tblCellSpacing w:w="0" w:type="dxa"/>
          <w:jc w:val="center"/>
        </w:trPr>
        <w:tc>
          <w:tcPr>
            <w:tcW w:w="0" w:type="auto"/>
            <w:tcBorders>
              <w:top w:val="outset" w:sz="6" w:space="0" w:color="auto"/>
              <w:left w:val="outset" w:sz="6" w:space="0" w:color="auto"/>
              <w:bottom w:val="outset" w:sz="6" w:space="0" w:color="auto"/>
              <w:right w:val="outset" w:sz="6" w:space="0" w:color="auto"/>
            </w:tcBorders>
          </w:tcPr>
          <w:p w14:paraId="3151B972" w14:textId="77777777" w:rsidR="004901C0" w:rsidRPr="004901C0" w:rsidRDefault="004901C0" w:rsidP="000D6973">
            <w:pPr>
              <w:jc w:val="both"/>
              <w:rPr>
                <w:sz w:val="20"/>
                <w:szCs w:val="20"/>
              </w:rPr>
            </w:pPr>
            <w:r w:rsidRPr="004901C0">
              <w:rPr>
                <w:sz w:val="20"/>
                <w:szCs w:val="20"/>
              </w:rPr>
              <w:t>Left-clicking</w:t>
            </w:r>
          </w:p>
        </w:tc>
        <w:tc>
          <w:tcPr>
            <w:tcW w:w="0" w:type="auto"/>
            <w:tcBorders>
              <w:top w:val="outset" w:sz="6" w:space="0" w:color="auto"/>
              <w:left w:val="outset" w:sz="6" w:space="0" w:color="auto"/>
              <w:bottom w:val="outset" w:sz="6" w:space="0" w:color="auto"/>
              <w:right w:val="outset" w:sz="6" w:space="0" w:color="auto"/>
            </w:tcBorders>
            <w:vAlign w:val="center"/>
          </w:tcPr>
          <w:p w14:paraId="27440695" w14:textId="77777777" w:rsidR="004901C0" w:rsidRPr="004901C0" w:rsidRDefault="004901C0" w:rsidP="000D6973">
            <w:pPr>
              <w:jc w:val="both"/>
              <w:rPr>
                <w:sz w:val="20"/>
                <w:szCs w:val="20"/>
              </w:rPr>
            </w:pPr>
            <w:r w:rsidRPr="004901C0">
              <w:rPr>
                <w:sz w:val="20"/>
                <w:szCs w:val="20"/>
              </w:rPr>
              <w:t>Moves you to the next slide or animation effect. When you reach the last slide, you automatically return to your last view.</w:t>
            </w:r>
          </w:p>
        </w:tc>
      </w:tr>
      <w:tr w:rsidR="004901C0" w14:paraId="1961C884" w14:textId="77777777" w:rsidTr="000D6973">
        <w:trPr>
          <w:tblCellSpacing w:w="0" w:type="dxa"/>
          <w:jc w:val="center"/>
        </w:trPr>
        <w:tc>
          <w:tcPr>
            <w:tcW w:w="0" w:type="auto"/>
            <w:tcBorders>
              <w:top w:val="outset" w:sz="6" w:space="0" w:color="auto"/>
              <w:left w:val="outset" w:sz="6" w:space="0" w:color="auto"/>
              <w:bottom w:val="outset" w:sz="6" w:space="0" w:color="auto"/>
              <w:right w:val="outset" w:sz="6" w:space="0" w:color="auto"/>
            </w:tcBorders>
          </w:tcPr>
          <w:p w14:paraId="35AC3435" w14:textId="77777777" w:rsidR="004901C0" w:rsidRPr="004901C0" w:rsidRDefault="004901C0" w:rsidP="000D6973">
            <w:pPr>
              <w:jc w:val="both"/>
              <w:rPr>
                <w:sz w:val="20"/>
                <w:szCs w:val="20"/>
              </w:rPr>
            </w:pPr>
            <w:r w:rsidRPr="004901C0">
              <w:rPr>
                <w:sz w:val="20"/>
                <w:szCs w:val="20"/>
              </w:rPr>
              <w:t>Right-clicking</w:t>
            </w:r>
          </w:p>
        </w:tc>
        <w:tc>
          <w:tcPr>
            <w:tcW w:w="0" w:type="auto"/>
            <w:tcBorders>
              <w:top w:val="outset" w:sz="6" w:space="0" w:color="auto"/>
              <w:left w:val="outset" w:sz="6" w:space="0" w:color="auto"/>
              <w:bottom w:val="outset" w:sz="6" w:space="0" w:color="auto"/>
              <w:right w:val="outset" w:sz="6" w:space="0" w:color="auto"/>
            </w:tcBorders>
            <w:vAlign w:val="center"/>
          </w:tcPr>
          <w:p w14:paraId="2A5BA8A7" w14:textId="77777777" w:rsidR="004901C0" w:rsidRPr="004901C0" w:rsidRDefault="004901C0" w:rsidP="000D6973">
            <w:pPr>
              <w:jc w:val="both"/>
              <w:rPr>
                <w:sz w:val="20"/>
                <w:szCs w:val="20"/>
              </w:rPr>
            </w:pPr>
            <w:r w:rsidRPr="004901C0">
              <w:rPr>
                <w:sz w:val="20"/>
                <w:szCs w:val="20"/>
              </w:rPr>
              <w:t>Opens a pop-up menu. You can use this menu to navigate the slides, add speaker notes, select a pointer, and mark your presentation.</w:t>
            </w:r>
          </w:p>
        </w:tc>
      </w:tr>
    </w:tbl>
    <w:p w14:paraId="57562C1F" w14:textId="77777777" w:rsidR="004901C0" w:rsidRPr="004901C0" w:rsidRDefault="004901C0" w:rsidP="005C28B0">
      <w:pPr>
        <w:pStyle w:val="Heading3"/>
        <w:numPr>
          <w:ilvl w:val="0"/>
          <w:numId w:val="80"/>
        </w:numPr>
        <w:jc w:val="both"/>
        <w:rPr>
          <w:rFonts w:ascii="Times New Roman" w:hAnsi="Times New Roman" w:cs="Times New Roman"/>
          <w:sz w:val="20"/>
          <w:szCs w:val="20"/>
        </w:rPr>
      </w:pPr>
      <w:bookmarkStart w:id="12" w:name="drawing"/>
      <w:bookmarkEnd w:id="12"/>
      <w:r w:rsidRPr="004901C0">
        <w:rPr>
          <w:rStyle w:val="Strong"/>
          <w:rFonts w:ascii="Times New Roman" w:hAnsi="Times New Roman" w:cs="Times New Roman"/>
          <w:b/>
          <w:bCs/>
          <w:sz w:val="20"/>
          <w:szCs w:val="20"/>
        </w:rPr>
        <w:t>Drawing Toolbar</w:t>
      </w:r>
    </w:p>
    <w:p w14:paraId="1FE775A2" w14:textId="77777777" w:rsidR="004901C0" w:rsidRPr="004901C0" w:rsidRDefault="004901C0" w:rsidP="004901C0">
      <w:pPr>
        <w:pStyle w:val="NormalWeb"/>
        <w:jc w:val="both"/>
        <w:rPr>
          <w:sz w:val="20"/>
          <w:szCs w:val="20"/>
        </w:rPr>
      </w:pPr>
      <w:r w:rsidRPr="004901C0">
        <w:rPr>
          <w:sz w:val="20"/>
          <w:szCs w:val="20"/>
        </w:rPr>
        <w:t>The Drawing toolbar generally appears near the bottom of the screen. It contains tools for creating and editing graphics.</w:t>
      </w:r>
    </w:p>
    <w:p w14:paraId="0D988F90" w14:textId="77777777" w:rsidR="004901C0" w:rsidRPr="004901C0" w:rsidRDefault="004901C0" w:rsidP="005C28B0">
      <w:pPr>
        <w:pStyle w:val="Heading3"/>
        <w:numPr>
          <w:ilvl w:val="0"/>
          <w:numId w:val="80"/>
        </w:numPr>
        <w:jc w:val="both"/>
        <w:rPr>
          <w:rFonts w:ascii="Times New Roman" w:hAnsi="Times New Roman" w:cs="Times New Roman"/>
          <w:sz w:val="20"/>
          <w:szCs w:val="20"/>
        </w:rPr>
      </w:pPr>
      <w:bookmarkStart w:id="13" w:name="common"/>
      <w:bookmarkEnd w:id="13"/>
      <w:r w:rsidRPr="004901C0">
        <w:rPr>
          <w:rStyle w:val="Strong"/>
          <w:rFonts w:ascii="Times New Roman" w:hAnsi="Times New Roman" w:cs="Times New Roman"/>
          <w:b/>
          <w:bCs/>
          <w:sz w:val="20"/>
          <w:szCs w:val="20"/>
        </w:rPr>
        <w:t>Common Tasks Buttons</w:t>
      </w:r>
    </w:p>
    <w:p w14:paraId="30C83445" w14:textId="77777777" w:rsidR="004901C0" w:rsidRPr="004901C0" w:rsidRDefault="004901C0" w:rsidP="004901C0">
      <w:pPr>
        <w:pStyle w:val="NormalWeb"/>
        <w:jc w:val="both"/>
        <w:rPr>
          <w:sz w:val="20"/>
          <w:szCs w:val="20"/>
        </w:rPr>
      </w:pPr>
      <w:r w:rsidRPr="004901C0">
        <w:rPr>
          <w:sz w:val="20"/>
          <w:szCs w:val="20"/>
        </w:rPr>
        <w:t>Using the common tasks buttons, you can select the type of tasks you want to perform.</w:t>
      </w:r>
    </w:p>
    <w:p w14:paraId="0B8A144F" w14:textId="77777777" w:rsidR="004901C0" w:rsidRPr="004901C0" w:rsidRDefault="004901C0" w:rsidP="005C28B0">
      <w:pPr>
        <w:pStyle w:val="Heading3"/>
        <w:numPr>
          <w:ilvl w:val="0"/>
          <w:numId w:val="80"/>
        </w:numPr>
        <w:jc w:val="both"/>
        <w:rPr>
          <w:rFonts w:ascii="Times New Roman" w:hAnsi="Times New Roman" w:cs="Times New Roman"/>
          <w:sz w:val="20"/>
          <w:szCs w:val="20"/>
        </w:rPr>
      </w:pPr>
      <w:bookmarkStart w:id="14" w:name="task"/>
      <w:bookmarkEnd w:id="14"/>
      <w:r w:rsidRPr="004901C0">
        <w:rPr>
          <w:rStyle w:val="Strong"/>
          <w:rFonts w:ascii="Times New Roman" w:hAnsi="Times New Roman" w:cs="Times New Roman"/>
          <w:b/>
          <w:bCs/>
          <w:sz w:val="20"/>
          <w:szCs w:val="20"/>
        </w:rPr>
        <w:t>Task Pane</w:t>
      </w:r>
    </w:p>
    <w:p w14:paraId="4B39DAFD" w14:textId="77777777" w:rsidR="004901C0" w:rsidRPr="004901C0" w:rsidRDefault="004901C0" w:rsidP="004901C0">
      <w:pPr>
        <w:pStyle w:val="NormalWeb"/>
        <w:jc w:val="both"/>
        <w:rPr>
          <w:sz w:val="20"/>
          <w:szCs w:val="20"/>
        </w:rPr>
      </w:pPr>
      <w:r w:rsidRPr="004901C0">
        <w:rPr>
          <w:sz w:val="20"/>
          <w:szCs w:val="20"/>
        </w:rPr>
        <w:t>The Task pane enables you to select the specific task you want to perform.</w:t>
      </w:r>
    </w:p>
    <w:p w14:paraId="0592EFE9" w14:textId="77777777" w:rsidR="004901C0" w:rsidRPr="004901C0" w:rsidRDefault="004901C0" w:rsidP="005C28B0">
      <w:pPr>
        <w:pStyle w:val="Heading3"/>
        <w:numPr>
          <w:ilvl w:val="0"/>
          <w:numId w:val="80"/>
        </w:numPr>
        <w:jc w:val="both"/>
        <w:rPr>
          <w:rFonts w:ascii="Times New Roman" w:hAnsi="Times New Roman" w:cs="Times New Roman"/>
          <w:sz w:val="20"/>
          <w:szCs w:val="20"/>
        </w:rPr>
      </w:pPr>
      <w:bookmarkStart w:id="15" w:name="vertical"/>
      <w:bookmarkEnd w:id="15"/>
      <w:r w:rsidRPr="004901C0">
        <w:rPr>
          <w:rStyle w:val="Strong"/>
          <w:rFonts w:ascii="Times New Roman" w:hAnsi="Times New Roman" w:cs="Times New Roman"/>
          <w:b/>
          <w:bCs/>
          <w:sz w:val="20"/>
          <w:szCs w:val="20"/>
        </w:rPr>
        <w:t>Vertical Splitter Bar</w:t>
      </w:r>
    </w:p>
    <w:p w14:paraId="710A6282" w14:textId="77777777" w:rsidR="004901C0" w:rsidRPr="004901C0" w:rsidRDefault="004901C0" w:rsidP="004901C0">
      <w:pPr>
        <w:pStyle w:val="NormalWeb"/>
        <w:jc w:val="both"/>
        <w:rPr>
          <w:sz w:val="20"/>
          <w:szCs w:val="20"/>
        </w:rPr>
      </w:pPr>
      <w:r w:rsidRPr="004901C0">
        <w:rPr>
          <w:sz w:val="20"/>
          <w:szCs w:val="20"/>
        </w:rPr>
        <w:t>You can click and drag the vertical splitter bar to change the size of your panes.</w:t>
      </w:r>
    </w:p>
    <w:p w14:paraId="3671FD27" w14:textId="77777777" w:rsidR="004901C0" w:rsidRPr="004901C0" w:rsidRDefault="004901C0" w:rsidP="005C28B0">
      <w:pPr>
        <w:pStyle w:val="Heading3"/>
        <w:numPr>
          <w:ilvl w:val="0"/>
          <w:numId w:val="80"/>
        </w:numPr>
        <w:jc w:val="both"/>
        <w:rPr>
          <w:rFonts w:ascii="Times New Roman" w:hAnsi="Times New Roman" w:cs="Times New Roman"/>
          <w:sz w:val="20"/>
          <w:szCs w:val="20"/>
        </w:rPr>
      </w:pPr>
      <w:bookmarkStart w:id="16" w:name="min"/>
      <w:bookmarkEnd w:id="16"/>
      <w:r w:rsidRPr="004901C0">
        <w:rPr>
          <w:rStyle w:val="Strong"/>
          <w:rFonts w:ascii="Times New Roman" w:hAnsi="Times New Roman" w:cs="Times New Roman"/>
          <w:b/>
          <w:bCs/>
          <w:sz w:val="20"/>
          <w:szCs w:val="20"/>
        </w:rPr>
        <w:t>Minimize Button</w:t>
      </w:r>
    </w:p>
    <w:p w14:paraId="4E09989C" w14:textId="77777777" w:rsidR="004901C0" w:rsidRPr="004901C0" w:rsidRDefault="004901C0" w:rsidP="004901C0">
      <w:pPr>
        <w:pStyle w:val="NormalWeb"/>
        <w:jc w:val="both"/>
        <w:rPr>
          <w:sz w:val="20"/>
          <w:szCs w:val="20"/>
        </w:rPr>
      </w:pPr>
      <w:r w:rsidRPr="004901C0">
        <w:rPr>
          <w:sz w:val="20"/>
          <w:szCs w:val="20"/>
        </w:rPr>
        <w:t>You use the Minimize button to remove a window from view. While a window is minimized, its title appears on the taskbar.</w:t>
      </w:r>
    </w:p>
    <w:p w14:paraId="61307189" w14:textId="77777777" w:rsidR="004901C0" w:rsidRPr="004901C0" w:rsidRDefault="004901C0" w:rsidP="005C28B0">
      <w:pPr>
        <w:pStyle w:val="Heading3"/>
        <w:numPr>
          <w:ilvl w:val="0"/>
          <w:numId w:val="80"/>
        </w:numPr>
        <w:jc w:val="both"/>
        <w:rPr>
          <w:rFonts w:ascii="Times New Roman" w:hAnsi="Times New Roman" w:cs="Times New Roman"/>
          <w:sz w:val="20"/>
          <w:szCs w:val="20"/>
        </w:rPr>
      </w:pPr>
      <w:bookmarkStart w:id="17" w:name="max"/>
      <w:bookmarkEnd w:id="17"/>
      <w:r w:rsidRPr="004901C0">
        <w:rPr>
          <w:rStyle w:val="Strong"/>
          <w:rFonts w:ascii="Times New Roman" w:hAnsi="Times New Roman" w:cs="Times New Roman"/>
          <w:b/>
          <w:bCs/>
          <w:sz w:val="20"/>
          <w:szCs w:val="20"/>
        </w:rPr>
        <w:t>Maximize/Restore Button</w:t>
      </w:r>
    </w:p>
    <w:p w14:paraId="1A807EF2" w14:textId="77777777" w:rsidR="004901C0" w:rsidRPr="004901C0" w:rsidRDefault="004901C0" w:rsidP="004901C0">
      <w:pPr>
        <w:pStyle w:val="NormalWeb"/>
        <w:jc w:val="both"/>
        <w:rPr>
          <w:sz w:val="20"/>
          <w:szCs w:val="20"/>
        </w:rPr>
      </w:pPr>
      <w:r w:rsidRPr="004901C0">
        <w:rPr>
          <w:sz w:val="20"/>
          <w:szCs w:val="20"/>
        </w:rPr>
        <w:t>You use the Maximize button to cause a window to fill the screen. After you maximize a window, if you click the Restore button, the window returns to its former size.</w:t>
      </w:r>
    </w:p>
    <w:p w14:paraId="4E92CC26" w14:textId="77777777" w:rsidR="004901C0" w:rsidRPr="004901C0" w:rsidRDefault="004901C0" w:rsidP="005C28B0">
      <w:pPr>
        <w:pStyle w:val="Heading3"/>
        <w:numPr>
          <w:ilvl w:val="0"/>
          <w:numId w:val="80"/>
        </w:numPr>
        <w:jc w:val="both"/>
        <w:rPr>
          <w:rFonts w:ascii="Times New Roman" w:hAnsi="Times New Roman" w:cs="Times New Roman"/>
          <w:sz w:val="20"/>
          <w:szCs w:val="20"/>
        </w:rPr>
      </w:pPr>
      <w:bookmarkStart w:id="18" w:name="close"/>
      <w:bookmarkEnd w:id="18"/>
      <w:r w:rsidRPr="004901C0">
        <w:rPr>
          <w:rStyle w:val="Strong"/>
          <w:rFonts w:ascii="Times New Roman" w:hAnsi="Times New Roman" w:cs="Times New Roman"/>
          <w:b/>
          <w:bCs/>
          <w:sz w:val="20"/>
          <w:szCs w:val="20"/>
        </w:rPr>
        <w:lastRenderedPageBreak/>
        <w:t>Close Button</w:t>
      </w:r>
    </w:p>
    <w:p w14:paraId="70AEBD85" w14:textId="77777777" w:rsidR="004901C0" w:rsidRPr="004901C0" w:rsidRDefault="004901C0" w:rsidP="004901C0">
      <w:pPr>
        <w:pStyle w:val="NormalWeb"/>
        <w:jc w:val="both"/>
        <w:rPr>
          <w:sz w:val="20"/>
          <w:szCs w:val="20"/>
        </w:rPr>
      </w:pPr>
      <w:r w:rsidRPr="004901C0">
        <w:rPr>
          <w:sz w:val="20"/>
          <w:szCs w:val="20"/>
        </w:rPr>
        <w:t>You use the Close button to exit the window and close the program.</w:t>
      </w:r>
    </w:p>
    <w:p w14:paraId="7AA990D9" w14:textId="77777777" w:rsidR="004901C0" w:rsidRPr="004901C0" w:rsidRDefault="00F66FA9" w:rsidP="004901C0">
      <w:pPr>
        <w:spacing w:line="360" w:lineRule="auto"/>
        <w:rPr>
          <w:rFonts w:ascii="Times New Roman" w:hAnsi="Times New Roman" w:cs="Times New Roman"/>
          <w:sz w:val="20"/>
          <w:szCs w:val="20"/>
        </w:rPr>
      </w:pPr>
      <w:r>
        <w:rPr>
          <w:rFonts w:ascii="Times New Roman" w:hAnsi="Times New Roman" w:cs="Times New Roman"/>
          <w:b/>
          <w:sz w:val="20"/>
          <w:szCs w:val="20"/>
        </w:rPr>
        <w:t>Task 1</w:t>
      </w:r>
      <w:r w:rsidR="004901C0" w:rsidRPr="004901C0">
        <w:rPr>
          <w:rFonts w:ascii="Times New Roman" w:hAnsi="Times New Roman" w:cs="Times New Roman"/>
          <w:b/>
          <w:sz w:val="20"/>
          <w:szCs w:val="20"/>
        </w:rPr>
        <w:t>:</w:t>
      </w:r>
      <w:r w:rsidR="004901C0" w:rsidRPr="004901C0">
        <w:rPr>
          <w:rFonts w:ascii="Times New Roman" w:hAnsi="Times New Roman" w:cs="Times New Roman"/>
          <w:sz w:val="20"/>
          <w:szCs w:val="20"/>
        </w:rPr>
        <w:t xml:space="preserve"> Create a power point presentation consists of slide layouts inserting text, formatting text, bullets and numbering of five slides with following information’s.</w:t>
      </w:r>
    </w:p>
    <w:p w14:paraId="5626C6A6" w14:textId="77777777" w:rsidR="004901C0" w:rsidRPr="004901C0" w:rsidRDefault="004901C0" w:rsidP="004901C0">
      <w:pPr>
        <w:spacing w:line="360" w:lineRule="auto"/>
        <w:ind w:firstLine="720"/>
        <w:rPr>
          <w:rFonts w:ascii="Times New Roman" w:hAnsi="Times New Roman" w:cs="Times New Roman"/>
          <w:sz w:val="20"/>
          <w:szCs w:val="20"/>
        </w:rPr>
      </w:pPr>
      <w:r w:rsidRPr="004901C0">
        <w:rPr>
          <w:rFonts w:ascii="Times New Roman" w:hAnsi="Times New Roman" w:cs="Times New Roman"/>
          <w:sz w:val="20"/>
          <w:szCs w:val="20"/>
        </w:rPr>
        <w:t>Slide 1 – contents</w:t>
      </w:r>
    </w:p>
    <w:p w14:paraId="289FA4D9" w14:textId="77777777" w:rsidR="004901C0" w:rsidRPr="004901C0" w:rsidRDefault="004901C0" w:rsidP="004901C0">
      <w:pPr>
        <w:spacing w:line="360" w:lineRule="auto"/>
        <w:ind w:firstLine="720"/>
        <w:rPr>
          <w:rFonts w:ascii="Times New Roman" w:hAnsi="Times New Roman" w:cs="Times New Roman"/>
          <w:sz w:val="20"/>
          <w:szCs w:val="20"/>
        </w:rPr>
      </w:pPr>
      <w:r w:rsidRPr="004901C0">
        <w:rPr>
          <w:rFonts w:ascii="Times New Roman" w:hAnsi="Times New Roman" w:cs="Times New Roman"/>
          <w:sz w:val="20"/>
          <w:szCs w:val="20"/>
        </w:rPr>
        <w:t>Slide 2 – Name</w:t>
      </w:r>
    </w:p>
    <w:p w14:paraId="0F83EACF" w14:textId="77777777" w:rsidR="004901C0" w:rsidRPr="004901C0" w:rsidRDefault="004901C0" w:rsidP="004901C0">
      <w:pPr>
        <w:spacing w:line="360" w:lineRule="auto"/>
        <w:ind w:firstLine="720"/>
        <w:rPr>
          <w:rFonts w:ascii="Times New Roman" w:hAnsi="Times New Roman" w:cs="Times New Roman"/>
          <w:sz w:val="20"/>
          <w:szCs w:val="20"/>
        </w:rPr>
      </w:pPr>
      <w:r w:rsidRPr="004901C0">
        <w:rPr>
          <w:rFonts w:ascii="Times New Roman" w:hAnsi="Times New Roman" w:cs="Times New Roman"/>
          <w:sz w:val="20"/>
          <w:szCs w:val="20"/>
        </w:rPr>
        <w:t>Slide 3 – Address</w:t>
      </w:r>
    </w:p>
    <w:p w14:paraId="52D3AFBC" w14:textId="77777777" w:rsidR="004901C0" w:rsidRPr="004901C0" w:rsidRDefault="004901C0" w:rsidP="004901C0">
      <w:pPr>
        <w:spacing w:line="360" w:lineRule="auto"/>
        <w:ind w:firstLine="720"/>
        <w:rPr>
          <w:rFonts w:ascii="Times New Roman" w:hAnsi="Times New Roman" w:cs="Times New Roman"/>
          <w:sz w:val="20"/>
          <w:szCs w:val="20"/>
        </w:rPr>
      </w:pPr>
      <w:r w:rsidRPr="004901C0">
        <w:rPr>
          <w:rFonts w:ascii="Times New Roman" w:hAnsi="Times New Roman" w:cs="Times New Roman"/>
          <w:sz w:val="20"/>
          <w:szCs w:val="20"/>
        </w:rPr>
        <w:t>Slide 4 – Hobbies</w:t>
      </w:r>
    </w:p>
    <w:p w14:paraId="1E09A367" w14:textId="77777777" w:rsidR="004901C0" w:rsidRPr="004901C0" w:rsidRDefault="004901C0" w:rsidP="004901C0">
      <w:pPr>
        <w:spacing w:line="360" w:lineRule="auto"/>
        <w:ind w:firstLine="720"/>
        <w:rPr>
          <w:rFonts w:ascii="Times New Roman" w:hAnsi="Times New Roman" w:cs="Times New Roman"/>
          <w:sz w:val="20"/>
          <w:szCs w:val="20"/>
        </w:rPr>
      </w:pPr>
      <w:r w:rsidRPr="004901C0">
        <w:rPr>
          <w:rFonts w:ascii="Times New Roman" w:hAnsi="Times New Roman" w:cs="Times New Roman"/>
          <w:sz w:val="20"/>
          <w:szCs w:val="20"/>
        </w:rPr>
        <w:t>Slide 5 – Figures</w:t>
      </w:r>
    </w:p>
    <w:p w14:paraId="72CE73AB"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u w:val="single"/>
        </w:rPr>
        <w:t>PURPOSE</w:t>
      </w:r>
      <w:r w:rsidRPr="004901C0">
        <w:rPr>
          <w:rFonts w:ascii="Times New Roman" w:hAnsi="Times New Roman" w:cs="Times New Roman"/>
          <w:sz w:val="20"/>
          <w:szCs w:val="20"/>
        </w:rPr>
        <w:t>:</w:t>
      </w:r>
    </w:p>
    <w:p w14:paraId="75384B5F"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rPr>
        <w:tab/>
        <w:t>To maintain a PowerPoint presentation with some specifications</w:t>
      </w:r>
    </w:p>
    <w:p w14:paraId="0BB07D37"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u w:val="single"/>
        </w:rPr>
        <w:t>THEORY</w:t>
      </w:r>
      <w:r w:rsidRPr="004901C0">
        <w:rPr>
          <w:rFonts w:ascii="Times New Roman" w:hAnsi="Times New Roman" w:cs="Times New Roman"/>
          <w:sz w:val="20"/>
          <w:szCs w:val="20"/>
        </w:rPr>
        <w:t>:</w:t>
      </w:r>
    </w:p>
    <w:p w14:paraId="0CC06AA5"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rPr>
        <w:t>SLIDE LAYOUT:</w:t>
      </w:r>
      <w:r w:rsidRPr="004901C0">
        <w:rPr>
          <w:rFonts w:ascii="Times New Roman" w:hAnsi="Times New Roman" w:cs="Times New Roman"/>
          <w:sz w:val="20"/>
          <w:szCs w:val="20"/>
        </w:rPr>
        <w:tab/>
      </w:r>
    </w:p>
    <w:p w14:paraId="4CC7F03E" w14:textId="77777777" w:rsidR="004901C0" w:rsidRPr="004901C0" w:rsidRDefault="004901C0" w:rsidP="005C28B0">
      <w:pPr>
        <w:numPr>
          <w:ilvl w:val="0"/>
          <w:numId w:val="82"/>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On the format menu, click slide layout.</w:t>
      </w:r>
    </w:p>
    <w:p w14:paraId="2D584C1F" w14:textId="77777777" w:rsidR="004901C0" w:rsidRPr="004901C0" w:rsidRDefault="004901C0" w:rsidP="005C28B0">
      <w:pPr>
        <w:numPr>
          <w:ilvl w:val="0"/>
          <w:numId w:val="82"/>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On the slides tab in normal view, select the slides; you want to apply a layout too.</w:t>
      </w:r>
    </w:p>
    <w:p w14:paraId="2F6D13AF" w14:textId="77777777" w:rsidR="004901C0" w:rsidRPr="004901C0" w:rsidRDefault="004901C0" w:rsidP="005C28B0">
      <w:pPr>
        <w:numPr>
          <w:ilvl w:val="0"/>
          <w:numId w:val="82"/>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In the slide layout task pane, point to layout you and then click it.</w:t>
      </w:r>
    </w:p>
    <w:p w14:paraId="0698F2ED" w14:textId="77777777" w:rsidR="004901C0" w:rsidRPr="004901C0" w:rsidRDefault="004901C0" w:rsidP="005C28B0">
      <w:pPr>
        <w:numPr>
          <w:ilvl w:val="0"/>
          <w:numId w:val="82"/>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A new slide can also be inserted within the task pane. Point the layout you want the slide to have, click the arrow and then click the insert new slide.</w:t>
      </w:r>
    </w:p>
    <w:p w14:paraId="34AC131D"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rPr>
        <w:t>INSERT TEXT:</w:t>
      </w:r>
      <w:r w:rsidRPr="004901C0">
        <w:rPr>
          <w:rFonts w:ascii="Times New Roman" w:hAnsi="Times New Roman" w:cs="Times New Roman"/>
          <w:sz w:val="20"/>
          <w:szCs w:val="20"/>
        </w:rPr>
        <w:tab/>
      </w:r>
    </w:p>
    <w:p w14:paraId="48660F09" w14:textId="77777777" w:rsidR="004901C0" w:rsidRPr="004901C0" w:rsidRDefault="004901C0" w:rsidP="005C28B0">
      <w:pPr>
        <w:numPr>
          <w:ilvl w:val="0"/>
          <w:numId w:val="83"/>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Text can be added to layout.</w:t>
      </w:r>
    </w:p>
    <w:p w14:paraId="0E5B9B66" w14:textId="77777777" w:rsidR="004901C0" w:rsidRPr="004901C0" w:rsidRDefault="004901C0" w:rsidP="005C28B0">
      <w:pPr>
        <w:numPr>
          <w:ilvl w:val="0"/>
          <w:numId w:val="83"/>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Align text in the top, middle or bottom of a cell.</w:t>
      </w:r>
    </w:p>
    <w:p w14:paraId="6B654456" w14:textId="77777777" w:rsidR="004901C0" w:rsidRPr="004901C0" w:rsidRDefault="004901C0" w:rsidP="005C28B0">
      <w:pPr>
        <w:numPr>
          <w:ilvl w:val="0"/>
          <w:numId w:val="83"/>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Align text on the right or left, or in the center of a cell.</w:t>
      </w:r>
    </w:p>
    <w:p w14:paraId="26FB7E7F" w14:textId="77777777" w:rsidR="004901C0" w:rsidRPr="004901C0" w:rsidRDefault="004901C0" w:rsidP="005C28B0">
      <w:pPr>
        <w:numPr>
          <w:ilvl w:val="0"/>
          <w:numId w:val="83"/>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Change cell margins.</w:t>
      </w:r>
    </w:p>
    <w:p w14:paraId="19308D4E" w14:textId="77777777" w:rsidR="004901C0" w:rsidRPr="004901C0" w:rsidRDefault="004901C0" w:rsidP="005C28B0">
      <w:pPr>
        <w:numPr>
          <w:ilvl w:val="0"/>
          <w:numId w:val="83"/>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Insert a tab in a table.</w:t>
      </w:r>
    </w:p>
    <w:p w14:paraId="76A9A187" w14:textId="77777777" w:rsidR="004901C0" w:rsidRPr="004901C0" w:rsidRDefault="004901C0" w:rsidP="005C28B0">
      <w:pPr>
        <w:numPr>
          <w:ilvl w:val="0"/>
          <w:numId w:val="83"/>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To make the symbol command available, in normal view, place the insertion point on the outbox tab or in a text place holders on the slide.</w:t>
      </w:r>
    </w:p>
    <w:p w14:paraId="64A6C116" w14:textId="77777777" w:rsidR="004901C0" w:rsidRPr="004901C0" w:rsidRDefault="004901C0" w:rsidP="005C28B0">
      <w:pPr>
        <w:numPr>
          <w:ilvl w:val="0"/>
          <w:numId w:val="83"/>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On the insert menu, click symbol.</w:t>
      </w:r>
    </w:p>
    <w:p w14:paraId="6C4A4B5F" w14:textId="77777777" w:rsidR="004901C0" w:rsidRDefault="004901C0" w:rsidP="005C28B0">
      <w:pPr>
        <w:numPr>
          <w:ilvl w:val="0"/>
          <w:numId w:val="83"/>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To change fonts, click a name in the font box.</w:t>
      </w:r>
    </w:p>
    <w:p w14:paraId="793A684E" w14:textId="77777777" w:rsidR="008D5959" w:rsidRDefault="008D5959" w:rsidP="008D5959">
      <w:pPr>
        <w:spacing w:after="0" w:line="360" w:lineRule="auto"/>
        <w:rPr>
          <w:rFonts w:ascii="Times New Roman" w:hAnsi="Times New Roman" w:cs="Times New Roman"/>
          <w:sz w:val="20"/>
          <w:szCs w:val="20"/>
        </w:rPr>
      </w:pPr>
    </w:p>
    <w:p w14:paraId="50C06EA6" w14:textId="77777777" w:rsidR="008D5959" w:rsidRPr="004901C0" w:rsidRDefault="008D5959" w:rsidP="008D5959">
      <w:pPr>
        <w:spacing w:after="0" w:line="360" w:lineRule="auto"/>
        <w:rPr>
          <w:rFonts w:ascii="Times New Roman" w:hAnsi="Times New Roman" w:cs="Times New Roman"/>
          <w:sz w:val="20"/>
          <w:szCs w:val="20"/>
        </w:rPr>
      </w:pPr>
    </w:p>
    <w:p w14:paraId="0161A8F4"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rPr>
        <w:lastRenderedPageBreak/>
        <w:t>FORMATTING TEXT:</w:t>
      </w:r>
    </w:p>
    <w:p w14:paraId="1A9B5988" w14:textId="77777777" w:rsidR="004901C0" w:rsidRPr="004901C0" w:rsidRDefault="004901C0" w:rsidP="005C28B0">
      <w:pPr>
        <w:numPr>
          <w:ilvl w:val="0"/>
          <w:numId w:val="84"/>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Select the text you want to format as superscript or subscript.</w:t>
      </w:r>
    </w:p>
    <w:p w14:paraId="54C6756C" w14:textId="77777777" w:rsidR="004901C0" w:rsidRPr="004901C0" w:rsidRDefault="004901C0" w:rsidP="005C28B0">
      <w:pPr>
        <w:numPr>
          <w:ilvl w:val="0"/>
          <w:numId w:val="84"/>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On the format menu, click font.</w:t>
      </w:r>
    </w:p>
    <w:p w14:paraId="5C938C5B" w14:textId="77777777" w:rsidR="004901C0" w:rsidRPr="004901C0" w:rsidRDefault="004901C0" w:rsidP="005C28B0">
      <w:pPr>
        <w:numPr>
          <w:ilvl w:val="0"/>
          <w:numId w:val="84"/>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To show or hide text formatting, on the standard toolbar, click show formatting.</w:t>
      </w:r>
    </w:p>
    <w:p w14:paraId="237C7898"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rPr>
        <w:t>BULLETS AND NUMBERINGS:</w:t>
      </w:r>
    </w:p>
    <w:p w14:paraId="792B2A85" w14:textId="77777777" w:rsidR="004901C0" w:rsidRPr="004901C0" w:rsidRDefault="004901C0" w:rsidP="005C28B0">
      <w:pPr>
        <w:numPr>
          <w:ilvl w:val="0"/>
          <w:numId w:val="85"/>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Select the lines of text that you want to add bullets or numbering to.</w:t>
      </w:r>
    </w:p>
    <w:p w14:paraId="080B1F37" w14:textId="77777777" w:rsidR="004901C0" w:rsidRPr="004901C0" w:rsidRDefault="004901C0" w:rsidP="005C28B0">
      <w:pPr>
        <w:numPr>
          <w:ilvl w:val="0"/>
          <w:numId w:val="85"/>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Click bullets or numbering.</w:t>
      </w:r>
    </w:p>
    <w:p w14:paraId="2DB92DDD"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rPr>
        <w:t>AUTOSHAPES:</w:t>
      </w:r>
    </w:p>
    <w:p w14:paraId="3421498F" w14:textId="77777777" w:rsidR="004901C0" w:rsidRPr="004901C0" w:rsidRDefault="004901C0" w:rsidP="005C28B0">
      <w:pPr>
        <w:numPr>
          <w:ilvl w:val="0"/>
          <w:numId w:val="86"/>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Select the auto shape that has the text you want to position.</w:t>
      </w:r>
    </w:p>
    <w:p w14:paraId="7C0FB75B" w14:textId="77777777" w:rsidR="004901C0" w:rsidRPr="004901C0" w:rsidRDefault="004901C0" w:rsidP="005C28B0">
      <w:pPr>
        <w:numPr>
          <w:ilvl w:val="0"/>
          <w:numId w:val="86"/>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Double-click the selection rectangle of the auto shape or text box and then click the text box tab in the format dialog box.</w:t>
      </w:r>
    </w:p>
    <w:p w14:paraId="01FA180C" w14:textId="77777777" w:rsidR="004901C0" w:rsidRPr="004901C0" w:rsidRDefault="004901C0" w:rsidP="005C28B0">
      <w:pPr>
        <w:numPr>
          <w:ilvl w:val="0"/>
          <w:numId w:val="86"/>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in the text anchor point box, click the position you want the text to start in.</w:t>
      </w:r>
    </w:p>
    <w:p w14:paraId="72792CBE"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rPr>
        <w:t xml:space="preserve">        LINES AND ARROWS:</w:t>
      </w:r>
      <w:r w:rsidRPr="004901C0">
        <w:rPr>
          <w:rFonts w:ascii="Times New Roman" w:hAnsi="Times New Roman" w:cs="Times New Roman"/>
          <w:sz w:val="20"/>
          <w:szCs w:val="20"/>
        </w:rPr>
        <w:tab/>
      </w:r>
    </w:p>
    <w:p w14:paraId="2DB6718F" w14:textId="77777777" w:rsidR="004901C0" w:rsidRPr="004901C0" w:rsidRDefault="004901C0" w:rsidP="005C28B0">
      <w:pPr>
        <w:numPr>
          <w:ilvl w:val="0"/>
          <w:numId w:val="87"/>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In Microsoft power point, double click the chart.</w:t>
      </w:r>
    </w:p>
    <w:p w14:paraId="4B2F4128" w14:textId="77777777" w:rsidR="004901C0" w:rsidRPr="004901C0" w:rsidRDefault="004901C0" w:rsidP="005C28B0">
      <w:pPr>
        <w:numPr>
          <w:ilvl w:val="0"/>
          <w:numId w:val="87"/>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Double click the chart item you want to change.</w:t>
      </w:r>
    </w:p>
    <w:p w14:paraId="6EE37CEF" w14:textId="77777777" w:rsidR="004901C0" w:rsidRPr="004901C0" w:rsidRDefault="004901C0" w:rsidP="005C28B0">
      <w:pPr>
        <w:numPr>
          <w:ilvl w:val="0"/>
          <w:numId w:val="87"/>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On the patterns tab, do one or both of the following.</w:t>
      </w:r>
    </w:p>
    <w:p w14:paraId="283CE220" w14:textId="77777777" w:rsidR="004901C0" w:rsidRPr="004901C0" w:rsidRDefault="004901C0" w:rsidP="005C28B0">
      <w:pPr>
        <w:numPr>
          <w:ilvl w:val="0"/>
          <w:numId w:val="87"/>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 xml:space="preserve">To change the </w:t>
      </w:r>
      <w:proofErr w:type="spellStart"/>
      <w:r w:rsidRPr="004901C0">
        <w:rPr>
          <w:rFonts w:ascii="Times New Roman" w:hAnsi="Times New Roman" w:cs="Times New Roman"/>
          <w:sz w:val="20"/>
          <w:szCs w:val="20"/>
        </w:rPr>
        <w:t>colours</w:t>
      </w:r>
      <w:proofErr w:type="spellEnd"/>
      <w:r w:rsidRPr="004901C0">
        <w:rPr>
          <w:rFonts w:ascii="Times New Roman" w:hAnsi="Times New Roman" w:cs="Times New Roman"/>
          <w:sz w:val="20"/>
          <w:szCs w:val="20"/>
        </w:rPr>
        <w:t>, patterns or lines, select the options you want.</w:t>
      </w:r>
    </w:p>
    <w:p w14:paraId="42BB9E7F" w14:textId="77777777" w:rsidR="004901C0" w:rsidRPr="004901C0" w:rsidRDefault="004901C0" w:rsidP="005C28B0">
      <w:pPr>
        <w:numPr>
          <w:ilvl w:val="0"/>
          <w:numId w:val="87"/>
        </w:numPr>
        <w:spacing w:after="0" w:line="360" w:lineRule="auto"/>
        <w:rPr>
          <w:rFonts w:ascii="Times New Roman" w:hAnsi="Times New Roman" w:cs="Times New Roman"/>
          <w:sz w:val="20"/>
          <w:szCs w:val="20"/>
        </w:rPr>
      </w:pPr>
      <w:r w:rsidRPr="004901C0">
        <w:rPr>
          <w:rFonts w:ascii="Times New Roman" w:hAnsi="Times New Roman" w:cs="Times New Roman"/>
          <w:sz w:val="20"/>
          <w:szCs w:val="20"/>
        </w:rPr>
        <w:t xml:space="preserve">To specify a fill effect, click fill </w:t>
      </w:r>
      <w:proofErr w:type="spellStart"/>
      <w:r w:rsidRPr="004901C0">
        <w:rPr>
          <w:rFonts w:ascii="Times New Roman" w:hAnsi="Times New Roman" w:cs="Times New Roman"/>
          <w:sz w:val="20"/>
          <w:szCs w:val="20"/>
        </w:rPr>
        <w:t>efeect</w:t>
      </w:r>
      <w:proofErr w:type="spellEnd"/>
      <w:r w:rsidRPr="004901C0">
        <w:rPr>
          <w:rFonts w:ascii="Times New Roman" w:hAnsi="Times New Roman" w:cs="Times New Roman"/>
          <w:sz w:val="20"/>
          <w:szCs w:val="20"/>
        </w:rPr>
        <w:t xml:space="preserve"> and then select the options you want on the gradient, text patterns or picture tabs.</w:t>
      </w:r>
    </w:p>
    <w:p w14:paraId="32BC42CF"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rPr>
        <w:t>To return to the slide, click outside the about.</w:t>
      </w:r>
    </w:p>
    <w:p w14:paraId="7B5BBC6A" w14:textId="77777777" w:rsidR="004901C0" w:rsidRPr="004901C0" w:rsidRDefault="004901C0" w:rsidP="004901C0">
      <w:pPr>
        <w:spacing w:line="360" w:lineRule="auto"/>
        <w:rPr>
          <w:rFonts w:ascii="Times New Roman" w:hAnsi="Times New Roman" w:cs="Times New Roman"/>
          <w:sz w:val="20"/>
          <w:szCs w:val="20"/>
        </w:rPr>
      </w:pPr>
      <w:r w:rsidRPr="004901C0">
        <w:rPr>
          <w:rFonts w:ascii="Times New Roman" w:hAnsi="Times New Roman" w:cs="Times New Roman"/>
          <w:sz w:val="20"/>
          <w:szCs w:val="20"/>
          <w:u w:val="single"/>
        </w:rPr>
        <w:t>PROCEDURE</w:t>
      </w:r>
      <w:r w:rsidRPr="004901C0">
        <w:rPr>
          <w:rFonts w:ascii="Times New Roman" w:hAnsi="Times New Roman" w:cs="Times New Roman"/>
          <w:sz w:val="20"/>
          <w:szCs w:val="20"/>
        </w:rPr>
        <w:t>:</w:t>
      </w:r>
    </w:p>
    <w:p w14:paraId="095817B6" w14:textId="77777777" w:rsidR="004901C0" w:rsidRPr="004901C0" w:rsidRDefault="004901C0" w:rsidP="004901C0">
      <w:pPr>
        <w:spacing w:line="360" w:lineRule="auto"/>
        <w:jc w:val="both"/>
        <w:rPr>
          <w:rFonts w:ascii="Times New Roman" w:hAnsi="Times New Roman" w:cs="Times New Roman"/>
          <w:sz w:val="20"/>
          <w:szCs w:val="20"/>
        </w:rPr>
      </w:pPr>
      <w:r w:rsidRPr="004901C0">
        <w:rPr>
          <w:rFonts w:ascii="Times New Roman" w:hAnsi="Times New Roman" w:cs="Times New Roman"/>
          <w:sz w:val="20"/>
          <w:szCs w:val="20"/>
        </w:rPr>
        <w:tab/>
        <w:t>First click on start button at the button of the screen on status bar. Click on programs and then Microsoft PowerPoint. Go to file and new. Then you find different pattern of slides on right side of your screen. Then select which is completely empty. Then enter the contents in the first slide as per given information, name in the second slide, Address in the third slide, Hobbies in the fourth slide and friends in the fifth slide. Except first slide, all the second, third, fourth, fifth slides should be inserted. When you select pattern of slide from a new slide, on slide which you selected you will find an arrow towards its right side, click that arrow and then again click insert slide. Then save it. Then adjust the layout. Then format the text then give bullets or numbering to the text if required. Go to auto shapes. Select more auto shapes and insert wherever required. Then again go to insert option and select new slides. And select chart and a chart with datasheet appear. Give the name, roll no, marks in three subjects and calculate the total. Then save the file</w:t>
      </w:r>
    </w:p>
    <w:p w14:paraId="1392557F" w14:textId="77777777" w:rsidR="004901C0" w:rsidRDefault="004901C0" w:rsidP="004901C0">
      <w:pPr>
        <w:spacing w:line="360" w:lineRule="auto"/>
        <w:rPr>
          <w:rFonts w:ascii="Times New Roman" w:hAnsi="Times New Roman" w:cs="Times New Roman"/>
          <w:sz w:val="20"/>
          <w:szCs w:val="20"/>
        </w:rPr>
      </w:pPr>
    </w:p>
    <w:p w14:paraId="6FE69B56" w14:textId="77777777" w:rsidR="008D5959" w:rsidRPr="004901C0" w:rsidRDefault="008D5959" w:rsidP="004901C0">
      <w:pPr>
        <w:spacing w:line="360" w:lineRule="auto"/>
        <w:rPr>
          <w:rFonts w:ascii="Times New Roman" w:hAnsi="Times New Roman" w:cs="Times New Roman"/>
          <w:sz w:val="20"/>
          <w:szCs w:val="20"/>
        </w:rPr>
      </w:pPr>
    </w:p>
    <w:p w14:paraId="7CE226E7" w14:textId="77777777" w:rsidR="004901C0" w:rsidRPr="00F66FA9" w:rsidRDefault="004901C0" w:rsidP="005C28B0">
      <w:pPr>
        <w:numPr>
          <w:ilvl w:val="0"/>
          <w:numId w:val="89"/>
        </w:numPr>
        <w:spacing w:after="0" w:line="240" w:lineRule="auto"/>
        <w:jc w:val="center"/>
        <w:rPr>
          <w:rFonts w:ascii="Times New Roman" w:hAnsi="Times New Roman" w:cs="Times New Roman"/>
          <w:b/>
          <w:color w:val="C00000"/>
          <w:sz w:val="28"/>
          <w:szCs w:val="28"/>
        </w:rPr>
      </w:pPr>
      <w:bookmarkStart w:id="19" w:name="window"/>
      <w:bookmarkEnd w:id="19"/>
      <w:r w:rsidRPr="00F66FA9">
        <w:rPr>
          <w:rFonts w:ascii="Times New Roman" w:hAnsi="Times New Roman" w:cs="Times New Roman"/>
          <w:b/>
          <w:color w:val="C00000"/>
          <w:sz w:val="28"/>
          <w:szCs w:val="28"/>
        </w:rPr>
        <w:lastRenderedPageBreak/>
        <w:t>Introduction to MS – EXCEL</w:t>
      </w:r>
    </w:p>
    <w:p w14:paraId="0AFB6515" w14:textId="77777777" w:rsidR="004901C0" w:rsidRPr="004901C0" w:rsidRDefault="004901C0" w:rsidP="004901C0">
      <w:pPr>
        <w:pStyle w:val="Heading1"/>
        <w:jc w:val="both"/>
        <w:rPr>
          <w:rFonts w:ascii="Times New Roman" w:hAnsi="Times New Roman" w:cs="Times New Roman"/>
          <w:sz w:val="20"/>
          <w:szCs w:val="20"/>
        </w:rPr>
      </w:pPr>
      <w:bookmarkStart w:id="20" w:name="_Toc115319004"/>
      <w:r w:rsidRPr="004901C0">
        <w:rPr>
          <w:rFonts w:ascii="Times New Roman" w:hAnsi="Times New Roman" w:cs="Times New Roman"/>
          <w:sz w:val="20"/>
          <w:szCs w:val="20"/>
        </w:rPr>
        <w:t>Introduction:</w:t>
      </w:r>
      <w:bookmarkEnd w:id="20"/>
    </w:p>
    <w:p w14:paraId="69617F2A" w14:textId="77777777" w:rsidR="004901C0" w:rsidRPr="004901C0" w:rsidRDefault="004901C0" w:rsidP="004901C0">
      <w:pPr>
        <w:jc w:val="both"/>
        <w:rPr>
          <w:rFonts w:ascii="Times New Roman" w:hAnsi="Times New Roman" w:cs="Times New Roman"/>
          <w:sz w:val="20"/>
          <w:szCs w:val="20"/>
        </w:rPr>
      </w:pPr>
    </w:p>
    <w:p w14:paraId="5C58525C" w14:textId="77777777" w:rsidR="004901C0" w:rsidRPr="004901C0" w:rsidRDefault="004901C0" w:rsidP="004901C0">
      <w:pPr>
        <w:spacing w:line="360" w:lineRule="auto"/>
        <w:jc w:val="both"/>
        <w:rPr>
          <w:rFonts w:ascii="Times New Roman" w:hAnsi="Times New Roman" w:cs="Times New Roman"/>
          <w:sz w:val="20"/>
          <w:szCs w:val="20"/>
        </w:rPr>
      </w:pPr>
      <w:r w:rsidRPr="004901C0">
        <w:rPr>
          <w:rFonts w:ascii="Times New Roman" w:hAnsi="Times New Roman" w:cs="Times New Roman"/>
          <w:sz w:val="20"/>
          <w:szCs w:val="20"/>
        </w:rPr>
        <w:t xml:space="preserve"> Microsoft Excel is one of the most widely used Spreadsheet applications for performing financial, statistical and computational analysis for the purpose of business and administration. </w:t>
      </w:r>
    </w:p>
    <w:p w14:paraId="435C8709" w14:textId="77777777" w:rsidR="004901C0" w:rsidRPr="004901C0" w:rsidRDefault="004901C0" w:rsidP="004901C0">
      <w:pPr>
        <w:pStyle w:val="BodyText3"/>
        <w:spacing w:line="360" w:lineRule="auto"/>
        <w:jc w:val="both"/>
        <w:rPr>
          <w:sz w:val="20"/>
          <w:szCs w:val="20"/>
        </w:rPr>
      </w:pPr>
      <w:r w:rsidRPr="004901C0">
        <w:rPr>
          <w:sz w:val="20"/>
          <w:szCs w:val="20"/>
        </w:rPr>
        <w:t> </w:t>
      </w:r>
      <w:r w:rsidRPr="004901C0">
        <w:rPr>
          <w:bCs/>
          <w:sz w:val="20"/>
          <w:szCs w:val="20"/>
        </w:rPr>
        <w:t>Microsoft Excel</w:t>
      </w:r>
      <w:r w:rsidRPr="004901C0">
        <w:rPr>
          <w:sz w:val="20"/>
          <w:szCs w:val="20"/>
        </w:rPr>
        <w:t xml:space="preserve"> is a </w:t>
      </w:r>
      <w:r w:rsidRPr="004901C0">
        <w:rPr>
          <w:b/>
          <w:sz w:val="20"/>
          <w:szCs w:val="20"/>
        </w:rPr>
        <w:t>spreadsheet</w:t>
      </w:r>
      <w:r w:rsidRPr="004901C0">
        <w:rPr>
          <w:sz w:val="20"/>
          <w:szCs w:val="20"/>
        </w:rPr>
        <w:t xml:space="preserve"> program. It features an intuitive interface, calculation and graphing tools. These tools could be used for business financial analysis and other administrative tasks. These features have made Excel one of the most popular microcomputer applications to date. </w:t>
      </w:r>
    </w:p>
    <w:p w14:paraId="4FB54886" w14:textId="77777777" w:rsidR="004901C0" w:rsidRPr="008D5959" w:rsidRDefault="004901C0" w:rsidP="008D5959">
      <w:pPr>
        <w:spacing w:line="360" w:lineRule="auto"/>
        <w:jc w:val="both"/>
        <w:rPr>
          <w:rFonts w:ascii="Times New Roman" w:hAnsi="Times New Roman" w:cs="Times New Roman"/>
          <w:sz w:val="20"/>
          <w:szCs w:val="20"/>
        </w:rPr>
      </w:pPr>
      <w:r w:rsidRPr="004901C0">
        <w:rPr>
          <w:rFonts w:ascii="Times New Roman" w:hAnsi="Times New Roman" w:cs="Times New Roman"/>
          <w:sz w:val="20"/>
          <w:szCs w:val="20"/>
        </w:rPr>
        <w:t xml:space="preserve">The tool is so flexible enough to get integrated with other applications for providing the best output. For instance, it can be integrated to web servers and the </w:t>
      </w:r>
      <w:proofErr w:type="gramStart"/>
      <w:r w:rsidRPr="004901C0">
        <w:rPr>
          <w:rFonts w:ascii="Times New Roman" w:hAnsi="Times New Roman" w:cs="Times New Roman"/>
          <w:sz w:val="20"/>
          <w:szCs w:val="20"/>
        </w:rPr>
        <w:t>students</w:t>
      </w:r>
      <w:proofErr w:type="gramEnd"/>
      <w:r w:rsidRPr="004901C0">
        <w:rPr>
          <w:rFonts w:ascii="Times New Roman" w:hAnsi="Times New Roman" w:cs="Times New Roman"/>
          <w:sz w:val="20"/>
          <w:szCs w:val="20"/>
        </w:rPr>
        <w:t xml:space="preserve"> marks, percentile etc. calculated can be generated onto the web. </w:t>
      </w:r>
      <w:proofErr w:type="gramStart"/>
      <w:r w:rsidRPr="004901C0">
        <w:rPr>
          <w:rFonts w:ascii="Times New Roman" w:hAnsi="Times New Roman" w:cs="Times New Roman"/>
          <w:sz w:val="20"/>
          <w:szCs w:val="20"/>
        </w:rPr>
        <w:t>Similarly</w:t>
      </w:r>
      <w:proofErr w:type="gramEnd"/>
      <w:r w:rsidRPr="004901C0">
        <w:rPr>
          <w:rFonts w:ascii="Times New Roman" w:hAnsi="Times New Roman" w:cs="Times New Roman"/>
          <w:sz w:val="20"/>
          <w:szCs w:val="20"/>
        </w:rPr>
        <w:t xml:space="preserve"> it can be integrated with the other Office Applications for providing Charts, Statistics etc. It can also be used as a backend database for any applications involving high-end calculation of the data that is stored.</w:t>
      </w:r>
    </w:p>
    <w:p w14:paraId="78AC17DD" w14:textId="77777777" w:rsidR="004901C0" w:rsidRPr="004901C0" w:rsidRDefault="004901C0" w:rsidP="004901C0">
      <w:pPr>
        <w:pStyle w:val="BodyText3"/>
        <w:jc w:val="both"/>
        <w:rPr>
          <w:b/>
          <w:sz w:val="20"/>
          <w:szCs w:val="20"/>
        </w:rPr>
      </w:pPr>
      <w:r w:rsidRPr="004901C0">
        <w:rPr>
          <w:b/>
          <w:sz w:val="20"/>
          <w:szCs w:val="20"/>
        </w:rPr>
        <w:t>Examples of a spreadsheet:</w:t>
      </w:r>
    </w:p>
    <w:p w14:paraId="7D1C7BA8" w14:textId="77777777" w:rsidR="004901C0" w:rsidRPr="004901C0" w:rsidRDefault="004901C0" w:rsidP="004901C0">
      <w:pPr>
        <w:pStyle w:val="BodyText3"/>
        <w:jc w:val="both"/>
        <w:rPr>
          <w:sz w:val="20"/>
          <w:szCs w:val="20"/>
        </w:rPr>
      </w:pPr>
      <w:r w:rsidRPr="004901C0">
        <w:rPr>
          <w:sz w:val="20"/>
          <w:szCs w:val="20"/>
        </w:rPr>
        <w:t>1. A college report card</w:t>
      </w:r>
    </w:p>
    <w:p w14:paraId="48C0DE55" w14:textId="77777777" w:rsidR="004901C0" w:rsidRPr="004901C0" w:rsidRDefault="004901C0" w:rsidP="004901C0">
      <w:pPr>
        <w:pStyle w:val="BodyText3"/>
        <w:jc w:val="both"/>
        <w:rPr>
          <w:sz w:val="20"/>
          <w:szCs w:val="20"/>
        </w:rPr>
      </w:pPr>
      <w:r w:rsidRPr="004901C0">
        <w:rPr>
          <w:sz w:val="20"/>
          <w:szCs w:val="20"/>
        </w:rPr>
        <w:t>2. A bank statement</w:t>
      </w:r>
    </w:p>
    <w:p w14:paraId="2A1E37ED" w14:textId="77777777" w:rsidR="004901C0" w:rsidRPr="004901C0" w:rsidRDefault="004901C0" w:rsidP="004901C0">
      <w:pPr>
        <w:pStyle w:val="BodyText3"/>
        <w:jc w:val="both"/>
        <w:rPr>
          <w:sz w:val="20"/>
          <w:szCs w:val="20"/>
        </w:rPr>
      </w:pPr>
      <w:r w:rsidRPr="004901C0">
        <w:rPr>
          <w:sz w:val="20"/>
          <w:szCs w:val="20"/>
        </w:rPr>
        <w:t>3. A payroll sheet.</w:t>
      </w:r>
    </w:p>
    <w:p w14:paraId="645438CA" w14:textId="77777777" w:rsidR="004901C0" w:rsidRPr="004901C0" w:rsidRDefault="004901C0" w:rsidP="004901C0">
      <w:pPr>
        <w:pStyle w:val="BodyText3"/>
        <w:jc w:val="both"/>
        <w:rPr>
          <w:b/>
          <w:sz w:val="20"/>
          <w:szCs w:val="20"/>
        </w:rPr>
      </w:pPr>
      <w:r w:rsidRPr="004901C0">
        <w:rPr>
          <w:b/>
          <w:sz w:val="20"/>
          <w:szCs w:val="20"/>
        </w:rPr>
        <w:t>Advantages of spread sheet:</w:t>
      </w:r>
    </w:p>
    <w:p w14:paraId="0E139858" w14:textId="77777777" w:rsidR="004901C0" w:rsidRPr="004901C0" w:rsidRDefault="004901C0" w:rsidP="004901C0">
      <w:pPr>
        <w:pStyle w:val="BodyText3"/>
        <w:jc w:val="both"/>
        <w:rPr>
          <w:sz w:val="20"/>
          <w:szCs w:val="20"/>
        </w:rPr>
      </w:pPr>
      <w:r w:rsidRPr="004901C0">
        <w:rPr>
          <w:sz w:val="20"/>
          <w:szCs w:val="20"/>
        </w:rPr>
        <w:t>1. Large spreadsheets can be stored effortlessly on the computer.</w:t>
      </w:r>
    </w:p>
    <w:p w14:paraId="20C81E38" w14:textId="77777777" w:rsidR="004901C0" w:rsidRPr="004901C0" w:rsidRDefault="004901C0" w:rsidP="004901C0">
      <w:pPr>
        <w:pStyle w:val="BodyText3"/>
        <w:jc w:val="both"/>
        <w:rPr>
          <w:sz w:val="20"/>
          <w:szCs w:val="20"/>
        </w:rPr>
      </w:pPr>
      <w:r w:rsidRPr="004901C0">
        <w:rPr>
          <w:sz w:val="20"/>
          <w:szCs w:val="20"/>
        </w:rPr>
        <w:t>2. Entering data is faster and easier.</w:t>
      </w:r>
    </w:p>
    <w:p w14:paraId="383C114D" w14:textId="77777777" w:rsidR="004901C0" w:rsidRPr="004901C0" w:rsidRDefault="004901C0" w:rsidP="004901C0">
      <w:pPr>
        <w:pStyle w:val="BodyText3"/>
        <w:jc w:val="both"/>
        <w:rPr>
          <w:sz w:val="20"/>
          <w:szCs w:val="20"/>
        </w:rPr>
      </w:pPr>
      <w:r w:rsidRPr="004901C0">
        <w:rPr>
          <w:sz w:val="20"/>
          <w:szCs w:val="20"/>
        </w:rPr>
        <w:t>3. Making changes is simpler.</w:t>
      </w:r>
    </w:p>
    <w:p w14:paraId="73709155" w14:textId="77777777" w:rsidR="004901C0" w:rsidRPr="004901C0" w:rsidRDefault="004901C0" w:rsidP="004901C0">
      <w:pPr>
        <w:pStyle w:val="BodyText3"/>
        <w:jc w:val="both"/>
        <w:rPr>
          <w:sz w:val="20"/>
          <w:szCs w:val="20"/>
        </w:rPr>
      </w:pPr>
      <w:r w:rsidRPr="004901C0">
        <w:rPr>
          <w:sz w:val="20"/>
          <w:szCs w:val="20"/>
        </w:rPr>
        <w:t>4. Extracting meaningful information is easy.</w:t>
      </w:r>
    </w:p>
    <w:p w14:paraId="40846C54" w14:textId="77777777" w:rsidR="004901C0" w:rsidRPr="004901C0" w:rsidRDefault="004901C0" w:rsidP="004901C0">
      <w:pPr>
        <w:pStyle w:val="BodyText3"/>
        <w:jc w:val="both"/>
        <w:rPr>
          <w:sz w:val="20"/>
          <w:szCs w:val="20"/>
        </w:rPr>
      </w:pPr>
      <w:r w:rsidRPr="004901C0">
        <w:rPr>
          <w:sz w:val="20"/>
          <w:szCs w:val="20"/>
        </w:rPr>
        <w:t>5. Calculations on the spread sheet are almost error free i.e. if the data entered is correct, then the results are definitely correct.</w:t>
      </w:r>
    </w:p>
    <w:p w14:paraId="333CB57F" w14:textId="77777777" w:rsidR="004901C0" w:rsidRPr="008D5959" w:rsidRDefault="004901C0" w:rsidP="008D5959">
      <w:pPr>
        <w:pStyle w:val="BodyText3"/>
        <w:jc w:val="both"/>
        <w:rPr>
          <w:sz w:val="20"/>
          <w:szCs w:val="20"/>
        </w:rPr>
      </w:pPr>
      <w:r w:rsidRPr="004901C0">
        <w:rPr>
          <w:sz w:val="20"/>
          <w:szCs w:val="20"/>
        </w:rPr>
        <w:t>6. The very soul of spread sheets-AUTOMATIC RECALCULATION.</w:t>
      </w:r>
      <w:bookmarkStart w:id="21" w:name="StartingExcel"/>
    </w:p>
    <w:p w14:paraId="3B0BA0F4" w14:textId="77777777" w:rsidR="004901C0" w:rsidRPr="008D5959" w:rsidRDefault="004901C0" w:rsidP="004901C0">
      <w:pPr>
        <w:jc w:val="both"/>
        <w:rPr>
          <w:rFonts w:ascii="Times New Roman" w:hAnsi="Times New Roman" w:cs="Times New Roman"/>
          <w:b/>
          <w:bCs/>
          <w:iCs/>
          <w:color w:val="000000"/>
          <w:sz w:val="20"/>
          <w:szCs w:val="20"/>
          <w:u w:val="single"/>
        </w:rPr>
      </w:pPr>
      <w:r w:rsidRPr="004901C0">
        <w:rPr>
          <w:rFonts w:ascii="Times New Roman" w:hAnsi="Times New Roman" w:cs="Times New Roman"/>
          <w:b/>
          <w:bCs/>
          <w:iCs/>
          <w:color w:val="000000"/>
          <w:sz w:val="20"/>
          <w:szCs w:val="20"/>
          <w:u w:val="single"/>
        </w:rPr>
        <w:t xml:space="preserve">Starting Microsoft Excel </w:t>
      </w:r>
    </w:p>
    <w:p w14:paraId="482A85FC" w14:textId="77777777" w:rsidR="004901C0" w:rsidRPr="004901C0" w:rsidRDefault="004901C0" w:rsidP="005C28B0">
      <w:pPr>
        <w:numPr>
          <w:ilvl w:val="0"/>
          <w:numId w:val="88"/>
        </w:numPr>
        <w:spacing w:before="100" w:beforeAutospacing="1" w:after="100" w:afterAutospacing="1" w:line="240" w:lineRule="auto"/>
        <w:jc w:val="both"/>
        <w:rPr>
          <w:rFonts w:ascii="Times New Roman" w:hAnsi="Times New Roman" w:cs="Times New Roman"/>
          <w:sz w:val="20"/>
          <w:szCs w:val="20"/>
        </w:rPr>
      </w:pPr>
      <w:r w:rsidRPr="004901C0">
        <w:rPr>
          <w:rFonts w:ascii="Times New Roman" w:hAnsi="Times New Roman" w:cs="Times New Roman"/>
          <w:sz w:val="20"/>
          <w:szCs w:val="20"/>
          <w:u w:val="single"/>
        </w:rPr>
        <w:t>Two Ways</w:t>
      </w:r>
      <w:r w:rsidRPr="004901C0">
        <w:rPr>
          <w:rFonts w:ascii="Times New Roman" w:hAnsi="Times New Roman" w:cs="Times New Roman"/>
          <w:sz w:val="20"/>
          <w:szCs w:val="20"/>
        </w:rPr>
        <w:t xml:space="preserve"> </w:t>
      </w:r>
    </w:p>
    <w:p w14:paraId="2262EA1E" w14:textId="77777777" w:rsidR="004901C0" w:rsidRPr="004901C0" w:rsidRDefault="004901C0" w:rsidP="005C28B0">
      <w:pPr>
        <w:numPr>
          <w:ilvl w:val="1"/>
          <w:numId w:val="88"/>
        </w:numPr>
        <w:spacing w:before="100" w:beforeAutospacing="1" w:after="100" w:afterAutospacing="1" w:line="240" w:lineRule="auto"/>
        <w:rPr>
          <w:rFonts w:ascii="Times New Roman" w:hAnsi="Times New Roman" w:cs="Times New Roman"/>
          <w:sz w:val="20"/>
          <w:szCs w:val="20"/>
        </w:rPr>
      </w:pPr>
      <w:r w:rsidRPr="004901C0">
        <w:rPr>
          <w:rFonts w:ascii="Times New Roman" w:hAnsi="Times New Roman" w:cs="Times New Roman"/>
          <w:sz w:val="20"/>
          <w:szCs w:val="20"/>
        </w:rPr>
        <w:t xml:space="preserve">Double click on the Microsoft Excel icon on the desktop. </w:t>
      </w:r>
      <w:r w:rsidRPr="004901C0">
        <w:rPr>
          <w:rFonts w:ascii="Times New Roman" w:hAnsi="Times New Roman" w:cs="Times New Roman"/>
          <w:sz w:val="20"/>
          <w:szCs w:val="20"/>
        </w:rPr>
        <w:br/>
      </w:r>
      <w:r w:rsidRPr="004901C0">
        <w:rPr>
          <w:rFonts w:ascii="Times New Roman" w:hAnsi="Times New Roman" w:cs="Times New Roman"/>
          <w:noProof/>
          <w:sz w:val="20"/>
          <w:szCs w:val="20"/>
        </w:rPr>
        <w:drawing>
          <wp:inline distT="0" distB="0" distL="0" distR="0" wp14:anchorId="2EF6F07C" wp14:editId="527489D5">
            <wp:extent cx="568325" cy="668655"/>
            <wp:effectExtent l="19050" t="0" r="3175" b="0"/>
            <wp:docPr id="169" name="Picture 88" descr="Excel Icon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Excel Icon On Desktop"/>
                    <pic:cNvPicPr>
                      <a:picLocks noChangeAspect="1" noChangeArrowheads="1"/>
                    </pic:cNvPicPr>
                  </pic:nvPicPr>
                  <pic:blipFill>
                    <a:blip r:embed="rId126"/>
                    <a:srcRect/>
                    <a:stretch>
                      <a:fillRect/>
                    </a:stretch>
                  </pic:blipFill>
                  <pic:spPr bwMode="auto">
                    <a:xfrm>
                      <a:off x="0" y="0"/>
                      <a:ext cx="568325" cy="668655"/>
                    </a:xfrm>
                    <a:prstGeom prst="rect">
                      <a:avLst/>
                    </a:prstGeom>
                    <a:noFill/>
                    <a:ln w="9525">
                      <a:noFill/>
                      <a:miter lim="800000"/>
                      <a:headEnd/>
                      <a:tailEnd/>
                    </a:ln>
                  </pic:spPr>
                </pic:pic>
              </a:graphicData>
            </a:graphic>
          </wp:inline>
        </w:drawing>
      </w:r>
    </w:p>
    <w:p w14:paraId="47BC4502" w14:textId="77777777" w:rsidR="004901C0" w:rsidRPr="004901C0" w:rsidRDefault="004901C0" w:rsidP="004901C0">
      <w:pPr>
        <w:spacing w:before="100" w:beforeAutospacing="1" w:after="100" w:afterAutospacing="1"/>
        <w:ind w:left="1080"/>
        <w:jc w:val="both"/>
        <w:rPr>
          <w:rFonts w:ascii="Times New Roman" w:hAnsi="Times New Roman" w:cs="Times New Roman"/>
          <w:sz w:val="20"/>
          <w:szCs w:val="20"/>
        </w:rPr>
      </w:pPr>
    </w:p>
    <w:p w14:paraId="1CB03BD7" w14:textId="77777777" w:rsidR="004901C0" w:rsidRPr="004901C0" w:rsidRDefault="004901C0" w:rsidP="005C28B0">
      <w:pPr>
        <w:numPr>
          <w:ilvl w:val="1"/>
          <w:numId w:val="88"/>
        </w:numPr>
        <w:spacing w:before="100" w:beforeAutospacing="1" w:after="100" w:afterAutospacing="1" w:line="240" w:lineRule="auto"/>
        <w:rPr>
          <w:rFonts w:ascii="Times New Roman" w:hAnsi="Times New Roman" w:cs="Times New Roman"/>
          <w:sz w:val="20"/>
          <w:szCs w:val="20"/>
        </w:rPr>
      </w:pPr>
      <w:r w:rsidRPr="004901C0">
        <w:rPr>
          <w:rFonts w:ascii="Times New Roman" w:hAnsi="Times New Roman" w:cs="Times New Roman"/>
          <w:sz w:val="20"/>
          <w:szCs w:val="20"/>
        </w:rPr>
        <w:lastRenderedPageBreak/>
        <w:t xml:space="preserve">Click on Start --&gt; Programs --&gt; Microsoft Excel </w:t>
      </w:r>
      <w:r w:rsidRPr="004901C0">
        <w:rPr>
          <w:rFonts w:ascii="Times New Roman" w:hAnsi="Times New Roman" w:cs="Times New Roman"/>
          <w:sz w:val="20"/>
          <w:szCs w:val="20"/>
        </w:rPr>
        <w:br/>
      </w:r>
      <w:r w:rsidRPr="004901C0">
        <w:rPr>
          <w:rFonts w:ascii="Times New Roman" w:hAnsi="Times New Roman" w:cs="Times New Roman"/>
          <w:noProof/>
          <w:sz w:val="20"/>
          <w:szCs w:val="20"/>
        </w:rPr>
        <w:drawing>
          <wp:inline distT="0" distB="0" distL="0" distR="0" wp14:anchorId="5BD8807A" wp14:editId="1BC5A8D5">
            <wp:extent cx="4080510" cy="2581910"/>
            <wp:effectExtent l="19050" t="0" r="0" b="0"/>
            <wp:docPr id="168" name="Picture 89" descr="Excel from Star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Excel from Start Menu"/>
                    <pic:cNvPicPr>
                      <a:picLocks noChangeAspect="1" noChangeArrowheads="1"/>
                    </pic:cNvPicPr>
                  </pic:nvPicPr>
                  <pic:blipFill>
                    <a:blip r:embed="rId127"/>
                    <a:srcRect/>
                    <a:stretch>
                      <a:fillRect/>
                    </a:stretch>
                  </pic:blipFill>
                  <pic:spPr bwMode="auto">
                    <a:xfrm>
                      <a:off x="0" y="0"/>
                      <a:ext cx="4080510" cy="2581910"/>
                    </a:xfrm>
                    <a:prstGeom prst="rect">
                      <a:avLst/>
                    </a:prstGeom>
                    <a:noFill/>
                    <a:ln w="9525">
                      <a:noFill/>
                      <a:miter lim="800000"/>
                      <a:headEnd/>
                      <a:tailEnd/>
                    </a:ln>
                  </pic:spPr>
                </pic:pic>
              </a:graphicData>
            </a:graphic>
          </wp:inline>
        </w:drawing>
      </w:r>
      <w:bookmarkEnd w:id="21"/>
    </w:p>
    <w:p w14:paraId="2FF45FFA" w14:textId="77777777" w:rsidR="004901C0" w:rsidRPr="004901C0" w:rsidRDefault="004901C0" w:rsidP="004901C0">
      <w:pPr>
        <w:pStyle w:val="BodyText3"/>
        <w:jc w:val="both"/>
        <w:rPr>
          <w:b/>
          <w:sz w:val="20"/>
          <w:szCs w:val="20"/>
          <w:u w:val="single"/>
        </w:rPr>
      </w:pPr>
    </w:p>
    <w:p w14:paraId="4D12CE7D" w14:textId="77777777" w:rsidR="004901C0" w:rsidRPr="004901C0" w:rsidRDefault="004901C0" w:rsidP="004901C0">
      <w:pPr>
        <w:pStyle w:val="BodyText3"/>
        <w:jc w:val="both"/>
        <w:rPr>
          <w:b/>
          <w:sz w:val="20"/>
          <w:szCs w:val="20"/>
          <w:u w:val="single"/>
        </w:rPr>
      </w:pPr>
      <w:r w:rsidRPr="004901C0">
        <w:rPr>
          <w:b/>
          <w:sz w:val="20"/>
          <w:szCs w:val="20"/>
          <w:u w:val="single"/>
        </w:rPr>
        <w:t>Spread Sheet Basics:</w:t>
      </w:r>
    </w:p>
    <w:p w14:paraId="658874FD" w14:textId="77777777" w:rsidR="004901C0" w:rsidRDefault="004901C0" w:rsidP="008D5959">
      <w:pPr>
        <w:pStyle w:val="NormalWeb"/>
        <w:spacing w:line="360" w:lineRule="auto"/>
        <w:jc w:val="both"/>
        <w:rPr>
          <w:sz w:val="20"/>
          <w:szCs w:val="20"/>
        </w:rPr>
      </w:pPr>
      <w:r w:rsidRPr="004901C0">
        <w:rPr>
          <w:sz w:val="20"/>
          <w:szCs w:val="20"/>
        </w:rPr>
        <w:t xml:space="preserve">Excel allows you to create spreadsheets much like paper ledgers that can perform automatic calculations. Each Excel file is a </w:t>
      </w:r>
      <w:r w:rsidRPr="004901C0">
        <w:rPr>
          <w:b/>
          <w:bCs/>
          <w:sz w:val="20"/>
          <w:szCs w:val="20"/>
        </w:rPr>
        <w:t>workbook</w:t>
      </w:r>
      <w:r w:rsidRPr="004901C0">
        <w:rPr>
          <w:sz w:val="20"/>
          <w:szCs w:val="20"/>
        </w:rPr>
        <w:t xml:space="preserve"> that can hold many </w:t>
      </w:r>
      <w:r w:rsidRPr="004901C0">
        <w:rPr>
          <w:b/>
          <w:bCs/>
          <w:sz w:val="20"/>
          <w:szCs w:val="20"/>
        </w:rPr>
        <w:t>worksheets</w:t>
      </w:r>
      <w:r w:rsidRPr="004901C0">
        <w:rPr>
          <w:sz w:val="20"/>
          <w:szCs w:val="20"/>
        </w:rPr>
        <w:t xml:space="preserve">. The worksheet is a grid of </w:t>
      </w:r>
      <w:r w:rsidRPr="004901C0">
        <w:rPr>
          <w:b/>
          <w:bCs/>
          <w:sz w:val="20"/>
          <w:szCs w:val="20"/>
        </w:rPr>
        <w:t>columns</w:t>
      </w:r>
      <w:r w:rsidRPr="004901C0">
        <w:rPr>
          <w:sz w:val="20"/>
          <w:szCs w:val="20"/>
        </w:rPr>
        <w:t xml:space="preserve"> (designated by letters) and </w:t>
      </w:r>
      <w:r w:rsidRPr="004901C0">
        <w:rPr>
          <w:b/>
          <w:bCs/>
          <w:sz w:val="20"/>
          <w:szCs w:val="20"/>
        </w:rPr>
        <w:t>rows</w:t>
      </w:r>
      <w:r w:rsidRPr="004901C0">
        <w:rPr>
          <w:sz w:val="20"/>
          <w:szCs w:val="20"/>
        </w:rPr>
        <w:t xml:space="preserve"> (designated by numbers). The letters and numbers of the columns and rows (called </w:t>
      </w:r>
      <w:r w:rsidRPr="004901C0">
        <w:rPr>
          <w:b/>
          <w:bCs/>
          <w:sz w:val="20"/>
          <w:szCs w:val="20"/>
        </w:rPr>
        <w:t>labels</w:t>
      </w:r>
      <w:r w:rsidRPr="004901C0">
        <w:rPr>
          <w:sz w:val="20"/>
          <w:szCs w:val="20"/>
        </w:rPr>
        <w:t xml:space="preserve">) are displayed in gray buttons across the top and left side of the worksheet. The intersection of a column and a row is called a </w:t>
      </w:r>
      <w:r w:rsidRPr="004901C0">
        <w:rPr>
          <w:b/>
          <w:bCs/>
          <w:sz w:val="20"/>
          <w:szCs w:val="20"/>
        </w:rPr>
        <w:t>cell</w:t>
      </w:r>
      <w:r w:rsidRPr="004901C0">
        <w:rPr>
          <w:sz w:val="20"/>
          <w:szCs w:val="20"/>
        </w:rPr>
        <w:t xml:space="preserve">. Each cell on the spreadsheet has a </w:t>
      </w:r>
      <w:r w:rsidRPr="004901C0">
        <w:rPr>
          <w:b/>
          <w:bCs/>
          <w:sz w:val="20"/>
          <w:szCs w:val="20"/>
        </w:rPr>
        <w:t>cell address</w:t>
      </w:r>
      <w:r w:rsidRPr="004901C0">
        <w:rPr>
          <w:sz w:val="20"/>
          <w:szCs w:val="20"/>
        </w:rPr>
        <w:t xml:space="preserve"> that is the column letter and the row number. Cells can contain either text, num</w:t>
      </w:r>
      <w:r w:rsidR="008D5959">
        <w:rPr>
          <w:sz w:val="20"/>
          <w:szCs w:val="20"/>
        </w:rPr>
        <w:t>bers, or mathematical formulas.</w:t>
      </w:r>
    </w:p>
    <w:p w14:paraId="3EFCF71C" w14:textId="77777777" w:rsidR="004901C0" w:rsidRDefault="008D5959" w:rsidP="00B65904">
      <w:pPr>
        <w:pStyle w:val="NormalWeb"/>
        <w:spacing w:line="360" w:lineRule="auto"/>
        <w:jc w:val="both"/>
        <w:rPr>
          <w:sz w:val="20"/>
          <w:szCs w:val="20"/>
        </w:rPr>
      </w:pPr>
      <w:r w:rsidRPr="008D5959">
        <w:rPr>
          <w:noProof/>
          <w:sz w:val="20"/>
          <w:szCs w:val="20"/>
        </w:rPr>
        <w:drawing>
          <wp:inline distT="0" distB="0" distL="0" distR="0" wp14:anchorId="08EAA50F" wp14:editId="2CCAF456">
            <wp:extent cx="6005232" cy="3165821"/>
            <wp:effectExtent l="19050" t="0" r="0" b="0"/>
            <wp:docPr id="172" name="Picture 90" descr="[screen g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creen grab]"/>
                    <pic:cNvPicPr>
                      <a:picLocks noChangeAspect="1" noChangeArrowheads="1"/>
                    </pic:cNvPicPr>
                  </pic:nvPicPr>
                  <pic:blipFill>
                    <a:blip r:embed="rId128"/>
                    <a:srcRect/>
                    <a:stretch>
                      <a:fillRect/>
                    </a:stretch>
                  </pic:blipFill>
                  <pic:spPr bwMode="auto">
                    <a:xfrm>
                      <a:off x="0" y="0"/>
                      <a:ext cx="6009132" cy="3167877"/>
                    </a:xfrm>
                    <a:prstGeom prst="rect">
                      <a:avLst/>
                    </a:prstGeom>
                    <a:noFill/>
                    <a:ln w="9525">
                      <a:noFill/>
                      <a:miter lim="800000"/>
                      <a:headEnd/>
                      <a:tailEnd/>
                    </a:ln>
                  </pic:spPr>
                </pic:pic>
              </a:graphicData>
            </a:graphic>
          </wp:inline>
        </w:drawing>
      </w:r>
    </w:p>
    <w:p w14:paraId="09A0C7EA" w14:textId="77777777" w:rsidR="00F66FA9" w:rsidRDefault="00F66FA9" w:rsidP="00F66FA9">
      <w:pPr>
        <w:autoSpaceDE w:val="0"/>
        <w:autoSpaceDN w:val="0"/>
        <w:adjustRightInd w:val="0"/>
        <w:rPr>
          <w:rFonts w:ascii="Arial-BoldMT" w:hAnsi="Arial-BoldMT" w:cs="Arial-BoldMT"/>
          <w:b/>
          <w:bCs/>
          <w:sz w:val="20"/>
          <w:szCs w:val="20"/>
        </w:rPr>
      </w:pPr>
      <w:r>
        <w:rPr>
          <w:rFonts w:ascii="Arial-BoldMT" w:hAnsi="Arial-BoldMT" w:cs="Arial-BoldMT"/>
          <w:b/>
          <w:bCs/>
          <w:sz w:val="20"/>
          <w:szCs w:val="20"/>
        </w:rPr>
        <w:lastRenderedPageBreak/>
        <w:t>Major operations of MS Excel</w:t>
      </w:r>
    </w:p>
    <w:p w14:paraId="78220E35" w14:textId="77777777" w:rsidR="00F66FA9" w:rsidRDefault="00F66FA9" w:rsidP="00F66FA9">
      <w:pPr>
        <w:autoSpaceDE w:val="0"/>
        <w:autoSpaceDN w:val="0"/>
        <w:adjustRightInd w:val="0"/>
        <w:rPr>
          <w:rFonts w:ascii="ArialMT" w:eastAsia="ArialMT" w:hAnsi="Arial-BoldMT" w:cs="ArialMT"/>
          <w:sz w:val="20"/>
          <w:szCs w:val="20"/>
        </w:rPr>
      </w:pPr>
      <w:r>
        <w:rPr>
          <w:rFonts w:ascii="ArialMT" w:eastAsia="ArialMT" w:hAnsi="Arial-BoldMT" w:cs="ArialMT"/>
          <w:sz w:val="20"/>
          <w:szCs w:val="20"/>
        </w:rPr>
        <w:t>1. Create, open, save, edit workbook.</w:t>
      </w:r>
    </w:p>
    <w:p w14:paraId="4D87FBEB" w14:textId="77777777" w:rsidR="00F66FA9" w:rsidRDefault="00F66FA9" w:rsidP="00F66FA9">
      <w:pPr>
        <w:autoSpaceDE w:val="0"/>
        <w:autoSpaceDN w:val="0"/>
        <w:adjustRightInd w:val="0"/>
        <w:rPr>
          <w:rFonts w:ascii="ArialMT" w:eastAsia="ArialMT" w:hAnsi="Arial-BoldMT" w:cs="ArialMT"/>
          <w:sz w:val="20"/>
          <w:szCs w:val="20"/>
        </w:rPr>
      </w:pPr>
      <w:r>
        <w:rPr>
          <w:rFonts w:ascii="ArialMT" w:eastAsia="ArialMT" w:hAnsi="Arial-BoldMT" w:cs="ArialMT"/>
          <w:sz w:val="20"/>
          <w:szCs w:val="20"/>
        </w:rPr>
        <w:t>2. Page setup, menu commands, and alignment.</w:t>
      </w:r>
    </w:p>
    <w:p w14:paraId="74D8392A" w14:textId="77777777" w:rsidR="00F66FA9" w:rsidRDefault="00F66FA9" w:rsidP="00F66FA9">
      <w:pPr>
        <w:autoSpaceDE w:val="0"/>
        <w:autoSpaceDN w:val="0"/>
        <w:adjustRightInd w:val="0"/>
        <w:rPr>
          <w:rFonts w:ascii="ArialMT" w:eastAsia="ArialMT" w:hAnsi="Arial-BoldMT" w:cs="ArialMT"/>
          <w:sz w:val="20"/>
          <w:szCs w:val="20"/>
        </w:rPr>
      </w:pPr>
      <w:r>
        <w:rPr>
          <w:rFonts w:ascii="ArialMT" w:eastAsia="ArialMT" w:hAnsi="Arial-BoldMT" w:cs="ArialMT"/>
          <w:sz w:val="20"/>
          <w:szCs w:val="20"/>
        </w:rPr>
        <w:t>3. Calculation in the worksheet, entering &amp; editing a formula.</w:t>
      </w:r>
    </w:p>
    <w:p w14:paraId="2615F573" w14:textId="77777777" w:rsidR="00F66FA9" w:rsidRDefault="00F66FA9" w:rsidP="00F66FA9">
      <w:pPr>
        <w:autoSpaceDE w:val="0"/>
        <w:autoSpaceDN w:val="0"/>
        <w:adjustRightInd w:val="0"/>
        <w:rPr>
          <w:rFonts w:ascii="ArialMT" w:eastAsia="ArialMT" w:hAnsi="Arial-BoldMT" w:cs="ArialMT"/>
          <w:sz w:val="20"/>
          <w:szCs w:val="20"/>
        </w:rPr>
      </w:pPr>
      <w:r>
        <w:rPr>
          <w:rFonts w:ascii="ArialMT" w:eastAsia="ArialMT" w:hAnsi="Arial-BoldMT" w:cs="ArialMT"/>
          <w:sz w:val="20"/>
          <w:szCs w:val="20"/>
        </w:rPr>
        <w:t>4. Working with Charts (Line chart, Bar chart, Pie chart etc.).</w:t>
      </w:r>
    </w:p>
    <w:p w14:paraId="3375F38D" w14:textId="77777777" w:rsidR="00F66FA9" w:rsidRPr="00F66FA9" w:rsidRDefault="00F66FA9" w:rsidP="00F66FA9">
      <w:pPr>
        <w:spacing w:before="100" w:beforeAutospacing="1" w:after="100" w:afterAutospacing="1" w:line="360" w:lineRule="auto"/>
        <w:jc w:val="both"/>
        <w:rPr>
          <w:rFonts w:ascii="Times New Roman" w:hAnsi="Times New Roman" w:cs="Times New Roman"/>
          <w:b/>
          <w:sz w:val="28"/>
          <w:szCs w:val="28"/>
        </w:rPr>
      </w:pPr>
      <w:r w:rsidRPr="00F66FA9">
        <w:rPr>
          <w:rFonts w:ascii="Times New Roman" w:hAnsi="Times New Roman" w:cs="Times New Roman"/>
          <w:b/>
          <w:sz w:val="28"/>
          <w:szCs w:val="28"/>
        </w:rPr>
        <w:t>Overview of toolbars:</w:t>
      </w:r>
    </w:p>
    <w:p w14:paraId="4F0D3998" w14:textId="77777777" w:rsidR="00F66FA9" w:rsidRDefault="00F66FA9" w:rsidP="00F66FA9">
      <w:pPr>
        <w:autoSpaceDE w:val="0"/>
        <w:autoSpaceDN w:val="0"/>
        <w:adjustRightInd w:val="0"/>
        <w:rPr>
          <w:rFonts w:ascii="ArialMT" w:eastAsia="ArialMT" w:hAnsi="Arial-BoldMT" w:cs="ArialMT"/>
          <w:sz w:val="20"/>
          <w:szCs w:val="20"/>
        </w:rPr>
      </w:pPr>
      <w:r w:rsidRPr="00F66FA9">
        <w:rPr>
          <w:rFonts w:ascii="ArialMT" w:eastAsia="ArialMT" w:hAnsi="Arial-BoldMT" w:cs="ArialMT"/>
          <w:noProof/>
          <w:sz w:val="20"/>
          <w:szCs w:val="20"/>
        </w:rPr>
        <w:drawing>
          <wp:inline distT="0" distB="0" distL="0" distR="0" wp14:anchorId="010C5074" wp14:editId="50771103">
            <wp:extent cx="5943760" cy="2781620"/>
            <wp:effectExtent l="19050" t="0" r="0" b="0"/>
            <wp:docPr id="173" name="Picture 2" descr="FigEXT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EXT1-03"/>
                    <pic:cNvPicPr>
                      <a:picLocks noChangeAspect="1" noChangeArrowheads="1"/>
                    </pic:cNvPicPr>
                  </pic:nvPicPr>
                  <pic:blipFill>
                    <a:blip r:embed="rId129"/>
                    <a:srcRect/>
                    <a:stretch>
                      <a:fillRect/>
                    </a:stretch>
                  </pic:blipFill>
                  <pic:spPr bwMode="auto">
                    <a:xfrm>
                      <a:off x="0" y="0"/>
                      <a:ext cx="5943600" cy="2781545"/>
                    </a:xfrm>
                    <a:prstGeom prst="rect">
                      <a:avLst/>
                    </a:prstGeom>
                    <a:noFill/>
                    <a:ln w="9525">
                      <a:noFill/>
                      <a:miter lim="800000"/>
                      <a:headEnd/>
                      <a:tailEnd/>
                    </a:ln>
                  </pic:spPr>
                </pic:pic>
              </a:graphicData>
            </a:graphic>
          </wp:inline>
        </w:drawing>
      </w:r>
    </w:p>
    <w:p w14:paraId="49676019" w14:textId="77777777" w:rsidR="00F66FA9" w:rsidRDefault="00663898" w:rsidP="00F66FA9">
      <w:pPr>
        <w:autoSpaceDE w:val="0"/>
        <w:autoSpaceDN w:val="0"/>
        <w:adjustRightInd w:val="0"/>
        <w:rPr>
          <w:rFonts w:ascii="ArialMT" w:eastAsia="ArialMT" w:hAnsi="Arial-BoldMT" w:cs="ArialMT"/>
          <w:sz w:val="20"/>
          <w:szCs w:val="20"/>
        </w:rPr>
      </w:pPr>
      <w:r w:rsidRPr="00663898">
        <w:rPr>
          <w:rFonts w:ascii="ArialMT" w:eastAsia="ArialMT" w:hAnsi="Arial-BoldMT" w:cs="ArialMT"/>
          <w:noProof/>
          <w:sz w:val="20"/>
          <w:szCs w:val="20"/>
        </w:rPr>
        <w:drawing>
          <wp:inline distT="0" distB="0" distL="0" distR="0" wp14:anchorId="02D473A4" wp14:editId="2B650776">
            <wp:extent cx="5336721" cy="3135086"/>
            <wp:effectExtent l="19050" t="0" r="0" b="0"/>
            <wp:docPr id="174" name="Picture 3" descr="FigEXT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EXT1-04"/>
                    <pic:cNvPicPr>
                      <a:picLocks noChangeAspect="1" noChangeArrowheads="1"/>
                    </pic:cNvPicPr>
                  </pic:nvPicPr>
                  <pic:blipFill>
                    <a:blip r:embed="rId130">
                      <a:clrChange>
                        <a:clrFrom>
                          <a:srgbClr val="FFFFFF"/>
                        </a:clrFrom>
                        <a:clrTo>
                          <a:srgbClr val="FFFFFF">
                            <a:alpha val="0"/>
                          </a:srgbClr>
                        </a:clrTo>
                      </a:clrChange>
                    </a:blip>
                    <a:srcRect/>
                    <a:stretch>
                      <a:fillRect/>
                    </a:stretch>
                  </pic:blipFill>
                  <pic:spPr bwMode="auto">
                    <a:xfrm>
                      <a:off x="0" y="0"/>
                      <a:ext cx="5336578" cy="3135002"/>
                    </a:xfrm>
                    <a:prstGeom prst="rect">
                      <a:avLst/>
                    </a:prstGeom>
                    <a:noFill/>
                    <a:ln w="9525">
                      <a:noFill/>
                      <a:miter lim="800000"/>
                      <a:headEnd/>
                      <a:tailEnd/>
                    </a:ln>
                  </pic:spPr>
                </pic:pic>
              </a:graphicData>
            </a:graphic>
          </wp:inline>
        </w:drawing>
      </w:r>
    </w:p>
    <w:p w14:paraId="1DDE7DCB" w14:textId="77777777" w:rsidR="00F66FA9" w:rsidRDefault="00F66FA9" w:rsidP="00F66FA9">
      <w:pPr>
        <w:autoSpaceDE w:val="0"/>
        <w:autoSpaceDN w:val="0"/>
        <w:adjustRightInd w:val="0"/>
        <w:rPr>
          <w:rFonts w:ascii="ArialMT" w:eastAsia="ArialMT" w:hAnsi="Arial-BoldMT" w:cs="ArialMT"/>
          <w:sz w:val="20"/>
          <w:szCs w:val="20"/>
        </w:rPr>
      </w:pPr>
    </w:p>
    <w:p w14:paraId="7B8C9EFF" w14:textId="77777777" w:rsidR="00F66FA9" w:rsidRDefault="006B3163" w:rsidP="00F66FA9">
      <w:pPr>
        <w:autoSpaceDE w:val="0"/>
        <w:autoSpaceDN w:val="0"/>
        <w:adjustRightInd w:val="0"/>
        <w:rPr>
          <w:rFonts w:ascii="ArialMT" w:eastAsia="ArialMT" w:hAnsi="Arial-BoldMT" w:cs="ArialMT"/>
          <w:sz w:val="20"/>
          <w:szCs w:val="20"/>
        </w:rPr>
      </w:pPr>
      <w:r w:rsidRPr="006B3163">
        <w:rPr>
          <w:rFonts w:ascii="ArialMT" w:eastAsia="ArialMT" w:hAnsi="Arial-BoldMT" w:cs="ArialMT"/>
          <w:noProof/>
          <w:sz w:val="20"/>
          <w:szCs w:val="20"/>
        </w:rPr>
        <w:drawing>
          <wp:inline distT="0" distB="0" distL="0" distR="0" wp14:anchorId="5DDC0C24" wp14:editId="5DCA9C7D">
            <wp:extent cx="5943760" cy="2182266"/>
            <wp:effectExtent l="19050" t="0" r="0" b="0"/>
            <wp:docPr id="175" name="Picture 4" descr="FigEXT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EXT1-05"/>
                    <pic:cNvPicPr>
                      <a:picLocks noChangeAspect="1" noChangeArrowheads="1"/>
                    </pic:cNvPicPr>
                  </pic:nvPicPr>
                  <pic:blipFill>
                    <a:blip r:embed="rId131">
                      <a:clrChange>
                        <a:clrFrom>
                          <a:srgbClr val="FFFFFF"/>
                        </a:clrFrom>
                        <a:clrTo>
                          <a:srgbClr val="FFFFFF">
                            <a:alpha val="0"/>
                          </a:srgbClr>
                        </a:clrTo>
                      </a:clrChange>
                    </a:blip>
                    <a:srcRect/>
                    <a:stretch>
                      <a:fillRect/>
                    </a:stretch>
                  </pic:blipFill>
                  <pic:spPr bwMode="auto">
                    <a:xfrm>
                      <a:off x="0" y="0"/>
                      <a:ext cx="5943600" cy="2182207"/>
                    </a:xfrm>
                    <a:prstGeom prst="rect">
                      <a:avLst/>
                    </a:prstGeom>
                    <a:noFill/>
                    <a:ln w="9525">
                      <a:noFill/>
                      <a:miter lim="800000"/>
                      <a:headEnd/>
                      <a:tailEnd/>
                    </a:ln>
                  </pic:spPr>
                </pic:pic>
              </a:graphicData>
            </a:graphic>
          </wp:inline>
        </w:drawing>
      </w:r>
    </w:p>
    <w:p w14:paraId="5CBC9D10" w14:textId="77777777" w:rsidR="006B3163" w:rsidRDefault="006B3163" w:rsidP="00F66FA9">
      <w:pPr>
        <w:autoSpaceDE w:val="0"/>
        <w:autoSpaceDN w:val="0"/>
        <w:adjustRightInd w:val="0"/>
        <w:rPr>
          <w:rFonts w:ascii="ArialMT" w:eastAsia="ArialMT" w:hAnsi="Arial-BoldMT" w:cs="ArialMT"/>
          <w:sz w:val="20"/>
          <w:szCs w:val="20"/>
        </w:rPr>
      </w:pPr>
      <w:r w:rsidRPr="006B3163">
        <w:rPr>
          <w:rFonts w:ascii="ArialMT" w:eastAsia="ArialMT" w:hAnsi="Arial-BoldMT" w:cs="ArialMT"/>
          <w:noProof/>
          <w:sz w:val="20"/>
          <w:szCs w:val="20"/>
        </w:rPr>
        <w:drawing>
          <wp:inline distT="0" distB="0" distL="0" distR="0" wp14:anchorId="40E25854" wp14:editId="46635E17">
            <wp:extent cx="5943600" cy="2646045"/>
            <wp:effectExtent l="19050" t="0" r="0" b="0"/>
            <wp:docPr id="176" name="Picture 5" descr="FigEXT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EXT1-10"/>
                    <pic:cNvPicPr>
                      <a:picLocks noChangeAspect="1" noChangeArrowheads="1"/>
                    </pic:cNvPicPr>
                  </pic:nvPicPr>
                  <pic:blipFill>
                    <a:blip r:embed="rId132"/>
                    <a:srcRect/>
                    <a:stretch>
                      <a:fillRect/>
                    </a:stretch>
                  </pic:blipFill>
                  <pic:spPr bwMode="auto">
                    <a:xfrm>
                      <a:off x="0" y="0"/>
                      <a:ext cx="5943600" cy="2646045"/>
                    </a:xfrm>
                    <a:prstGeom prst="rect">
                      <a:avLst/>
                    </a:prstGeom>
                    <a:noFill/>
                    <a:ln w="9525">
                      <a:noFill/>
                      <a:miter lim="800000"/>
                      <a:headEnd/>
                      <a:tailEnd/>
                    </a:ln>
                  </pic:spPr>
                </pic:pic>
              </a:graphicData>
            </a:graphic>
          </wp:inline>
        </w:drawing>
      </w:r>
    </w:p>
    <w:p w14:paraId="4AE2558A" w14:textId="77777777" w:rsidR="006B3163" w:rsidRDefault="006B3163" w:rsidP="00F66FA9">
      <w:pPr>
        <w:autoSpaceDE w:val="0"/>
        <w:autoSpaceDN w:val="0"/>
        <w:adjustRightInd w:val="0"/>
        <w:rPr>
          <w:rFonts w:ascii="ArialMT" w:eastAsia="ArialMT" w:hAnsi="Arial-BoldMT" w:cs="ArialMT"/>
          <w:sz w:val="20"/>
          <w:szCs w:val="20"/>
        </w:rPr>
      </w:pPr>
      <w:r w:rsidRPr="006B3163">
        <w:rPr>
          <w:rFonts w:ascii="ArialMT" w:eastAsia="ArialMT" w:hAnsi="Arial-BoldMT" w:cs="ArialMT"/>
          <w:noProof/>
          <w:sz w:val="20"/>
          <w:szCs w:val="20"/>
        </w:rPr>
        <w:drawing>
          <wp:inline distT="0" distB="0" distL="0" distR="0" wp14:anchorId="6D1D6E72" wp14:editId="1D23004E">
            <wp:extent cx="5943600" cy="2166423"/>
            <wp:effectExtent l="19050" t="0" r="0" b="0"/>
            <wp:docPr id="177" name="Picture 6" descr="FigEXT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EXT1-15"/>
                    <pic:cNvPicPr>
                      <a:picLocks noChangeAspect="1" noChangeArrowheads="1"/>
                    </pic:cNvPicPr>
                  </pic:nvPicPr>
                  <pic:blipFill>
                    <a:blip r:embed="rId133"/>
                    <a:srcRect/>
                    <a:stretch>
                      <a:fillRect/>
                    </a:stretch>
                  </pic:blipFill>
                  <pic:spPr bwMode="auto">
                    <a:xfrm>
                      <a:off x="0" y="0"/>
                      <a:ext cx="5943600" cy="2166423"/>
                    </a:xfrm>
                    <a:prstGeom prst="rect">
                      <a:avLst/>
                    </a:prstGeom>
                    <a:noFill/>
                    <a:ln w="9525">
                      <a:noFill/>
                      <a:miter lim="800000"/>
                      <a:headEnd/>
                      <a:tailEnd/>
                    </a:ln>
                  </pic:spPr>
                </pic:pic>
              </a:graphicData>
            </a:graphic>
          </wp:inline>
        </w:drawing>
      </w:r>
    </w:p>
    <w:p w14:paraId="67F86A18" w14:textId="77777777" w:rsidR="006B3163" w:rsidRDefault="006B3163" w:rsidP="00F66FA9">
      <w:pPr>
        <w:autoSpaceDE w:val="0"/>
        <w:autoSpaceDN w:val="0"/>
        <w:adjustRightInd w:val="0"/>
        <w:rPr>
          <w:rFonts w:ascii="ArialMT" w:eastAsia="ArialMT" w:hAnsi="Arial-BoldMT" w:cs="ArialMT"/>
          <w:sz w:val="20"/>
          <w:szCs w:val="20"/>
        </w:rPr>
      </w:pPr>
    </w:p>
    <w:p w14:paraId="400B0830" w14:textId="77777777" w:rsidR="006B3163" w:rsidRDefault="006B3163" w:rsidP="006B3163">
      <w:pPr>
        <w:spacing w:before="100" w:beforeAutospacing="1" w:after="100" w:afterAutospacing="1" w:line="360" w:lineRule="auto"/>
        <w:jc w:val="both"/>
        <w:rPr>
          <w:b/>
          <w:sz w:val="36"/>
        </w:rPr>
      </w:pPr>
    </w:p>
    <w:p w14:paraId="024601BE" w14:textId="77777777" w:rsidR="006B3163" w:rsidRDefault="006B3163" w:rsidP="006B3163">
      <w:pPr>
        <w:spacing w:before="100" w:beforeAutospacing="1" w:after="100" w:afterAutospacing="1" w:line="360" w:lineRule="auto"/>
        <w:jc w:val="both"/>
        <w:rPr>
          <w:b/>
          <w:sz w:val="36"/>
        </w:rPr>
      </w:pPr>
      <w:r>
        <w:rPr>
          <w:b/>
          <w:sz w:val="36"/>
        </w:rPr>
        <w:t xml:space="preserve">Saving </w:t>
      </w:r>
      <w:proofErr w:type="gramStart"/>
      <w:r>
        <w:rPr>
          <w:b/>
          <w:sz w:val="36"/>
        </w:rPr>
        <w:t>excel</w:t>
      </w:r>
      <w:proofErr w:type="gramEnd"/>
      <w:r>
        <w:rPr>
          <w:b/>
          <w:sz w:val="36"/>
        </w:rPr>
        <w:t xml:space="preserve"> files:</w:t>
      </w:r>
      <w:r w:rsidRPr="006B3163">
        <w:rPr>
          <w:b/>
          <w:noProof/>
          <w:sz w:val="36"/>
        </w:rPr>
        <w:t xml:space="preserve"> </w:t>
      </w:r>
      <w:r>
        <w:rPr>
          <w:b/>
          <w:noProof/>
          <w:sz w:val="36"/>
        </w:rPr>
        <w:drawing>
          <wp:inline distT="0" distB="0" distL="0" distR="0" wp14:anchorId="62CF7199" wp14:editId="4B45DC70">
            <wp:extent cx="5878775" cy="2804673"/>
            <wp:effectExtent l="19050" t="0" r="7675" b="0"/>
            <wp:docPr id="18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4"/>
                    <a:srcRect/>
                    <a:stretch>
                      <a:fillRect/>
                    </a:stretch>
                  </pic:blipFill>
                  <pic:spPr bwMode="auto">
                    <a:xfrm>
                      <a:off x="0" y="0"/>
                      <a:ext cx="5885524" cy="2807893"/>
                    </a:xfrm>
                    <a:prstGeom prst="rect">
                      <a:avLst/>
                    </a:prstGeom>
                    <a:noFill/>
                    <a:ln w="9525">
                      <a:noFill/>
                      <a:miter lim="800000"/>
                      <a:headEnd/>
                      <a:tailEnd/>
                    </a:ln>
                  </pic:spPr>
                </pic:pic>
              </a:graphicData>
            </a:graphic>
          </wp:inline>
        </w:drawing>
      </w:r>
    </w:p>
    <w:p w14:paraId="52BD8381" w14:textId="77777777" w:rsidR="006B3163" w:rsidRPr="006B3163" w:rsidRDefault="006B3163" w:rsidP="006B3163">
      <w:pPr>
        <w:spacing w:before="100" w:beforeAutospacing="1" w:after="100" w:afterAutospacing="1" w:line="360" w:lineRule="auto"/>
        <w:jc w:val="both"/>
        <w:rPr>
          <w:b/>
          <w:sz w:val="28"/>
          <w:szCs w:val="28"/>
        </w:rPr>
      </w:pPr>
      <w:r w:rsidRPr="006B3163">
        <w:rPr>
          <w:b/>
          <w:sz w:val="28"/>
          <w:szCs w:val="28"/>
        </w:rPr>
        <w:t xml:space="preserve">Grid lines: </w:t>
      </w:r>
    </w:p>
    <w:p w14:paraId="4B6ACF85" w14:textId="77777777" w:rsidR="006B3163" w:rsidRDefault="006B3163" w:rsidP="006B3163">
      <w:pPr>
        <w:pStyle w:val="NormalWeb"/>
      </w:pPr>
      <w:r>
        <w:t>Gridlines are the faint lines that appear around cells in Excel 2007. They are used to distinguish cells on the worksheet.</w:t>
      </w:r>
    </w:p>
    <w:p w14:paraId="5BA8021F" w14:textId="77777777" w:rsidR="006B3163" w:rsidRDefault="006B3163" w:rsidP="006B3163">
      <w:pPr>
        <w:pStyle w:val="NormalWeb"/>
      </w:pPr>
      <w:r>
        <w:rPr>
          <w:noProof/>
        </w:rPr>
        <w:drawing>
          <wp:inline distT="0" distB="0" distL="0" distR="0" wp14:anchorId="52269711" wp14:editId="2D7E53F9">
            <wp:extent cx="2538730" cy="1371600"/>
            <wp:effectExtent l="19050" t="0" r="0" b="0"/>
            <wp:docPr id="180" name="Picture 40" descr="Worksheet in which gridlines are sh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orksheet in which gridlines are showing"/>
                    <pic:cNvPicPr>
                      <a:picLocks noChangeAspect="1" noChangeArrowheads="1"/>
                    </pic:cNvPicPr>
                  </pic:nvPicPr>
                  <pic:blipFill>
                    <a:blip r:embed="rId135"/>
                    <a:srcRect/>
                    <a:stretch>
                      <a:fillRect/>
                    </a:stretch>
                  </pic:blipFill>
                  <pic:spPr bwMode="auto">
                    <a:xfrm>
                      <a:off x="0" y="0"/>
                      <a:ext cx="2538730" cy="1371600"/>
                    </a:xfrm>
                    <a:prstGeom prst="rect">
                      <a:avLst/>
                    </a:prstGeom>
                    <a:noFill/>
                    <a:ln w="9525">
                      <a:noFill/>
                      <a:miter lim="800000"/>
                      <a:headEnd/>
                      <a:tailEnd/>
                    </a:ln>
                  </pic:spPr>
                </pic:pic>
              </a:graphicData>
            </a:graphic>
          </wp:inline>
        </w:drawing>
      </w:r>
    </w:p>
    <w:p w14:paraId="5766532D" w14:textId="77777777" w:rsidR="006B3163" w:rsidRPr="006B3163" w:rsidRDefault="006B3163" w:rsidP="006B3163">
      <w:pPr>
        <w:spacing w:before="100" w:beforeAutospacing="1" w:after="100" w:afterAutospacing="1" w:line="360" w:lineRule="auto"/>
        <w:jc w:val="both"/>
        <w:rPr>
          <w:b/>
          <w:sz w:val="28"/>
          <w:szCs w:val="28"/>
        </w:rPr>
      </w:pPr>
      <w:r w:rsidRPr="006B3163">
        <w:rPr>
          <w:b/>
          <w:sz w:val="28"/>
          <w:szCs w:val="28"/>
        </w:rPr>
        <w:t>Format cells:</w:t>
      </w:r>
    </w:p>
    <w:p w14:paraId="0B91BF1E" w14:textId="77777777" w:rsidR="006B3163" w:rsidRPr="000D1D68" w:rsidRDefault="006B3163" w:rsidP="006B3163">
      <w:pPr>
        <w:spacing w:before="100" w:beforeAutospacing="1" w:after="100" w:afterAutospacing="1"/>
      </w:pPr>
      <w:r w:rsidRPr="000D1D68">
        <w:t xml:space="preserve">A style in Excel 2007 is a combination of formatting options that is named and saved as part of your current spreadsheet file. The new style can then quickly be applied to </w:t>
      </w:r>
      <w:hyperlink r:id="rId136" w:history="1">
        <w:r w:rsidRPr="000D1D68">
          <w:rPr>
            <w:color w:val="0000FF"/>
            <w:u w:val="single"/>
          </w:rPr>
          <w:t>data</w:t>
        </w:r>
      </w:hyperlink>
      <w:r w:rsidRPr="000D1D68">
        <w:t xml:space="preserve"> and cells in the spreadsheet.</w:t>
      </w:r>
    </w:p>
    <w:p w14:paraId="715D863C" w14:textId="77777777" w:rsidR="006B3163" w:rsidRDefault="006B3163" w:rsidP="006B3163">
      <w:pPr>
        <w:spacing w:before="100" w:beforeAutospacing="1" w:after="100" w:afterAutospacing="1"/>
        <w:rPr>
          <w:b/>
          <w:bCs/>
        </w:rPr>
      </w:pPr>
      <w:r>
        <w:rPr>
          <w:b/>
          <w:bCs/>
          <w:noProof/>
        </w:rPr>
        <w:lastRenderedPageBreak/>
        <w:drawing>
          <wp:inline distT="0" distB="0" distL="0" distR="0" wp14:anchorId="62684767" wp14:editId="5588335A">
            <wp:extent cx="1614805" cy="1556385"/>
            <wp:effectExtent l="19050" t="0" r="4445" b="0"/>
            <wp:docPr id="1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7"/>
                    <a:srcRect/>
                    <a:stretch>
                      <a:fillRect/>
                    </a:stretch>
                  </pic:blipFill>
                  <pic:spPr bwMode="auto">
                    <a:xfrm>
                      <a:off x="0" y="0"/>
                      <a:ext cx="1614805" cy="1556385"/>
                    </a:xfrm>
                    <a:prstGeom prst="rect">
                      <a:avLst/>
                    </a:prstGeom>
                    <a:noFill/>
                    <a:ln w="9525">
                      <a:noFill/>
                      <a:miter lim="800000"/>
                      <a:headEnd/>
                      <a:tailEnd/>
                    </a:ln>
                  </pic:spPr>
                </pic:pic>
              </a:graphicData>
            </a:graphic>
          </wp:inline>
        </w:drawing>
      </w:r>
    </w:p>
    <w:p w14:paraId="2BF3AFAC" w14:textId="77777777" w:rsidR="006B3163" w:rsidRPr="006B3163" w:rsidRDefault="006B3163" w:rsidP="006B3163">
      <w:pPr>
        <w:spacing w:before="100" w:beforeAutospacing="1" w:after="100" w:afterAutospacing="1"/>
        <w:rPr>
          <w:rFonts w:ascii="Times New Roman" w:hAnsi="Times New Roman" w:cs="Times New Roman"/>
          <w:sz w:val="20"/>
          <w:szCs w:val="20"/>
        </w:rPr>
      </w:pPr>
      <w:r w:rsidRPr="006B3163">
        <w:rPr>
          <w:rFonts w:ascii="Times New Roman" w:hAnsi="Times New Roman" w:cs="Times New Roman"/>
          <w:b/>
          <w:bCs/>
          <w:sz w:val="20"/>
          <w:szCs w:val="20"/>
        </w:rPr>
        <w:t>Steps to Create a Custom Formatting Style in Excel 2007</w:t>
      </w:r>
    </w:p>
    <w:p w14:paraId="3EA72756" w14:textId="77777777" w:rsidR="006B3163" w:rsidRPr="006B3163" w:rsidRDefault="006B3163" w:rsidP="005C28B0">
      <w:pPr>
        <w:numPr>
          <w:ilvl w:val="0"/>
          <w:numId w:val="96"/>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Select a single spreadsheet </w:t>
      </w:r>
      <w:hyperlink r:id="rId138" w:history="1">
        <w:r w:rsidRPr="006B3163">
          <w:rPr>
            <w:rFonts w:ascii="Times New Roman" w:hAnsi="Times New Roman" w:cs="Times New Roman"/>
            <w:color w:val="0000FF"/>
            <w:sz w:val="20"/>
            <w:szCs w:val="20"/>
            <w:u w:val="single"/>
          </w:rPr>
          <w:t>cell</w:t>
        </w:r>
      </w:hyperlink>
      <w:r w:rsidRPr="006B3163">
        <w:rPr>
          <w:rFonts w:ascii="Times New Roman" w:hAnsi="Times New Roman" w:cs="Times New Roman"/>
          <w:sz w:val="20"/>
          <w:szCs w:val="20"/>
        </w:rPr>
        <w:t>.</w:t>
      </w:r>
    </w:p>
    <w:p w14:paraId="2D9CDD85" w14:textId="77777777" w:rsidR="006B3163" w:rsidRPr="006B3163" w:rsidRDefault="006B3163" w:rsidP="005C28B0">
      <w:pPr>
        <w:numPr>
          <w:ilvl w:val="0"/>
          <w:numId w:val="96"/>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Apply all desired formatting options to this cell.</w:t>
      </w:r>
    </w:p>
    <w:p w14:paraId="75EAF188" w14:textId="77777777" w:rsidR="006B3163" w:rsidRPr="006B3163" w:rsidRDefault="006B3163" w:rsidP="005C28B0">
      <w:pPr>
        <w:numPr>
          <w:ilvl w:val="0"/>
          <w:numId w:val="96"/>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Click the </w:t>
      </w:r>
      <w:r w:rsidRPr="006B3163">
        <w:rPr>
          <w:rFonts w:ascii="Times New Roman" w:hAnsi="Times New Roman" w:cs="Times New Roman"/>
          <w:i/>
          <w:iCs/>
          <w:sz w:val="20"/>
          <w:szCs w:val="20"/>
        </w:rPr>
        <w:t>Home</w:t>
      </w:r>
      <w:r w:rsidRPr="006B3163">
        <w:rPr>
          <w:rFonts w:ascii="Times New Roman" w:hAnsi="Times New Roman" w:cs="Times New Roman"/>
          <w:sz w:val="20"/>
          <w:szCs w:val="20"/>
        </w:rPr>
        <w:t xml:space="preserve"> tab on the </w:t>
      </w:r>
      <w:hyperlink r:id="rId139" w:history="1">
        <w:r w:rsidRPr="006B3163">
          <w:rPr>
            <w:rFonts w:ascii="Times New Roman" w:hAnsi="Times New Roman" w:cs="Times New Roman"/>
            <w:color w:val="0000FF"/>
            <w:sz w:val="20"/>
            <w:szCs w:val="20"/>
            <w:u w:val="single"/>
          </w:rPr>
          <w:t>ribbon</w:t>
        </w:r>
      </w:hyperlink>
      <w:r w:rsidRPr="006B3163">
        <w:rPr>
          <w:rFonts w:ascii="Times New Roman" w:hAnsi="Times New Roman" w:cs="Times New Roman"/>
          <w:sz w:val="20"/>
          <w:szCs w:val="20"/>
        </w:rPr>
        <w:t>.</w:t>
      </w:r>
    </w:p>
    <w:p w14:paraId="5140F3C7" w14:textId="77777777" w:rsidR="006B3163" w:rsidRPr="006B3163" w:rsidRDefault="006B3163" w:rsidP="005C28B0">
      <w:pPr>
        <w:numPr>
          <w:ilvl w:val="0"/>
          <w:numId w:val="96"/>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Click on the </w:t>
      </w:r>
      <w:r w:rsidRPr="006B3163">
        <w:rPr>
          <w:rFonts w:ascii="Times New Roman" w:hAnsi="Times New Roman" w:cs="Times New Roman"/>
          <w:i/>
          <w:iCs/>
          <w:sz w:val="20"/>
          <w:szCs w:val="20"/>
        </w:rPr>
        <w:t>Cell Styles</w:t>
      </w:r>
      <w:r w:rsidRPr="006B3163">
        <w:rPr>
          <w:rFonts w:ascii="Times New Roman" w:hAnsi="Times New Roman" w:cs="Times New Roman"/>
          <w:sz w:val="20"/>
          <w:szCs w:val="20"/>
        </w:rPr>
        <w:t xml:space="preserve"> option on the ribbon to open the </w:t>
      </w:r>
      <w:r w:rsidRPr="006B3163">
        <w:rPr>
          <w:rFonts w:ascii="Times New Roman" w:hAnsi="Times New Roman" w:cs="Times New Roman"/>
          <w:i/>
          <w:iCs/>
          <w:sz w:val="20"/>
          <w:szCs w:val="20"/>
        </w:rPr>
        <w:t>Cell Styles</w:t>
      </w:r>
      <w:r w:rsidRPr="006B3163">
        <w:rPr>
          <w:rFonts w:ascii="Times New Roman" w:hAnsi="Times New Roman" w:cs="Times New Roman"/>
          <w:sz w:val="20"/>
          <w:szCs w:val="20"/>
        </w:rPr>
        <w:t xml:space="preserve"> gallery.</w:t>
      </w:r>
    </w:p>
    <w:p w14:paraId="43D4FF6C" w14:textId="77777777" w:rsidR="006B3163" w:rsidRPr="006B3163" w:rsidRDefault="006B3163" w:rsidP="005C28B0">
      <w:pPr>
        <w:numPr>
          <w:ilvl w:val="0"/>
          <w:numId w:val="96"/>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Click on the </w:t>
      </w:r>
      <w:r w:rsidRPr="006B3163">
        <w:rPr>
          <w:rFonts w:ascii="Times New Roman" w:hAnsi="Times New Roman" w:cs="Times New Roman"/>
          <w:i/>
          <w:iCs/>
          <w:sz w:val="20"/>
          <w:szCs w:val="20"/>
        </w:rPr>
        <w:t>New cell styles</w:t>
      </w:r>
      <w:r w:rsidRPr="006B3163">
        <w:rPr>
          <w:rFonts w:ascii="Times New Roman" w:hAnsi="Times New Roman" w:cs="Times New Roman"/>
          <w:sz w:val="20"/>
          <w:szCs w:val="20"/>
        </w:rPr>
        <w:t xml:space="preserve"> option at the bottom of the gallery to open the </w:t>
      </w:r>
      <w:r w:rsidRPr="006B3163">
        <w:rPr>
          <w:rFonts w:ascii="Times New Roman" w:hAnsi="Times New Roman" w:cs="Times New Roman"/>
          <w:i/>
          <w:iCs/>
          <w:sz w:val="20"/>
          <w:szCs w:val="20"/>
        </w:rPr>
        <w:t>Style</w:t>
      </w:r>
      <w:r w:rsidRPr="006B3163">
        <w:rPr>
          <w:rFonts w:ascii="Times New Roman" w:hAnsi="Times New Roman" w:cs="Times New Roman"/>
          <w:sz w:val="20"/>
          <w:szCs w:val="20"/>
        </w:rPr>
        <w:t xml:space="preserve"> dialog box.</w:t>
      </w:r>
    </w:p>
    <w:p w14:paraId="5D579BD0" w14:textId="77777777" w:rsidR="006B3163" w:rsidRPr="006B3163" w:rsidRDefault="006B3163" w:rsidP="005C28B0">
      <w:pPr>
        <w:numPr>
          <w:ilvl w:val="0"/>
          <w:numId w:val="96"/>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Type a name for the new style in the </w:t>
      </w:r>
      <w:r w:rsidRPr="006B3163">
        <w:rPr>
          <w:rFonts w:ascii="Times New Roman" w:hAnsi="Times New Roman" w:cs="Times New Roman"/>
          <w:i/>
          <w:iCs/>
          <w:sz w:val="20"/>
          <w:szCs w:val="20"/>
        </w:rPr>
        <w:t>Style name</w:t>
      </w:r>
      <w:r w:rsidRPr="006B3163">
        <w:rPr>
          <w:rFonts w:ascii="Times New Roman" w:hAnsi="Times New Roman" w:cs="Times New Roman"/>
          <w:sz w:val="20"/>
          <w:szCs w:val="20"/>
        </w:rPr>
        <w:t xml:space="preserve"> box.</w:t>
      </w:r>
    </w:p>
    <w:p w14:paraId="050162A4" w14:textId="77777777" w:rsidR="006B3163" w:rsidRPr="006B3163" w:rsidRDefault="006B3163" w:rsidP="005C28B0">
      <w:pPr>
        <w:numPr>
          <w:ilvl w:val="0"/>
          <w:numId w:val="96"/>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The formatting options already applied to the selected cell will be listed in the dialog box.</w:t>
      </w:r>
    </w:p>
    <w:p w14:paraId="2131EC85" w14:textId="77777777" w:rsidR="006B3163" w:rsidRPr="006B3163" w:rsidRDefault="006B3163" w:rsidP="006B3163">
      <w:pPr>
        <w:spacing w:before="100" w:beforeAutospacing="1" w:after="100" w:afterAutospacing="1"/>
        <w:rPr>
          <w:rFonts w:ascii="Times New Roman" w:hAnsi="Times New Roman" w:cs="Times New Roman"/>
          <w:b/>
          <w:bCs/>
          <w:sz w:val="20"/>
          <w:szCs w:val="20"/>
        </w:rPr>
      </w:pPr>
    </w:p>
    <w:p w14:paraId="134B73F9" w14:textId="77777777" w:rsidR="006B3163" w:rsidRPr="006B3163" w:rsidRDefault="006B3163" w:rsidP="006B3163">
      <w:pPr>
        <w:spacing w:before="100" w:beforeAutospacing="1" w:after="100" w:afterAutospacing="1"/>
        <w:rPr>
          <w:rFonts w:ascii="Times New Roman" w:hAnsi="Times New Roman" w:cs="Times New Roman"/>
          <w:sz w:val="20"/>
          <w:szCs w:val="20"/>
        </w:rPr>
      </w:pPr>
      <w:r w:rsidRPr="006B3163">
        <w:rPr>
          <w:rFonts w:ascii="Times New Roman" w:hAnsi="Times New Roman" w:cs="Times New Roman"/>
          <w:b/>
          <w:bCs/>
          <w:sz w:val="20"/>
          <w:szCs w:val="20"/>
        </w:rPr>
        <w:t>To make additional formatting options or modify the current choices:</w:t>
      </w:r>
      <w:r w:rsidRPr="006B3163">
        <w:rPr>
          <w:rFonts w:ascii="Times New Roman" w:hAnsi="Times New Roman" w:cs="Times New Roman"/>
          <w:sz w:val="20"/>
          <w:szCs w:val="20"/>
        </w:rPr>
        <w:t xml:space="preserve"> </w:t>
      </w:r>
    </w:p>
    <w:p w14:paraId="50ACE023" w14:textId="77777777" w:rsidR="006B3163" w:rsidRPr="006B3163" w:rsidRDefault="006B3163" w:rsidP="005C28B0">
      <w:pPr>
        <w:numPr>
          <w:ilvl w:val="0"/>
          <w:numId w:val="97"/>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Click on the </w:t>
      </w:r>
      <w:r w:rsidRPr="006B3163">
        <w:rPr>
          <w:rFonts w:ascii="Times New Roman" w:hAnsi="Times New Roman" w:cs="Times New Roman"/>
          <w:i/>
          <w:iCs/>
          <w:sz w:val="20"/>
          <w:szCs w:val="20"/>
        </w:rPr>
        <w:t>Format</w:t>
      </w:r>
      <w:r w:rsidRPr="006B3163">
        <w:rPr>
          <w:rFonts w:ascii="Times New Roman" w:hAnsi="Times New Roman" w:cs="Times New Roman"/>
          <w:sz w:val="20"/>
          <w:szCs w:val="20"/>
        </w:rPr>
        <w:t xml:space="preserve"> button in the </w:t>
      </w:r>
      <w:r w:rsidRPr="006B3163">
        <w:rPr>
          <w:rFonts w:ascii="Times New Roman" w:hAnsi="Times New Roman" w:cs="Times New Roman"/>
          <w:i/>
          <w:iCs/>
          <w:sz w:val="20"/>
          <w:szCs w:val="20"/>
        </w:rPr>
        <w:t>Style</w:t>
      </w:r>
      <w:r w:rsidRPr="006B3163">
        <w:rPr>
          <w:rFonts w:ascii="Times New Roman" w:hAnsi="Times New Roman" w:cs="Times New Roman"/>
          <w:sz w:val="20"/>
          <w:szCs w:val="20"/>
        </w:rPr>
        <w:t xml:space="preserve"> dialog box to open the </w:t>
      </w:r>
      <w:r w:rsidRPr="006B3163">
        <w:rPr>
          <w:rFonts w:ascii="Times New Roman" w:hAnsi="Times New Roman" w:cs="Times New Roman"/>
          <w:i/>
          <w:iCs/>
          <w:sz w:val="20"/>
          <w:szCs w:val="20"/>
        </w:rPr>
        <w:t>Format Cells</w:t>
      </w:r>
      <w:r w:rsidRPr="006B3163">
        <w:rPr>
          <w:rFonts w:ascii="Times New Roman" w:hAnsi="Times New Roman" w:cs="Times New Roman"/>
          <w:sz w:val="20"/>
          <w:szCs w:val="20"/>
        </w:rPr>
        <w:t xml:space="preserve"> dialog box. </w:t>
      </w:r>
    </w:p>
    <w:p w14:paraId="131F7FE6" w14:textId="77777777" w:rsidR="006B3163" w:rsidRPr="006B3163" w:rsidRDefault="006B3163" w:rsidP="005C28B0">
      <w:pPr>
        <w:numPr>
          <w:ilvl w:val="0"/>
          <w:numId w:val="97"/>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Click on the appropriate tab in the dialog box.</w:t>
      </w:r>
    </w:p>
    <w:p w14:paraId="3A7A6496" w14:textId="77777777" w:rsidR="006B3163" w:rsidRPr="006B3163" w:rsidRDefault="006B3163" w:rsidP="005C28B0">
      <w:pPr>
        <w:numPr>
          <w:ilvl w:val="0"/>
          <w:numId w:val="97"/>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Make the desired changes.</w:t>
      </w:r>
    </w:p>
    <w:p w14:paraId="047193A8" w14:textId="77777777" w:rsidR="006B3163" w:rsidRPr="006B3163" w:rsidRDefault="006B3163" w:rsidP="005C28B0">
      <w:pPr>
        <w:numPr>
          <w:ilvl w:val="0"/>
          <w:numId w:val="97"/>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Click </w:t>
      </w:r>
      <w:r w:rsidRPr="006B3163">
        <w:rPr>
          <w:rFonts w:ascii="Times New Roman" w:hAnsi="Times New Roman" w:cs="Times New Roman"/>
          <w:i/>
          <w:iCs/>
          <w:sz w:val="20"/>
          <w:szCs w:val="20"/>
        </w:rPr>
        <w:t>OK</w:t>
      </w:r>
      <w:r w:rsidRPr="006B3163">
        <w:rPr>
          <w:rFonts w:ascii="Times New Roman" w:hAnsi="Times New Roman" w:cs="Times New Roman"/>
          <w:sz w:val="20"/>
          <w:szCs w:val="20"/>
        </w:rPr>
        <w:t xml:space="preserve"> to close the </w:t>
      </w:r>
      <w:r w:rsidRPr="006B3163">
        <w:rPr>
          <w:rFonts w:ascii="Times New Roman" w:hAnsi="Times New Roman" w:cs="Times New Roman"/>
          <w:i/>
          <w:iCs/>
          <w:sz w:val="20"/>
          <w:szCs w:val="20"/>
        </w:rPr>
        <w:t>Format Cells</w:t>
      </w:r>
      <w:r w:rsidRPr="006B3163">
        <w:rPr>
          <w:rFonts w:ascii="Times New Roman" w:hAnsi="Times New Roman" w:cs="Times New Roman"/>
          <w:sz w:val="20"/>
          <w:szCs w:val="20"/>
        </w:rPr>
        <w:t xml:space="preserve"> dialog box.</w:t>
      </w:r>
    </w:p>
    <w:p w14:paraId="143A3A3F" w14:textId="77777777" w:rsidR="006B3163" w:rsidRPr="006B3163" w:rsidRDefault="006B3163" w:rsidP="005C28B0">
      <w:pPr>
        <w:numPr>
          <w:ilvl w:val="0"/>
          <w:numId w:val="97"/>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Click </w:t>
      </w:r>
      <w:r w:rsidRPr="006B3163">
        <w:rPr>
          <w:rFonts w:ascii="Times New Roman" w:hAnsi="Times New Roman" w:cs="Times New Roman"/>
          <w:i/>
          <w:iCs/>
          <w:sz w:val="20"/>
          <w:szCs w:val="20"/>
        </w:rPr>
        <w:t>OK</w:t>
      </w:r>
      <w:r w:rsidRPr="006B3163">
        <w:rPr>
          <w:rFonts w:ascii="Times New Roman" w:hAnsi="Times New Roman" w:cs="Times New Roman"/>
          <w:sz w:val="20"/>
          <w:szCs w:val="20"/>
        </w:rPr>
        <w:t xml:space="preserve"> to close the </w:t>
      </w:r>
      <w:r w:rsidRPr="006B3163">
        <w:rPr>
          <w:rFonts w:ascii="Times New Roman" w:hAnsi="Times New Roman" w:cs="Times New Roman"/>
          <w:i/>
          <w:iCs/>
          <w:sz w:val="20"/>
          <w:szCs w:val="20"/>
        </w:rPr>
        <w:t>Style</w:t>
      </w:r>
      <w:r w:rsidRPr="006B3163">
        <w:rPr>
          <w:rFonts w:ascii="Times New Roman" w:hAnsi="Times New Roman" w:cs="Times New Roman"/>
          <w:sz w:val="20"/>
          <w:szCs w:val="20"/>
        </w:rPr>
        <w:t xml:space="preserve"> dialog box.</w:t>
      </w:r>
    </w:p>
    <w:p w14:paraId="18D94ECB" w14:textId="77777777" w:rsidR="006B3163" w:rsidRPr="006B3163" w:rsidRDefault="006B3163" w:rsidP="005C28B0">
      <w:pPr>
        <w:numPr>
          <w:ilvl w:val="0"/>
          <w:numId w:val="97"/>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 xml:space="preserve">The new style is added to the top of the </w:t>
      </w:r>
      <w:r w:rsidRPr="006B3163">
        <w:rPr>
          <w:rFonts w:ascii="Times New Roman" w:hAnsi="Times New Roman" w:cs="Times New Roman"/>
          <w:i/>
          <w:iCs/>
          <w:sz w:val="20"/>
          <w:szCs w:val="20"/>
        </w:rPr>
        <w:t>Cell Styles</w:t>
      </w:r>
      <w:r w:rsidRPr="006B3163">
        <w:rPr>
          <w:rFonts w:ascii="Times New Roman" w:hAnsi="Times New Roman" w:cs="Times New Roman"/>
          <w:sz w:val="20"/>
          <w:szCs w:val="20"/>
        </w:rPr>
        <w:t xml:space="preserve"> gallery</w:t>
      </w:r>
    </w:p>
    <w:p w14:paraId="63B0754B" w14:textId="77777777" w:rsidR="006B3163" w:rsidRPr="006B3163" w:rsidRDefault="006B3163" w:rsidP="006B3163">
      <w:pPr>
        <w:spacing w:before="100" w:beforeAutospacing="1" w:after="100" w:afterAutospacing="1"/>
        <w:rPr>
          <w:rFonts w:ascii="Times New Roman" w:hAnsi="Times New Roman" w:cs="Times New Roman"/>
          <w:sz w:val="20"/>
          <w:szCs w:val="20"/>
        </w:rPr>
      </w:pPr>
      <w:r w:rsidRPr="006B3163">
        <w:rPr>
          <w:rFonts w:ascii="Times New Roman" w:hAnsi="Times New Roman" w:cs="Times New Roman"/>
          <w:b/>
          <w:bCs/>
          <w:sz w:val="20"/>
          <w:szCs w:val="20"/>
        </w:rPr>
        <w:t>To apply the new style to cells in your spreadsheet</w:t>
      </w:r>
      <w:r w:rsidRPr="006B3163">
        <w:rPr>
          <w:rFonts w:ascii="Times New Roman" w:hAnsi="Times New Roman" w:cs="Times New Roman"/>
          <w:sz w:val="20"/>
          <w:szCs w:val="20"/>
        </w:rPr>
        <w:t xml:space="preserve"> </w:t>
      </w:r>
    </w:p>
    <w:p w14:paraId="0390BD41" w14:textId="77777777" w:rsidR="006B3163" w:rsidRPr="006B3163" w:rsidRDefault="006B3163" w:rsidP="005C28B0">
      <w:pPr>
        <w:numPr>
          <w:ilvl w:val="0"/>
          <w:numId w:val="98"/>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Select the desired cells.</w:t>
      </w:r>
    </w:p>
    <w:p w14:paraId="62B91584" w14:textId="77777777" w:rsidR="006B3163" w:rsidRPr="006B3163" w:rsidRDefault="006B3163" w:rsidP="005C28B0">
      <w:pPr>
        <w:numPr>
          <w:ilvl w:val="0"/>
          <w:numId w:val="98"/>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Click the </w:t>
      </w:r>
      <w:r w:rsidRPr="006B3163">
        <w:rPr>
          <w:rFonts w:ascii="Times New Roman" w:hAnsi="Times New Roman" w:cs="Times New Roman"/>
          <w:i/>
          <w:iCs/>
          <w:sz w:val="20"/>
          <w:szCs w:val="20"/>
        </w:rPr>
        <w:t>Home</w:t>
      </w:r>
      <w:r w:rsidRPr="006B3163">
        <w:rPr>
          <w:rFonts w:ascii="Times New Roman" w:hAnsi="Times New Roman" w:cs="Times New Roman"/>
          <w:sz w:val="20"/>
          <w:szCs w:val="20"/>
        </w:rPr>
        <w:t xml:space="preserve"> tab on the ribbon.</w:t>
      </w:r>
    </w:p>
    <w:p w14:paraId="717B5DEA" w14:textId="77777777" w:rsidR="006B3163" w:rsidRPr="006B3163" w:rsidRDefault="006B3163" w:rsidP="005C28B0">
      <w:pPr>
        <w:numPr>
          <w:ilvl w:val="0"/>
          <w:numId w:val="98"/>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 xml:space="preserve">Click on the </w:t>
      </w:r>
      <w:r w:rsidRPr="006B3163">
        <w:rPr>
          <w:rFonts w:ascii="Times New Roman" w:hAnsi="Times New Roman" w:cs="Times New Roman"/>
          <w:i/>
          <w:iCs/>
          <w:sz w:val="20"/>
          <w:szCs w:val="20"/>
        </w:rPr>
        <w:t>Cell Styles</w:t>
      </w:r>
      <w:r w:rsidRPr="006B3163">
        <w:rPr>
          <w:rFonts w:ascii="Times New Roman" w:hAnsi="Times New Roman" w:cs="Times New Roman"/>
          <w:sz w:val="20"/>
          <w:szCs w:val="20"/>
        </w:rPr>
        <w:t xml:space="preserve"> option on the ribbon to open the </w:t>
      </w:r>
      <w:r w:rsidRPr="006B3163">
        <w:rPr>
          <w:rFonts w:ascii="Times New Roman" w:hAnsi="Times New Roman" w:cs="Times New Roman"/>
          <w:i/>
          <w:iCs/>
          <w:sz w:val="20"/>
          <w:szCs w:val="20"/>
        </w:rPr>
        <w:t>Cell Styles</w:t>
      </w:r>
      <w:r w:rsidRPr="006B3163">
        <w:rPr>
          <w:rFonts w:ascii="Times New Roman" w:hAnsi="Times New Roman" w:cs="Times New Roman"/>
          <w:sz w:val="20"/>
          <w:szCs w:val="20"/>
        </w:rPr>
        <w:t xml:space="preserve"> gallery.</w:t>
      </w:r>
    </w:p>
    <w:p w14:paraId="24CEC89B" w14:textId="77777777" w:rsidR="006B3163" w:rsidRPr="006B3163" w:rsidRDefault="006B3163" w:rsidP="005C28B0">
      <w:pPr>
        <w:numPr>
          <w:ilvl w:val="0"/>
          <w:numId w:val="98"/>
        </w:numPr>
        <w:spacing w:before="100" w:beforeAutospacing="1" w:after="240" w:line="240" w:lineRule="auto"/>
        <w:rPr>
          <w:rFonts w:ascii="Times New Roman" w:hAnsi="Times New Roman" w:cs="Times New Roman"/>
          <w:sz w:val="20"/>
          <w:szCs w:val="20"/>
        </w:rPr>
      </w:pPr>
      <w:r w:rsidRPr="006B3163">
        <w:rPr>
          <w:rFonts w:ascii="Times New Roman" w:hAnsi="Times New Roman" w:cs="Times New Roman"/>
          <w:sz w:val="20"/>
          <w:szCs w:val="20"/>
        </w:rPr>
        <w:t>Click on the new style name at the top of the gallery.</w:t>
      </w:r>
    </w:p>
    <w:p w14:paraId="2BF299AF" w14:textId="77777777" w:rsidR="006B3163" w:rsidRPr="006B3163" w:rsidRDefault="006B3163" w:rsidP="005C28B0">
      <w:pPr>
        <w:numPr>
          <w:ilvl w:val="0"/>
          <w:numId w:val="98"/>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lastRenderedPageBreak/>
        <w:t xml:space="preserve">The style's formatting is immediately applied to the selected cells. </w:t>
      </w:r>
    </w:p>
    <w:p w14:paraId="14FE8AF8" w14:textId="77777777" w:rsidR="006B3163" w:rsidRPr="006B3163" w:rsidRDefault="006B3163" w:rsidP="006B3163">
      <w:pPr>
        <w:pStyle w:val="NormalWeb"/>
        <w:rPr>
          <w:sz w:val="20"/>
          <w:szCs w:val="20"/>
        </w:rPr>
      </w:pPr>
      <w:r w:rsidRPr="006B3163">
        <w:rPr>
          <w:noProof/>
          <w:sz w:val="20"/>
          <w:szCs w:val="20"/>
        </w:rPr>
        <w:drawing>
          <wp:inline distT="0" distB="0" distL="0" distR="0" wp14:anchorId="6526E3FA" wp14:editId="2004D752">
            <wp:extent cx="3801249" cy="2320579"/>
            <wp:effectExtent l="19050" t="0" r="8751" b="0"/>
            <wp:docPr id="182"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
                    <pic:cNvPicPr>
                      <a:picLocks noChangeAspect="1" noChangeArrowheads="1"/>
                    </pic:cNvPicPr>
                  </pic:nvPicPr>
                  <pic:blipFill>
                    <a:blip r:embed="rId140"/>
                    <a:srcRect/>
                    <a:stretch>
                      <a:fillRect/>
                    </a:stretch>
                  </pic:blipFill>
                  <pic:spPr bwMode="auto">
                    <a:xfrm>
                      <a:off x="0" y="0"/>
                      <a:ext cx="3803650" cy="2322045"/>
                    </a:xfrm>
                    <a:prstGeom prst="rect">
                      <a:avLst/>
                    </a:prstGeom>
                    <a:noFill/>
                    <a:ln w="9525">
                      <a:noFill/>
                      <a:miter lim="800000"/>
                      <a:headEnd/>
                      <a:tailEnd/>
                    </a:ln>
                  </pic:spPr>
                </pic:pic>
              </a:graphicData>
            </a:graphic>
          </wp:inline>
        </w:drawing>
      </w:r>
    </w:p>
    <w:p w14:paraId="04260F02" w14:textId="77777777" w:rsidR="006B3163" w:rsidRDefault="006B3163" w:rsidP="006B3163">
      <w:pPr>
        <w:pStyle w:val="NormalWeb"/>
      </w:pPr>
      <w:r>
        <w:t>This will automatically color the items based on the range they are in…</w:t>
      </w:r>
    </w:p>
    <w:p w14:paraId="431A7B12" w14:textId="77777777" w:rsidR="006B3163" w:rsidRPr="006B3163" w:rsidRDefault="006B3163" w:rsidP="006B3163">
      <w:pPr>
        <w:pStyle w:val="NormalWeb"/>
      </w:pPr>
      <w:r>
        <w:rPr>
          <w:noProof/>
        </w:rPr>
        <w:drawing>
          <wp:inline distT="0" distB="0" distL="0" distR="0" wp14:anchorId="74C53509" wp14:editId="4C9088B7">
            <wp:extent cx="1837461" cy="1552175"/>
            <wp:effectExtent l="19050" t="0" r="0" b="0"/>
            <wp:docPr id="18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pic:cNvPicPr>
                      <a:picLocks noChangeAspect="1" noChangeArrowheads="1"/>
                    </pic:cNvPicPr>
                  </pic:nvPicPr>
                  <pic:blipFill>
                    <a:blip r:embed="rId141"/>
                    <a:srcRect/>
                    <a:stretch>
                      <a:fillRect/>
                    </a:stretch>
                  </pic:blipFill>
                  <pic:spPr bwMode="auto">
                    <a:xfrm>
                      <a:off x="0" y="0"/>
                      <a:ext cx="1838325" cy="1552905"/>
                    </a:xfrm>
                    <a:prstGeom prst="rect">
                      <a:avLst/>
                    </a:prstGeom>
                    <a:noFill/>
                    <a:ln w="9525">
                      <a:noFill/>
                      <a:miter lim="800000"/>
                      <a:headEnd/>
                      <a:tailEnd/>
                    </a:ln>
                  </pic:spPr>
                </pic:pic>
              </a:graphicData>
            </a:graphic>
          </wp:inline>
        </w:drawing>
      </w:r>
    </w:p>
    <w:p w14:paraId="69F035FB" w14:textId="77777777" w:rsidR="006B3163" w:rsidRPr="006B3163" w:rsidRDefault="006B3163" w:rsidP="006B3163">
      <w:pPr>
        <w:spacing w:before="100" w:beforeAutospacing="1" w:after="100" w:afterAutospacing="1" w:line="360" w:lineRule="auto"/>
        <w:jc w:val="both"/>
        <w:rPr>
          <w:b/>
          <w:color w:val="C00000"/>
          <w:sz w:val="16"/>
          <w:szCs w:val="16"/>
        </w:rPr>
      </w:pPr>
      <w:r w:rsidRPr="006B3163">
        <w:rPr>
          <w:b/>
          <w:color w:val="C00000"/>
          <w:sz w:val="16"/>
          <w:szCs w:val="16"/>
        </w:rPr>
        <w:t xml:space="preserve">Summation: </w:t>
      </w:r>
    </w:p>
    <w:p w14:paraId="3F53D339" w14:textId="77777777" w:rsidR="006B3163" w:rsidRPr="006B3163" w:rsidRDefault="006B3163" w:rsidP="006B3163">
      <w:p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 xml:space="preserve">Probably the most popular function in any spreadsheet is the SUM function. The Sum function takes all of the values in each of the specified cells and totals their values. The syntax is: </w:t>
      </w:r>
    </w:p>
    <w:p w14:paraId="0DDB00E9" w14:textId="77777777" w:rsidR="006B3163" w:rsidRPr="006B3163" w:rsidRDefault="006B3163" w:rsidP="005C28B0">
      <w:pPr>
        <w:numPr>
          <w:ilvl w:val="0"/>
          <w:numId w:val="91"/>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w:t>
      </w:r>
      <w:proofErr w:type="gramStart"/>
      <w:r w:rsidRPr="006B3163">
        <w:rPr>
          <w:rFonts w:ascii="Times New Roman" w:hAnsi="Times New Roman" w:cs="Times New Roman"/>
          <w:sz w:val="20"/>
          <w:szCs w:val="20"/>
        </w:rPr>
        <w:t>SUM(</w:t>
      </w:r>
      <w:proofErr w:type="gramEnd"/>
      <w:r w:rsidRPr="006B3163">
        <w:rPr>
          <w:rFonts w:ascii="Times New Roman" w:hAnsi="Times New Roman" w:cs="Times New Roman"/>
          <w:sz w:val="20"/>
          <w:szCs w:val="20"/>
        </w:rPr>
        <w:t xml:space="preserve">first value, second value, etc) </w:t>
      </w:r>
    </w:p>
    <w:p w14:paraId="25BE9DE6" w14:textId="77777777" w:rsidR="006B3163" w:rsidRPr="006B3163" w:rsidRDefault="006B3163" w:rsidP="006B3163">
      <w:pPr>
        <w:spacing w:line="240" w:lineRule="auto"/>
        <w:rPr>
          <w:rFonts w:ascii="Times New Roman" w:hAnsi="Times New Roman" w:cs="Times New Roman"/>
          <w:sz w:val="20"/>
          <w:szCs w:val="20"/>
        </w:rPr>
      </w:pPr>
      <w:r w:rsidRPr="006B3163">
        <w:rPr>
          <w:rFonts w:ascii="Times New Roman" w:hAnsi="Times New Roman" w:cs="Times New Roman"/>
          <w:sz w:val="20"/>
          <w:szCs w:val="20"/>
        </w:rPr>
        <w:t xml:space="preserve">In the first and second spots you can enter any of the following (constant, cell, range of cells). </w:t>
      </w:r>
    </w:p>
    <w:p w14:paraId="1CBC3D53" w14:textId="77777777" w:rsidR="006B3163" w:rsidRPr="006B3163" w:rsidRDefault="006B3163" w:rsidP="005C28B0">
      <w:pPr>
        <w:numPr>
          <w:ilvl w:val="0"/>
          <w:numId w:val="92"/>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 xml:space="preserve">Blank cells will return a value of zero to be added to the total. </w:t>
      </w:r>
    </w:p>
    <w:p w14:paraId="7C89588A" w14:textId="77777777" w:rsidR="006B3163" w:rsidRPr="006B3163" w:rsidRDefault="006B3163" w:rsidP="005C28B0">
      <w:pPr>
        <w:numPr>
          <w:ilvl w:val="0"/>
          <w:numId w:val="92"/>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 xml:space="preserve">Text cells </w:t>
      </w:r>
      <w:proofErr w:type="spellStart"/>
      <w:r w:rsidRPr="006B3163">
        <w:rPr>
          <w:rFonts w:ascii="Times New Roman" w:hAnsi="Times New Roman" w:cs="Times New Roman"/>
          <w:sz w:val="20"/>
          <w:szCs w:val="20"/>
        </w:rPr>
        <w:t>can not</w:t>
      </w:r>
      <w:proofErr w:type="spellEnd"/>
      <w:r w:rsidRPr="006B3163">
        <w:rPr>
          <w:rFonts w:ascii="Times New Roman" w:hAnsi="Times New Roman" w:cs="Times New Roman"/>
          <w:sz w:val="20"/>
          <w:szCs w:val="20"/>
        </w:rPr>
        <w:t xml:space="preserve"> be added to a number and will produce an error. </w:t>
      </w:r>
    </w:p>
    <w:p w14:paraId="3C169999" w14:textId="77777777" w:rsidR="006B3163" w:rsidRPr="006B3163" w:rsidRDefault="00000000" w:rsidP="006B3163">
      <w:pPr>
        <w:spacing w:line="240" w:lineRule="auto"/>
        <w:rPr>
          <w:rFonts w:ascii="Times New Roman" w:hAnsi="Times New Roman" w:cs="Times New Roman"/>
          <w:sz w:val="20"/>
          <w:szCs w:val="20"/>
        </w:rPr>
      </w:pPr>
      <w:r>
        <w:rPr>
          <w:rFonts w:ascii="Times New Roman" w:hAnsi="Times New Roman" w:cs="Times New Roman"/>
          <w:sz w:val="20"/>
          <w:szCs w:val="20"/>
        </w:rPr>
        <w:pict w14:anchorId="5FD9A46D">
          <v:rect id="_x0000_i1031" style="width:0;height:1.5pt" o:hralign="center" o:hrstd="t" o:hr="t" fillcolor="#aca899" stroked="f"/>
        </w:pic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315"/>
        <w:gridCol w:w="3045"/>
      </w:tblGrid>
      <w:tr w:rsidR="006B3163" w:rsidRPr="00425EBE" w14:paraId="2D68B5F0" w14:textId="77777777" w:rsidTr="000D6973">
        <w:trPr>
          <w:tblCellSpacing w:w="15" w:type="dxa"/>
          <w:jc w:val="center"/>
        </w:trPr>
        <w:tc>
          <w:tcPr>
            <w:tcW w:w="0" w:type="auto"/>
            <w:vAlign w:val="center"/>
            <w:hideMark/>
          </w:tcPr>
          <w:p w14:paraId="4A0F58F9" w14:textId="77777777" w:rsidR="006B3163" w:rsidRPr="006B3163" w:rsidRDefault="006B3163" w:rsidP="006B3163">
            <w:pPr>
              <w:spacing w:line="240" w:lineRule="auto"/>
              <w:jc w:val="both"/>
              <w:rPr>
                <w:rFonts w:ascii="Times New Roman" w:hAnsi="Times New Roman" w:cs="Times New Roman"/>
              </w:rPr>
            </w:pPr>
            <w:r w:rsidRPr="006B3163">
              <w:rPr>
                <w:rFonts w:ascii="Times New Roman" w:hAnsi="Times New Roman" w:cs="Times New Roman"/>
              </w:rPr>
              <w:t xml:space="preserve">Let's use the table here for the discussion that follows: </w:t>
            </w:r>
          </w:p>
          <w:p w14:paraId="49D532DB" w14:textId="77777777" w:rsidR="006B3163" w:rsidRPr="00425EBE" w:rsidRDefault="006B3163" w:rsidP="006B3163">
            <w:pPr>
              <w:spacing w:before="100" w:beforeAutospacing="1" w:after="100" w:afterAutospacing="1" w:line="240" w:lineRule="auto"/>
              <w:jc w:val="both"/>
            </w:pPr>
            <w:r w:rsidRPr="006B3163">
              <w:rPr>
                <w:rFonts w:ascii="Times New Roman" w:hAnsi="Times New Roman" w:cs="Times New Roman"/>
              </w:rPr>
              <w:t xml:space="preserve">We will look at several different specific examples that show how the typical function can be used! Notice that in A4 there is a TEXT entry. This has NO numeric value and </w:t>
            </w:r>
            <w:proofErr w:type="spellStart"/>
            <w:r w:rsidRPr="006B3163">
              <w:rPr>
                <w:rFonts w:ascii="Times New Roman" w:hAnsi="Times New Roman" w:cs="Times New Roman"/>
              </w:rPr>
              <w:t>can not</w:t>
            </w:r>
            <w:proofErr w:type="spellEnd"/>
            <w:r w:rsidRPr="006B3163">
              <w:rPr>
                <w:rFonts w:ascii="Times New Roman" w:hAnsi="Times New Roman" w:cs="Times New Roman"/>
              </w:rPr>
              <w:t xml:space="preserve"> be included in a total.</w:t>
            </w:r>
          </w:p>
        </w:tc>
        <w:tc>
          <w:tcPr>
            <w:tcW w:w="3000" w:type="dxa"/>
            <w:vAlign w:val="center"/>
            <w:hideMark/>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95"/>
              <w:gridCol w:w="945"/>
            </w:tblGrid>
            <w:tr w:rsidR="006B3163" w:rsidRPr="00425EBE" w14:paraId="77A783E5" w14:textId="77777777" w:rsidTr="000D6973">
              <w:trPr>
                <w:tblCellSpacing w:w="15" w:type="dxa"/>
              </w:trPr>
              <w:tc>
                <w:tcPr>
                  <w:tcW w:w="225"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130CD2B4" w14:textId="77777777" w:rsidR="006B3163" w:rsidRPr="00425EBE" w:rsidRDefault="006B3163" w:rsidP="000D6973"/>
              </w:tc>
              <w:tc>
                <w:tcPr>
                  <w:tcW w:w="90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6DFC0061" w14:textId="77777777" w:rsidR="006B3163" w:rsidRPr="00425EBE" w:rsidRDefault="006B3163" w:rsidP="000D6973">
                  <w:pPr>
                    <w:jc w:val="center"/>
                  </w:pPr>
                  <w:r w:rsidRPr="00425EBE">
                    <w:t>A</w:t>
                  </w:r>
                </w:p>
              </w:tc>
            </w:tr>
            <w:tr w:rsidR="006B3163" w:rsidRPr="00425EBE" w14:paraId="1E304DA4" w14:textId="77777777" w:rsidTr="000D6973">
              <w:trPr>
                <w:tblCellSpacing w:w="15" w:type="dxa"/>
              </w:trPr>
              <w:tc>
                <w:tcPr>
                  <w:tcW w:w="225"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707BCF5D" w14:textId="77777777" w:rsidR="006B3163" w:rsidRPr="00425EBE" w:rsidRDefault="006B3163" w:rsidP="000D6973">
                  <w:r w:rsidRPr="00425EBE">
                    <w:t>1</w:t>
                  </w:r>
                </w:p>
              </w:tc>
              <w:tc>
                <w:tcPr>
                  <w:tcW w:w="900" w:type="dxa"/>
                  <w:tcBorders>
                    <w:top w:val="outset" w:sz="6" w:space="0" w:color="auto"/>
                    <w:left w:val="outset" w:sz="6" w:space="0" w:color="auto"/>
                    <w:bottom w:val="outset" w:sz="6" w:space="0" w:color="auto"/>
                    <w:right w:val="outset" w:sz="6" w:space="0" w:color="auto"/>
                  </w:tcBorders>
                  <w:vAlign w:val="center"/>
                  <w:hideMark/>
                </w:tcPr>
                <w:p w14:paraId="58CF27A2" w14:textId="77777777" w:rsidR="006B3163" w:rsidRPr="00425EBE" w:rsidRDefault="006B3163" w:rsidP="000D6973">
                  <w:pPr>
                    <w:jc w:val="center"/>
                  </w:pPr>
                  <w:r w:rsidRPr="00425EBE">
                    <w:t>25</w:t>
                  </w:r>
                </w:p>
              </w:tc>
            </w:tr>
            <w:tr w:rsidR="006B3163" w:rsidRPr="00425EBE" w14:paraId="2CE42355" w14:textId="77777777" w:rsidTr="000D6973">
              <w:trPr>
                <w:tblCellSpacing w:w="15" w:type="dxa"/>
              </w:trPr>
              <w:tc>
                <w:tcPr>
                  <w:tcW w:w="225"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3E1F539C" w14:textId="77777777" w:rsidR="006B3163" w:rsidRPr="00425EBE" w:rsidRDefault="006B3163" w:rsidP="000D6973">
                  <w:r w:rsidRPr="00425EBE">
                    <w:lastRenderedPageBreak/>
                    <w:t>2</w:t>
                  </w:r>
                </w:p>
              </w:tc>
              <w:tc>
                <w:tcPr>
                  <w:tcW w:w="900" w:type="dxa"/>
                  <w:tcBorders>
                    <w:top w:val="outset" w:sz="6" w:space="0" w:color="auto"/>
                    <w:left w:val="outset" w:sz="6" w:space="0" w:color="auto"/>
                    <w:bottom w:val="outset" w:sz="6" w:space="0" w:color="auto"/>
                    <w:right w:val="outset" w:sz="6" w:space="0" w:color="auto"/>
                  </w:tcBorders>
                  <w:vAlign w:val="center"/>
                  <w:hideMark/>
                </w:tcPr>
                <w:p w14:paraId="52D76901" w14:textId="77777777" w:rsidR="006B3163" w:rsidRPr="00425EBE" w:rsidRDefault="006B3163" w:rsidP="000D6973">
                  <w:pPr>
                    <w:jc w:val="center"/>
                  </w:pPr>
                  <w:r w:rsidRPr="00425EBE">
                    <w:t>50</w:t>
                  </w:r>
                </w:p>
              </w:tc>
            </w:tr>
            <w:tr w:rsidR="006B3163" w:rsidRPr="00425EBE" w14:paraId="3B1AC08C" w14:textId="77777777" w:rsidTr="000D6973">
              <w:trPr>
                <w:tblCellSpacing w:w="15" w:type="dxa"/>
              </w:trPr>
              <w:tc>
                <w:tcPr>
                  <w:tcW w:w="225"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472C30CC" w14:textId="77777777" w:rsidR="006B3163" w:rsidRPr="00425EBE" w:rsidRDefault="006B3163" w:rsidP="000D6973">
                  <w:r w:rsidRPr="00425EBE">
                    <w:t>3</w:t>
                  </w:r>
                </w:p>
              </w:tc>
              <w:tc>
                <w:tcPr>
                  <w:tcW w:w="900" w:type="dxa"/>
                  <w:tcBorders>
                    <w:top w:val="outset" w:sz="6" w:space="0" w:color="auto"/>
                    <w:left w:val="outset" w:sz="6" w:space="0" w:color="auto"/>
                    <w:bottom w:val="outset" w:sz="6" w:space="0" w:color="auto"/>
                    <w:right w:val="outset" w:sz="6" w:space="0" w:color="auto"/>
                  </w:tcBorders>
                  <w:vAlign w:val="center"/>
                  <w:hideMark/>
                </w:tcPr>
                <w:p w14:paraId="0558CF70" w14:textId="77777777" w:rsidR="006B3163" w:rsidRPr="00425EBE" w:rsidRDefault="006B3163" w:rsidP="000D6973">
                  <w:pPr>
                    <w:jc w:val="center"/>
                  </w:pPr>
                  <w:r w:rsidRPr="00425EBE">
                    <w:t>75</w:t>
                  </w:r>
                </w:p>
              </w:tc>
            </w:tr>
            <w:tr w:rsidR="006B3163" w:rsidRPr="00425EBE" w14:paraId="2B522677" w14:textId="77777777" w:rsidTr="000D6973">
              <w:trPr>
                <w:tblCellSpacing w:w="15" w:type="dxa"/>
              </w:trPr>
              <w:tc>
                <w:tcPr>
                  <w:tcW w:w="225"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0C5991EE" w14:textId="77777777" w:rsidR="006B3163" w:rsidRPr="00425EBE" w:rsidRDefault="006B3163" w:rsidP="000D6973">
                  <w:r w:rsidRPr="00425EBE">
                    <w:t>4</w:t>
                  </w:r>
                </w:p>
              </w:tc>
              <w:tc>
                <w:tcPr>
                  <w:tcW w:w="900" w:type="dxa"/>
                  <w:tcBorders>
                    <w:top w:val="outset" w:sz="6" w:space="0" w:color="auto"/>
                    <w:left w:val="outset" w:sz="6" w:space="0" w:color="auto"/>
                    <w:bottom w:val="outset" w:sz="6" w:space="0" w:color="auto"/>
                    <w:right w:val="outset" w:sz="6" w:space="0" w:color="auto"/>
                  </w:tcBorders>
                  <w:vAlign w:val="center"/>
                  <w:hideMark/>
                </w:tcPr>
                <w:p w14:paraId="63400D7B" w14:textId="77777777" w:rsidR="006B3163" w:rsidRPr="00425EBE" w:rsidRDefault="006B3163" w:rsidP="000D6973">
                  <w:pPr>
                    <w:jc w:val="center"/>
                  </w:pPr>
                  <w:r w:rsidRPr="00425EBE">
                    <w:t>test</w:t>
                  </w:r>
                </w:p>
              </w:tc>
            </w:tr>
            <w:tr w:rsidR="006B3163" w:rsidRPr="00425EBE" w14:paraId="2360672F" w14:textId="77777777" w:rsidTr="000D6973">
              <w:trPr>
                <w:tblCellSpacing w:w="15" w:type="dxa"/>
              </w:trPr>
              <w:tc>
                <w:tcPr>
                  <w:tcW w:w="4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099A6399" w14:textId="77777777" w:rsidR="006B3163" w:rsidRPr="00425EBE" w:rsidRDefault="006B3163" w:rsidP="000D6973">
                  <w:r w:rsidRPr="00425EBE">
                    <w:t>5</w:t>
                  </w:r>
                </w:p>
              </w:tc>
              <w:tc>
                <w:tcPr>
                  <w:tcW w:w="900" w:type="dxa"/>
                  <w:tcBorders>
                    <w:top w:val="outset" w:sz="6" w:space="0" w:color="auto"/>
                    <w:left w:val="outset" w:sz="6" w:space="0" w:color="auto"/>
                    <w:bottom w:val="outset" w:sz="6" w:space="0" w:color="auto"/>
                    <w:right w:val="outset" w:sz="6" w:space="0" w:color="auto"/>
                  </w:tcBorders>
                  <w:vAlign w:val="center"/>
                  <w:hideMark/>
                </w:tcPr>
                <w:p w14:paraId="02EB9930" w14:textId="77777777" w:rsidR="006B3163" w:rsidRPr="00425EBE" w:rsidRDefault="006B3163" w:rsidP="000D6973"/>
              </w:tc>
            </w:tr>
          </w:tbl>
          <w:p w14:paraId="44633803" w14:textId="77777777" w:rsidR="006B3163" w:rsidRPr="00425EBE" w:rsidRDefault="006B3163" w:rsidP="000D6973"/>
        </w:tc>
      </w:tr>
    </w:tbl>
    <w:p w14:paraId="251892C7" w14:textId="77777777" w:rsidR="006B3163" w:rsidRPr="00425EBE" w:rsidRDefault="00000000" w:rsidP="006B3163">
      <w:r>
        <w:lastRenderedPageBreak/>
        <w:pict w14:anchorId="3B85E288">
          <v:rect id="_x0000_i1032" style="width:0;height:1.5pt" o:hralign="center" o:hrstd="t" o:hr="t" fillcolor="#aca899" stroked="f"/>
        </w:pic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20"/>
        <w:gridCol w:w="3030"/>
        <w:gridCol w:w="1170"/>
      </w:tblGrid>
      <w:tr w:rsidR="006B3163" w:rsidRPr="006B3163" w14:paraId="7ACCC140" w14:textId="77777777" w:rsidTr="000D6973">
        <w:trPr>
          <w:tblCellSpacing w:w="15"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14:paraId="3AC3A6EC" w14:textId="77777777" w:rsidR="006B3163" w:rsidRPr="006B3163" w:rsidRDefault="006B3163" w:rsidP="000D6973">
            <w:pPr>
              <w:rPr>
                <w:sz w:val="20"/>
                <w:szCs w:val="20"/>
              </w:rPr>
            </w:pPr>
            <w:r w:rsidRPr="006B3163">
              <w:rPr>
                <w:sz w:val="20"/>
                <w:szCs w:val="20"/>
              </w:rPr>
              <w:t>Example</w:t>
            </w:r>
          </w:p>
        </w:tc>
        <w:tc>
          <w:tcPr>
            <w:tcW w:w="3000" w:type="dxa"/>
            <w:tcBorders>
              <w:top w:val="outset" w:sz="6" w:space="0" w:color="auto"/>
              <w:left w:val="outset" w:sz="6" w:space="0" w:color="auto"/>
              <w:bottom w:val="outset" w:sz="6" w:space="0" w:color="auto"/>
              <w:right w:val="outset" w:sz="6" w:space="0" w:color="auto"/>
            </w:tcBorders>
            <w:vAlign w:val="center"/>
            <w:hideMark/>
          </w:tcPr>
          <w:p w14:paraId="7EE78246" w14:textId="77777777" w:rsidR="006B3163" w:rsidRPr="006B3163" w:rsidRDefault="006B3163" w:rsidP="000D6973">
            <w:pPr>
              <w:rPr>
                <w:sz w:val="20"/>
                <w:szCs w:val="20"/>
              </w:rPr>
            </w:pPr>
            <w:r w:rsidRPr="006B3163">
              <w:rPr>
                <w:sz w:val="20"/>
                <w:szCs w:val="20"/>
              </w:rPr>
              <w:t>Cells to ADD</w:t>
            </w:r>
          </w:p>
        </w:tc>
        <w:tc>
          <w:tcPr>
            <w:tcW w:w="1125" w:type="dxa"/>
            <w:tcBorders>
              <w:top w:val="outset" w:sz="6" w:space="0" w:color="auto"/>
              <w:left w:val="outset" w:sz="6" w:space="0" w:color="auto"/>
              <w:bottom w:val="outset" w:sz="6" w:space="0" w:color="auto"/>
              <w:right w:val="outset" w:sz="6" w:space="0" w:color="auto"/>
            </w:tcBorders>
            <w:vAlign w:val="center"/>
            <w:hideMark/>
          </w:tcPr>
          <w:p w14:paraId="127DAFC5" w14:textId="77777777" w:rsidR="006B3163" w:rsidRPr="006B3163" w:rsidRDefault="006B3163" w:rsidP="000D6973">
            <w:pPr>
              <w:rPr>
                <w:sz w:val="20"/>
                <w:szCs w:val="20"/>
              </w:rPr>
            </w:pPr>
            <w:r w:rsidRPr="006B3163">
              <w:rPr>
                <w:sz w:val="20"/>
                <w:szCs w:val="20"/>
              </w:rPr>
              <w:t>Answer</w:t>
            </w:r>
          </w:p>
        </w:tc>
      </w:tr>
      <w:tr w:rsidR="006B3163" w:rsidRPr="006B3163" w14:paraId="7892FF52" w14:textId="77777777" w:rsidTr="000D6973">
        <w:trPr>
          <w:tblCellSpacing w:w="15"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14:paraId="1C1EA64B" w14:textId="77777777" w:rsidR="006B3163" w:rsidRPr="006B3163" w:rsidRDefault="006B3163" w:rsidP="000D6973">
            <w:pPr>
              <w:rPr>
                <w:sz w:val="20"/>
                <w:szCs w:val="20"/>
              </w:rPr>
            </w:pPr>
            <w:r w:rsidRPr="006B3163">
              <w:rPr>
                <w:sz w:val="20"/>
                <w:szCs w:val="20"/>
              </w:rPr>
              <w:t>=</w:t>
            </w:r>
            <w:proofErr w:type="gramStart"/>
            <w:r w:rsidRPr="006B3163">
              <w:rPr>
                <w:sz w:val="20"/>
                <w:szCs w:val="20"/>
              </w:rPr>
              <w:t>sum(</w:t>
            </w:r>
            <w:proofErr w:type="gramEnd"/>
            <w:r w:rsidRPr="006B3163">
              <w:rPr>
                <w:sz w:val="20"/>
                <w:szCs w:val="20"/>
              </w:rPr>
              <w:t>A1:A3)</w:t>
            </w:r>
          </w:p>
        </w:tc>
        <w:tc>
          <w:tcPr>
            <w:tcW w:w="3000" w:type="dxa"/>
            <w:tcBorders>
              <w:top w:val="outset" w:sz="6" w:space="0" w:color="auto"/>
              <w:left w:val="outset" w:sz="6" w:space="0" w:color="auto"/>
              <w:bottom w:val="outset" w:sz="6" w:space="0" w:color="auto"/>
              <w:right w:val="outset" w:sz="6" w:space="0" w:color="auto"/>
            </w:tcBorders>
            <w:vAlign w:val="center"/>
            <w:hideMark/>
          </w:tcPr>
          <w:p w14:paraId="5EDE5067" w14:textId="77777777" w:rsidR="006B3163" w:rsidRPr="006B3163" w:rsidRDefault="006B3163" w:rsidP="000D6973">
            <w:pPr>
              <w:rPr>
                <w:sz w:val="20"/>
                <w:szCs w:val="20"/>
              </w:rPr>
            </w:pPr>
            <w:r w:rsidRPr="006B3163">
              <w:rPr>
                <w:sz w:val="20"/>
                <w:szCs w:val="20"/>
              </w:rPr>
              <w:t xml:space="preserve">A1, A2, A3 </w:t>
            </w:r>
          </w:p>
        </w:tc>
        <w:tc>
          <w:tcPr>
            <w:tcW w:w="1125" w:type="dxa"/>
            <w:tcBorders>
              <w:top w:val="outset" w:sz="6" w:space="0" w:color="auto"/>
              <w:left w:val="outset" w:sz="6" w:space="0" w:color="auto"/>
              <w:bottom w:val="outset" w:sz="6" w:space="0" w:color="auto"/>
              <w:right w:val="outset" w:sz="6" w:space="0" w:color="auto"/>
            </w:tcBorders>
            <w:vAlign w:val="center"/>
            <w:hideMark/>
          </w:tcPr>
          <w:p w14:paraId="11BF725C" w14:textId="77777777" w:rsidR="006B3163" w:rsidRPr="006B3163" w:rsidRDefault="006B3163" w:rsidP="000D6973">
            <w:pPr>
              <w:rPr>
                <w:sz w:val="20"/>
                <w:szCs w:val="20"/>
              </w:rPr>
            </w:pPr>
            <w:r w:rsidRPr="006B3163">
              <w:rPr>
                <w:sz w:val="20"/>
                <w:szCs w:val="20"/>
              </w:rPr>
              <w:t>150</w:t>
            </w:r>
          </w:p>
        </w:tc>
      </w:tr>
      <w:tr w:rsidR="006B3163" w:rsidRPr="006B3163" w14:paraId="7BBB9CC3" w14:textId="77777777" w:rsidTr="000D6973">
        <w:trPr>
          <w:tblCellSpacing w:w="15"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14:paraId="3A59ED11" w14:textId="77777777" w:rsidR="006B3163" w:rsidRPr="006B3163" w:rsidRDefault="006B3163" w:rsidP="000D6973">
            <w:pPr>
              <w:rPr>
                <w:sz w:val="20"/>
                <w:szCs w:val="20"/>
              </w:rPr>
            </w:pPr>
            <w:r w:rsidRPr="006B3163">
              <w:rPr>
                <w:sz w:val="20"/>
                <w:szCs w:val="20"/>
              </w:rPr>
              <w:t>=</w:t>
            </w:r>
            <w:proofErr w:type="gramStart"/>
            <w:r w:rsidRPr="006B3163">
              <w:rPr>
                <w:sz w:val="20"/>
                <w:szCs w:val="20"/>
              </w:rPr>
              <w:t>sum(</w:t>
            </w:r>
            <w:proofErr w:type="gramEnd"/>
            <w:r w:rsidRPr="006B3163">
              <w:rPr>
                <w:sz w:val="20"/>
                <w:szCs w:val="20"/>
              </w:rPr>
              <w:t>A1:A3, 100)</w:t>
            </w:r>
          </w:p>
        </w:tc>
        <w:tc>
          <w:tcPr>
            <w:tcW w:w="3000" w:type="dxa"/>
            <w:tcBorders>
              <w:top w:val="outset" w:sz="6" w:space="0" w:color="auto"/>
              <w:left w:val="outset" w:sz="6" w:space="0" w:color="auto"/>
              <w:bottom w:val="outset" w:sz="6" w:space="0" w:color="auto"/>
              <w:right w:val="outset" w:sz="6" w:space="0" w:color="auto"/>
            </w:tcBorders>
            <w:vAlign w:val="center"/>
            <w:hideMark/>
          </w:tcPr>
          <w:p w14:paraId="26E87DD1" w14:textId="77777777" w:rsidR="006B3163" w:rsidRPr="006B3163" w:rsidRDefault="006B3163" w:rsidP="000D6973">
            <w:pPr>
              <w:rPr>
                <w:sz w:val="20"/>
                <w:szCs w:val="20"/>
              </w:rPr>
            </w:pPr>
            <w:r w:rsidRPr="006B3163">
              <w:rPr>
                <w:sz w:val="20"/>
                <w:szCs w:val="20"/>
              </w:rPr>
              <w:t>A1, A2, A3 and 100</w:t>
            </w:r>
          </w:p>
        </w:tc>
        <w:tc>
          <w:tcPr>
            <w:tcW w:w="1125" w:type="dxa"/>
            <w:tcBorders>
              <w:top w:val="outset" w:sz="6" w:space="0" w:color="auto"/>
              <w:left w:val="outset" w:sz="6" w:space="0" w:color="auto"/>
              <w:bottom w:val="outset" w:sz="6" w:space="0" w:color="auto"/>
              <w:right w:val="outset" w:sz="6" w:space="0" w:color="auto"/>
            </w:tcBorders>
            <w:vAlign w:val="center"/>
            <w:hideMark/>
          </w:tcPr>
          <w:p w14:paraId="402F9032" w14:textId="77777777" w:rsidR="006B3163" w:rsidRPr="006B3163" w:rsidRDefault="006B3163" w:rsidP="000D6973">
            <w:pPr>
              <w:rPr>
                <w:sz w:val="20"/>
                <w:szCs w:val="20"/>
              </w:rPr>
            </w:pPr>
            <w:r w:rsidRPr="006B3163">
              <w:rPr>
                <w:sz w:val="20"/>
                <w:szCs w:val="20"/>
              </w:rPr>
              <w:t>250</w:t>
            </w:r>
          </w:p>
        </w:tc>
      </w:tr>
      <w:tr w:rsidR="006B3163" w:rsidRPr="006B3163" w14:paraId="5B82AD2A" w14:textId="77777777" w:rsidTr="000D6973">
        <w:trPr>
          <w:tblCellSpacing w:w="15"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14:paraId="6779D36F" w14:textId="77777777" w:rsidR="006B3163" w:rsidRPr="006B3163" w:rsidRDefault="006B3163" w:rsidP="000D6973">
            <w:pPr>
              <w:rPr>
                <w:sz w:val="20"/>
                <w:szCs w:val="20"/>
              </w:rPr>
            </w:pPr>
            <w:r w:rsidRPr="006B3163">
              <w:rPr>
                <w:sz w:val="20"/>
                <w:szCs w:val="20"/>
              </w:rPr>
              <w:t>=sum(A1+A4)</w:t>
            </w:r>
          </w:p>
        </w:tc>
        <w:tc>
          <w:tcPr>
            <w:tcW w:w="3000" w:type="dxa"/>
            <w:tcBorders>
              <w:top w:val="outset" w:sz="6" w:space="0" w:color="auto"/>
              <w:left w:val="outset" w:sz="6" w:space="0" w:color="auto"/>
              <w:bottom w:val="outset" w:sz="6" w:space="0" w:color="auto"/>
              <w:right w:val="outset" w:sz="6" w:space="0" w:color="auto"/>
            </w:tcBorders>
            <w:vAlign w:val="center"/>
            <w:hideMark/>
          </w:tcPr>
          <w:p w14:paraId="47B1270F" w14:textId="77777777" w:rsidR="006B3163" w:rsidRPr="006B3163" w:rsidRDefault="006B3163" w:rsidP="000D6973">
            <w:pPr>
              <w:rPr>
                <w:sz w:val="20"/>
                <w:szCs w:val="20"/>
              </w:rPr>
            </w:pPr>
            <w:r w:rsidRPr="006B3163">
              <w:rPr>
                <w:sz w:val="20"/>
                <w:szCs w:val="20"/>
              </w:rPr>
              <w:t>A1, A4</w:t>
            </w:r>
          </w:p>
        </w:tc>
        <w:tc>
          <w:tcPr>
            <w:tcW w:w="1125" w:type="dxa"/>
            <w:tcBorders>
              <w:top w:val="outset" w:sz="6" w:space="0" w:color="auto"/>
              <w:left w:val="outset" w:sz="6" w:space="0" w:color="auto"/>
              <w:bottom w:val="outset" w:sz="6" w:space="0" w:color="auto"/>
              <w:right w:val="outset" w:sz="6" w:space="0" w:color="auto"/>
            </w:tcBorders>
            <w:vAlign w:val="center"/>
            <w:hideMark/>
          </w:tcPr>
          <w:p w14:paraId="72344D34" w14:textId="77777777" w:rsidR="006B3163" w:rsidRPr="006B3163" w:rsidRDefault="006B3163" w:rsidP="000D6973">
            <w:pPr>
              <w:rPr>
                <w:sz w:val="20"/>
                <w:szCs w:val="20"/>
              </w:rPr>
            </w:pPr>
            <w:r w:rsidRPr="006B3163">
              <w:rPr>
                <w:sz w:val="20"/>
                <w:szCs w:val="20"/>
              </w:rPr>
              <w:t>#VALUE!</w:t>
            </w:r>
          </w:p>
        </w:tc>
      </w:tr>
      <w:tr w:rsidR="006B3163" w:rsidRPr="006B3163" w14:paraId="5906EF95" w14:textId="77777777" w:rsidTr="000D6973">
        <w:trPr>
          <w:tblCellSpacing w:w="15"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14:paraId="3F3A060A" w14:textId="77777777" w:rsidR="006B3163" w:rsidRPr="006B3163" w:rsidRDefault="006B3163" w:rsidP="000D6973">
            <w:pPr>
              <w:rPr>
                <w:sz w:val="20"/>
                <w:szCs w:val="20"/>
              </w:rPr>
            </w:pPr>
            <w:r w:rsidRPr="006B3163">
              <w:rPr>
                <w:sz w:val="20"/>
                <w:szCs w:val="20"/>
              </w:rPr>
              <w:t>=</w:t>
            </w:r>
            <w:proofErr w:type="gramStart"/>
            <w:r w:rsidRPr="006B3163">
              <w:rPr>
                <w:sz w:val="20"/>
                <w:szCs w:val="20"/>
              </w:rPr>
              <w:t>sum(</w:t>
            </w:r>
            <w:proofErr w:type="gramEnd"/>
            <w:r w:rsidRPr="006B3163">
              <w:rPr>
                <w:sz w:val="20"/>
                <w:szCs w:val="20"/>
              </w:rPr>
              <w:t>A1:A2, A5)</w:t>
            </w:r>
          </w:p>
        </w:tc>
        <w:tc>
          <w:tcPr>
            <w:tcW w:w="3000" w:type="dxa"/>
            <w:tcBorders>
              <w:top w:val="outset" w:sz="6" w:space="0" w:color="auto"/>
              <w:left w:val="outset" w:sz="6" w:space="0" w:color="auto"/>
              <w:bottom w:val="outset" w:sz="6" w:space="0" w:color="auto"/>
              <w:right w:val="outset" w:sz="6" w:space="0" w:color="auto"/>
            </w:tcBorders>
            <w:vAlign w:val="center"/>
            <w:hideMark/>
          </w:tcPr>
          <w:p w14:paraId="3006890C" w14:textId="77777777" w:rsidR="006B3163" w:rsidRPr="006B3163" w:rsidRDefault="006B3163" w:rsidP="000D6973">
            <w:pPr>
              <w:rPr>
                <w:sz w:val="20"/>
                <w:szCs w:val="20"/>
              </w:rPr>
            </w:pPr>
            <w:r w:rsidRPr="006B3163">
              <w:rPr>
                <w:sz w:val="20"/>
                <w:szCs w:val="20"/>
              </w:rPr>
              <w:t>A1, A2, A5</w:t>
            </w:r>
          </w:p>
        </w:tc>
        <w:tc>
          <w:tcPr>
            <w:tcW w:w="1125" w:type="dxa"/>
            <w:tcBorders>
              <w:top w:val="outset" w:sz="6" w:space="0" w:color="auto"/>
              <w:left w:val="outset" w:sz="6" w:space="0" w:color="auto"/>
              <w:bottom w:val="outset" w:sz="6" w:space="0" w:color="auto"/>
              <w:right w:val="outset" w:sz="6" w:space="0" w:color="auto"/>
            </w:tcBorders>
            <w:vAlign w:val="center"/>
            <w:hideMark/>
          </w:tcPr>
          <w:p w14:paraId="05C45BEB" w14:textId="77777777" w:rsidR="006B3163" w:rsidRPr="006B3163" w:rsidRDefault="006B3163" w:rsidP="000D6973">
            <w:pPr>
              <w:rPr>
                <w:sz w:val="20"/>
                <w:szCs w:val="20"/>
              </w:rPr>
            </w:pPr>
            <w:r w:rsidRPr="006B3163">
              <w:rPr>
                <w:sz w:val="20"/>
                <w:szCs w:val="20"/>
              </w:rPr>
              <w:t>75</w:t>
            </w:r>
          </w:p>
        </w:tc>
      </w:tr>
    </w:tbl>
    <w:p w14:paraId="7A21FD38" w14:textId="77777777" w:rsidR="006B3163" w:rsidRPr="006B3163" w:rsidRDefault="006B3163" w:rsidP="006B3163">
      <w:pPr>
        <w:spacing w:before="100" w:beforeAutospacing="1" w:after="100" w:afterAutospacing="1" w:line="360" w:lineRule="auto"/>
        <w:jc w:val="both"/>
        <w:rPr>
          <w:rFonts w:ascii="Times New Roman" w:hAnsi="Times New Roman" w:cs="Times New Roman"/>
          <w:b/>
          <w:sz w:val="32"/>
          <w:szCs w:val="32"/>
        </w:rPr>
      </w:pPr>
      <w:r w:rsidRPr="006B3163">
        <w:rPr>
          <w:rFonts w:ascii="Times New Roman" w:hAnsi="Times New Roman" w:cs="Times New Roman"/>
          <w:b/>
          <w:sz w:val="32"/>
          <w:szCs w:val="32"/>
        </w:rPr>
        <w:t>Auto fill:</w:t>
      </w:r>
    </w:p>
    <w:p w14:paraId="04FC423C" w14:textId="77777777" w:rsidR="006B3163" w:rsidRPr="006B3163" w:rsidRDefault="006B3163" w:rsidP="006B3163">
      <w:pPr>
        <w:spacing w:line="360" w:lineRule="auto"/>
        <w:rPr>
          <w:sz w:val="20"/>
          <w:szCs w:val="20"/>
        </w:rPr>
      </w:pPr>
      <w:r w:rsidRPr="006B3163">
        <w:rPr>
          <w:sz w:val="20"/>
          <w:szCs w:val="20"/>
        </w:rPr>
        <w:t xml:space="preserve">When you fill in data based on adjacent cells by dragging the fill handle in Microsoft Excel, the </w:t>
      </w:r>
      <w:r w:rsidRPr="006B3163">
        <w:rPr>
          <w:b/>
          <w:bCs/>
          <w:sz w:val="20"/>
          <w:szCs w:val="20"/>
        </w:rPr>
        <w:t>Auto Fill Options</w:t>
      </w:r>
      <w:r w:rsidRPr="006B3163">
        <w:rPr>
          <w:sz w:val="20"/>
          <w:szCs w:val="20"/>
        </w:rPr>
        <w:t xml:space="preserve"> button is displayed just below and to the right of your filled selection. When you click the </w:t>
      </w:r>
      <w:r w:rsidRPr="006B3163">
        <w:rPr>
          <w:b/>
          <w:bCs/>
          <w:sz w:val="20"/>
          <w:szCs w:val="20"/>
        </w:rPr>
        <w:t>Auto Fill Options</w:t>
      </w:r>
      <w:r w:rsidRPr="006B3163">
        <w:rPr>
          <w:sz w:val="20"/>
          <w:szCs w:val="20"/>
        </w:rPr>
        <w:t xml:space="preserve"> button, a list of options appears that allows you to choose to fill the cells with text or data, and whether or not to include the format of the initial selection or to copy only the format. </w:t>
      </w:r>
    </w:p>
    <w:p w14:paraId="5C85B90F" w14:textId="77777777" w:rsidR="006B3163" w:rsidRPr="00E63BBB" w:rsidRDefault="006B3163" w:rsidP="006B3163">
      <w:r>
        <w:rPr>
          <w:noProof/>
        </w:rPr>
        <w:drawing>
          <wp:inline distT="0" distB="0" distL="0" distR="0" wp14:anchorId="1A505BB1" wp14:editId="17DA5870">
            <wp:extent cx="2759854" cy="2259106"/>
            <wp:effectExtent l="19050" t="0" r="2396" b="0"/>
            <wp:docPr id="184" name="Picture 46" descr="Picture of Auto Fill Options list with &quot;Copy Cells&quo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icture of Auto Fill Options list with &quot;Copy Cells&quot; selected."/>
                    <pic:cNvPicPr>
                      <a:picLocks noChangeAspect="1" noChangeArrowheads="1"/>
                    </pic:cNvPicPr>
                  </pic:nvPicPr>
                  <pic:blipFill>
                    <a:blip r:embed="rId142"/>
                    <a:srcRect/>
                    <a:stretch>
                      <a:fillRect/>
                    </a:stretch>
                  </pic:blipFill>
                  <pic:spPr bwMode="auto">
                    <a:xfrm>
                      <a:off x="0" y="0"/>
                      <a:ext cx="2762885" cy="2261587"/>
                    </a:xfrm>
                    <a:prstGeom prst="rect">
                      <a:avLst/>
                    </a:prstGeom>
                    <a:noFill/>
                    <a:ln w="9525">
                      <a:noFill/>
                      <a:miter lim="800000"/>
                      <a:headEnd/>
                      <a:tailEnd/>
                    </a:ln>
                  </pic:spPr>
                </pic:pic>
              </a:graphicData>
            </a:graphic>
          </wp:inline>
        </w:drawing>
      </w:r>
    </w:p>
    <w:p w14:paraId="1119564F" w14:textId="77777777" w:rsidR="006B3163" w:rsidRPr="006B3163" w:rsidRDefault="006B3163" w:rsidP="006B3163">
      <w:pPr>
        <w:rPr>
          <w:rFonts w:ascii="Times New Roman" w:hAnsi="Times New Roman" w:cs="Times New Roman"/>
          <w:sz w:val="20"/>
          <w:szCs w:val="20"/>
        </w:rPr>
      </w:pPr>
      <w:r w:rsidRPr="006B3163">
        <w:rPr>
          <w:rFonts w:ascii="Times New Roman" w:hAnsi="Times New Roman" w:cs="Times New Roman"/>
          <w:sz w:val="20"/>
          <w:szCs w:val="20"/>
        </w:rPr>
        <w:lastRenderedPageBreak/>
        <w:t xml:space="preserve">The </w:t>
      </w:r>
      <w:r w:rsidRPr="006B3163">
        <w:rPr>
          <w:rFonts w:ascii="Times New Roman" w:hAnsi="Times New Roman" w:cs="Times New Roman"/>
          <w:b/>
          <w:bCs/>
          <w:sz w:val="20"/>
          <w:szCs w:val="20"/>
        </w:rPr>
        <w:t>Auto Fill Options</w:t>
      </w:r>
      <w:r w:rsidRPr="006B3163">
        <w:rPr>
          <w:rFonts w:ascii="Times New Roman" w:hAnsi="Times New Roman" w:cs="Times New Roman"/>
          <w:sz w:val="20"/>
          <w:szCs w:val="20"/>
        </w:rPr>
        <w:t xml:space="preserve"> button is also displayed after you select the </w:t>
      </w:r>
      <w:r w:rsidRPr="006B3163">
        <w:rPr>
          <w:rFonts w:ascii="Times New Roman" w:hAnsi="Times New Roman" w:cs="Times New Roman"/>
          <w:b/>
          <w:bCs/>
          <w:sz w:val="20"/>
          <w:szCs w:val="20"/>
        </w:rPr>
        <w:t>AutoFill</w:t>
      </w:r>
      <w:r w:rsidRPr="006B3163">
        <w:rPr>
          <w:rFonts w:ascii="Times New Roman" w:hAnsi="Times New Roman" w:cs="Times New Roman"/>
          <w:sz w:val="20"/>
          <w:szCs w:val="20"/>
        </w:rPr>
        <w:t xml:space="preserve"> option in the </w:t>
      </w:r>
      <w:r w:rsidRPr="006B3163">
        <w:rPr>
          <w:rFonts w:ascii="Times New Roman" w:hAnsi="Times New Roman" w:cs="Times New Roman"/>
          <w:b/>
          <w:bCs/>
          <w:sz w:val="20"/>
          <w:szCs w:val="20"/>
        </w:rPr>
        <w:t>Series</w:t>
      </w:r>
      <w:r w:rsidRPr="006B3163">
        <w:rPr>
          <w:rFonts w:ascii="Times New Roman" w:hAnsi="Times New Roman" w:cs="Times New Roman"/>
          <w:sz w:val="20"/>
          <w:szCs w:val="20"/>
        </w:rPr>
        <w:t xml:space="preserve"> dialog box. To show the </w:t>
      </w:r>
      <w:r w:rsidRPr="006B3163">
        <w:rPr>
          <w:rFonts w:ascii="Times New Roman" w:hAnsi="Times New Roman" w:cs="Times New Roman"/>
          <w:b/>
          <w:bCs/>
          <w:sz w:val="20"/>
          <w:szCs w:val="20"/>
        </w:rPr>
        <w:t>Series</w:t>
      </w:r>
      <w:r w:rsidRPr="006B3163">
        <w:rPr>
          <w:rFonts w:ascii="Times New Roman" w:hAnsi="Times New Roman" w:cs="Times New Roman"/>
          <w:sz w:val="20"/>
          <w:szCs w:val="20"/>
        </w:rPr>
        <w:t xml:space="preserve"> dialog box, use one of the following procedures, as appropriate for the version of Excel that you are running: </w:t>
      </w:r>
    </w:p>
    <w:p w14:paraId="1410D0B8" w14:textId="77777777" w:rsidR="006B3163" w:rsidRPr="006B3163" w:rsidRDefault="006B3163" w:rsidP="005C28B0">
      <w:pPr>
        <w:numPr>
          <w:ilvl w:val="0"/>
          <w:numId w:val="95"/>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In Microsoft Office Excel 2007 and Excel 2010, click the </w:t>
      </w:r>
      <w:r w:rsidRPr="006B3163">
        <w:rPr>
          <w:rFonts w:ascii="Times New Roman" w:hAnsi="Times New Roman" w:cs="Times New Roman"/>
          <w:b/>
          <w:bCs/>
          <w:sz w:val="20"/>
          <w:szCs w:val="20"/>
        </w:rPr>
        <w:t>Home</w:t>
      </w:r>
      <w:r w:rsidRPr="006B3163">
        <w:rPr>
          <w:rFonts w:ascii="Times New Roman" w:hAnsi="Times New Roman" w:cs="Times New Roman"/>
          <w:sz w:val="20"/>
          <w:szCs w:val="20"/>
        </w:rPr>
        <w:t xml:space="preserve"> tab, and then click </w:t>
      </w:r>
      <w:r w:rsidRPr="006B3163">
        <w:rPr>
          <w:rFonts w:ascii="Times New Roman" w:hAnsi="Times New Roman" w:cs="Times New Roman"/>
          <w:b/>
          <w:bCs/>
          <w:sz w:val="20"/>
          <w:szCs w:val="20"/>
        </w:rPr>
        <w:t>Fill</w:t>
      </w:r>
      <w:r w:rsidRPr="006B3163">
        <w:rPr>
          <w:rFonts w:ascii="Times New Roman" w:hAnsi="Times New Roman" w:cs="Times New Roman"/>
          <w:sz w:val="20"/>
          <w:szCs w:val="20"/>
        </w:rPr>
        <w:t xml:space="preserve"> in the </w:t>
      </w:r>
      <w:r w:rsidRPr="006B3163">
        <w:rPr>
          <w:rFonts w:ascii="Times New Roman" w:hAnsi="Times New Roman" w:cs="Times New Roman"/>
          <w:b/>
          <w:bCs/>
          <w:sz w:val="20"/>
          <w:szCs w:val="20"/>
        </w:rPr>
        <w:t>Editing</w:t>
      </w:r>
      <w:r w:rsidRPr="006B3163">
        <w:rPr>
          <w:rFonts w:ascii="Times New Roman" w:hAnsi="Times New Roman" w:cs="Times New Roman"/>
          <w:sz w:val="20"/>
          <w:szCs w:val="20"/>
        </w:rPr>
        <w:t xml:space="preserve"> group.</w:t>
      </w:r>
    </w:p>
    <w:p w14:paraId="6423E946" w14:textId="77777777" w:rsidR="006B3163" w:rsidRPr="006B3163" w:rsidRDefault="006B3163" w:rsidP="005C28B0">
      <w:pPr>
        <w:numPr>
          <w:ilvl w:val="0"/>
          <w:numId w:val="95"/>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 xml:space="preserve">In Microsoft Office Excel and in earlier versions of Excel, point to </w:t>
      </w:r>
      <w:r w:rsidRPr="006B3163">
        <w:rPr>
          <w:rFonts w:ascii="Times New Roman" w:hAnsi="Times New Roman" w:cs="Times New Roman"/>
          <w:b/>
          <w:bCs/>
          <w:sz w:val="20"/>
          <w:szCs w:val="20"/>
        </w:rPr>
        <w:t>Fill</w:t>
      </w:r>
      <w:r w:rsidRPr="006B3163">
        <w:rPr>
          <w:rFonts w:ascii="Times New Roman" w:hAnsi="Times New Roman" w:cs="Times New Roman"/>
          <w:sz w:val="20"/>
          <w:szCs w:val="20"/>
        </w:rPr>
        <w:t xml:space="preserve"> on the </w:t>
      </w:r>
      <w:r w:rsidRPr="006B3163">
        <w:rPr>
          <w:rFonts w:ascii="Times New Roman" w:hAnsi="Times New Roman" w:cs="Times New Roman"/>
          <w:b/>
          <w:bCs/>
          <w:sz w:val="20"/>
          <w:szCs w:val="20"/>
        </w:rPr>
        <w:t>Edit</w:t>
      </w:r>
      <w:r w:rsidRPr="006B3163">
        <w:rPr>
          <w:rFonts w:ascii="Times New Roman" w:hAnsi="Times New Roman" w:cs="Times New Roman"/>
          <w:sz w:val="20"/>
          <w:szCs w:val="20"/>
        </w:rPr>
        <w:t xml:space="preserve"> menu, and then click </w:t>
      </w:r>
      <w:r w:rsidRPr="006B3163">
        <w:rPr>
          <w:rFonts w:ascii="Times New Roman" w:hAnsi="Times New Roman" w:cs="Times New Roman"/>
          <w:b/>
          <w:bCs/>
          <w:sz w:val="20"/>
          <w:szCs w:val="20"/>
        </w:rPr>
        <w:t>Series</w:t>
      </w:r>
      <w:r w:rsidRPr="006B3163">
        <w:rPr>
          <w:rFonts w:ascii="Times New Roman" w:hAnsi="Times New Roman" w:cs="Times New Roman"/>
          <w:sz w:val="20"/>
          <w:szCs w:val="20"/>
        </w:rPr>
        <w:t>.</w:t>
      </w:r>
    </w:p>
    <w:p w14:paraId="50B918BE" w14:textId="77777777" w:rsidR="006B3163" w:rsidRPr="006B3163" w:rsidRDefault="006B3163" w:rsidP="006B3163">
      <w:pPr>
        <w:spacing w:before="100" w:beforeAutospacing="1" w:after="100" w:afterAutospacing="1" w:line="360" w:lineRule="auto"/>
        <w:jc w:val="both"/>
        <w:rPr>
          <w:rFonts w:ascii="Times New Roman" w:hAnsi="Times New Roman" w:cs="Times New Roman"/>
          <w:sz w:val="20"/>
          <w:szCs w:val="20"/>
        </w:rPr>
      </w:pPr>
      <w:r w:rsidRPr="006B3163">
        <w:rPr>
          <w:rFonts w:ascii="Times New Roman" w:hAnsi="Times New Roman" w:cs="Times New Roman"/>
          <w:sz w:val="20"/>
          <w:szCs w:val="20"/>
        </w:rPr>
        <w:t xml:space="preserve">The options that are available depend on the type of content in the cells (text or numbers) and on the format of the data. You can use the </w:t>
      </w:r>
      <w:r w:rsidRPr="006B3163">
        <w:rPr>
          <w:rFonts w:ascii="Times New Roman" w:hAnsi="Times New Roman" w:cs="Times New Roman"/>
          <w:b/>
          <w:bCs/>
          <w:sz w:val="20"/>
          <w:szCs w:val="20"/>
        </w:rPr>
        <w:t>Series</w:t>
      </w:r>
      <w:r w:rsidRPr="006B3163">
        <w:rPr>
          <w:rFonts w:ascii="Times New Roman" w:hAnsi="Times New Roman" w:cs="Times New Roman"/>
          <w:sz w:val="20"/>
          <w:szCs w:val="20"/>
        </w:rPr>
        <w:t xml:space="preserve"> command to find the </w:t>
      </w:r>
      <w:r w:rsidRPr="006B3163">
        <w:rPr>
          <w:rFonts w:ascii="Times New Roman" w:hAnsi="Times New Roman" w:cs="Times New Roman"/>
          <w:b/>
          <w:bCs/>
          <w:sz w:val="20"/>
          <w:szCs w:val="20"/>
        </w:rPr>
        <w:t>AutoFill</w:t>
      </w:r>
      <w:r w:rsidRPr="006B3163">
        <w:rPr>
          <w:rFonts w:ascii="Times New Roman" w:hAnsi="Times New Roman" w:cs="Times New Roman"/>
          <w:sz w:val="20"/>
          <w:szCs w:val="20"/>
        </w:rPr>
        <w:t xml:space="preserve"> option and other options.</w:t>
      </w:r>
    </w:p>
    <w:p w14:paraId="67F70398" w14:textId="77777777" w:rsidR="006B3163" w:rsidRPr="006B3163" w:rsidRDefault="006B3163" w:rsidP="006B3163">
      <w:pPr>
        <w:spacing w:before="100" w:beforeAutospacing="1" w:after="100" w:afterAutospacing="1" w:line="360" w:lineRule="auto"/>
        <w:jc w:val="both"/>
        <w:rPr>
          <w:rFonts w:ascii="Times New Roman" w:hAnsi="Times New Roman" w:cs="Times New Roman"/>
          <w:sz w:val="20"/>
          <w:szCs w:val="20"/>
        </w:rPr>
      </w:pPr>
      <w:r w:rsidRPr="006B3163">
        <w:rPr>
          <w:rFonts w:ascii="Times New Roman" w:hAnsi="Times New Roman" w:cs="Times New Roman"/>
          <w:sz w:val="20"/>
          <w:szCs w:val="20"/>
        </w:rPr>
        <w:t xml:space="preserve">Fill down: </w:t>
      </w:r>
    </w:p>
    <w:p w14:paraId="0A51BE81" w14:textId="77777777" w:rsidR="006B3163" w:rsidRPr="006B3163" w:rsidRDefault="006B3163" w:rsidP="006B3163">
      <w:pPr>
        <w:spacing w:before="100" w:beforeAutospacing="1" w:after="100" w:afterAutospacing="1"/>
        <w:rPr>
          <w:rFonts w:ascii="Times New Roman" w:hAnsi="Times New Roman" w:cs="Times New Roman"/>
          <w:sz w:val="20"/>
          <w:szCs w:val="20"/>
        </w:rPr>
      </w:pPr>
      <w:proofErr w:type="gramStart"/>
      <w:r w:rsidRPr="006B3163">
        <w:rPr>
          <w:rFonts w:ascii="Times New Roman" w:hAnsi="Times New Roman" w:cs="Times New Roman"/>
          <w:sz w:val="20"/>
          <w:szCs w:val="20"/>
        </w:rPr>
        <w:t>Often</w:t>
      </w:r>
      <w:proofErr w:type="gramEnd"/>
      <w:r w:rsidRPr="006B3163">
        <w:rPr>
          <w:rFonts w:ascii="Times New Roman" w:hAnsi="Times New Roman" w:cs="Times New Roman"/>
          <w:sz w:val="20"/>
          <w:szCs w:val="20"/>
        </w:rPr>
        <w:t xml:space="preserve"> we have several cells that need the same formula (in relationship) to the location it is to be typed into. There is a short cut that is called Fill Down. There are a number of ways to perform this operation. One of the ways is to </w:t>
      </w:r>
    </w:p>
    <w:p w14:paraId="7D061DFF" w14:textId="77777777" w:rsidR="006B3163" w:rsidRPr="006B3163" w:rsidRDefault="006B3163" w:rsidP="005C28B0">
      <w:pPr>
        <w:numPr>
          <w:ilvl w:val="0"/>
          <w:numId w:val="94"/>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 xml:space="preserve">select the cell that has the original formula </w:t>
      </w:r>
    </w:p>
    <w:p w14:paraId="6EB9B63F" w14:textId="77777777" w:rsidR="006B3163" w:rsidRPr="006B3163" w:rsidRDefault="006B3163" w:rsidP="005C28B0">
      <w:pPr>
        <w:numPr>
          <w:ilvl w:val="0"/>
          <w:numId w:val="94"/>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 xml:space="preserve">hold the shift key down and click on the last cell (in the series that needs the formula) </w:t>
      </w:r>
    </w:p>
    <w:p w14:paraId="65917D67" w14:textId="77777777" w:rsidR="006B3163" w:rsidRPr="006B3163" w:rsidRDefault="006B3163" w:rsidP="005C28B0">
      <w:pPr>
        <w:numPr>
          <w:ilvl w:val="0"/>
          <w:numId w:val="94"/>
        </w:numPr>
        <w:spacing w:before="100" w:beforeAutospacing="1" w:after="100" w:afterAutospacing="1" w:line="240" w:lineRule="auto"/>
        <w:rPr>
          <w:rFonts w:ascii="Times New Roman" w:hAnsi="Times New Roman" w:cs="Times New Roman"/>
          <w:sz w:val="20"/>
          <w:szCs w:val="20"/>
        </w:rPr>
      </w:pPr>
      <w:r w:rsidRPr="006B3163">
        <w:rPr>
          <w:rFonts w:ascii="Times New Roman" w:hAnsi="Times New Roman" w:cs="Times New Roman"/>
          <w:sz w:val="20"/>
          <w:szCs w:val="20"/>
        </w:rPr>
        <w:t xml:space="preserve">under the </w:t>
      </w:r>
      <w:r w:rsidRPr="006B3163">
        <w:rPr>
          <w:rFonts w:ascii="Times New Roman" w:hAnsi="Times New Roman" w:cs="Times New Roman"/>
          <w:b/>
          <w:bCs/>
          <w:sz w:val="20"/>
          <w:szCs w:val="20"/>
        </w:rPr>
        <w:t>edit</w:t>
      </w:r>
      <w:r w:rsidRPr="006B3163">
        <w:rPr>
          <w:rFonts w:ascii="Times New Roman" w:hAnsi="Times New Roman" w:cs="Times New Roman"/>
          <w:sz w:val="20"/>
          <w:szCs w:val="20"/>
        </w:rPr>
        <w:t xml:space="preserve"> menu go down to </w:t>
      </w:r>
      <w:r w:rsidRPr="006B3163">
        <w:rPr>
          <w:rFonts w:ascii="Times New Roman" w:hAnsi="Times New Roman" w:cs="Times New Roman"/>
          <w:b/>
          <w:bCs/>
          <w:sz w:val="20"/>
          <w:szCs w:val="20"/>
        </w:rPr>
        <w:t>fill</w:t>
      </w:r>
      <w:r w:rsidRPr="006B3163">
        <w:rPr>
          <w:rFonts w:ascii="Times New Roman" w:hAnsi="Times New Roman" w:cs="Times New Roman"/>
          <w:sz w:val="20"/>
          <w:szCs w:val="20"/>
        </w:rPr>
        <w:t xml:space="preserve"> and over to </w:t>
      </w:r>
      <w:r w:rsidRPr="006B3163">
        <w:rPr>
          <w:rFonts w:ascii="Times New Roman" w:hAnsi="Times New Roman" w:cs="Times New Roman"/>
          <w:b/>
          <w:bCs/>
          <w:sz w:val="20"/>
          <w:szCs w:val="20"/>
        </w:rPr>
        <w:t>down</w:t>
      </w:r>
      <w:r w:rsidRPr="006B3163">
        <w:rPr>
          <w:rFonts w:ascii="Times New Roman" w:hAnsi="Times New Roman" w:cs="Times New Roman"/>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7270"/>
      </w:tblGrid>
      <w:tr w:rsidR="006B3163" w:rsidRPr="006B3163" w14:paraId="7CF77D28" w14:textId="77777777" w:rsidTr="000D6973">
        <w:trPr>
          <w:tblCellSpacing w:w="15" w:type="dxa"/>
        </w:trPr>
        <w:tc>
          <w:tcPr>
            <w:tcW w:w="0" w:type="auto"/>
            <w:vAlign w:val="center"/>
            <w:hideMark/>
          </w:tcPr>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2"/>
              <w:gridCol w:w="292"/>
              <w:gridCol w:w="283"/>
              <w:gridCol w:w="1152"/>
            </w:tblGrid>
            <w:tr w:rsidR="006B3163" w:rsidRPr="006B3163" w14:paraId="2B2F7AC0" w14:textId="77777777" w:rsidTr="000D6973">
              <w:trPr>
                <w:tblCellSpacing w:w="15" w:type="dxa"/>
                <w:jc w:val="center"/>
              </w:trPr>
              <w:tc>
                <w:tcPr>
                  <w:tcW w:w="4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1984D5A0" w14:textId="77777777" w:rsidR="006B3163" w:rsidRPr="006B3163" w:rsidRDefault="006B3163" w:rsidP="000D6973">
                  <w:pPr>
                    <w:jc w:val="center"/>
                    <w:rPr>
                      <w:rFonts w:ascii="Times New Roman" w:hAnsi="Times New Roman" w:cs="Times New Roman"/>
                      <w:sz w:val="20"/>
                      <w:szCs w:val="20"/>
                    </w:rPr>
                  </w:pPr>
                </w:p>
              </w:tc>
              <w:tc>
                <w:tcPr>
                  <w:tcW w:w="4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1804229C"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A</w:t>
                  </w:r>
                </w:p>
              </w:tc>
              <w:tc>
                <w:tcPr>
                  <w:tcW w:w="4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71B07916"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B</w:t>
                  </w:r>
                </w:p>
              </w:tc>
              <w:tc>
                <w:tcPr>
                  <w:tcW w:w="22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1A222699"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C</w:t>
                  </w:r>
                </w:p>
              </w:tc>
            </w:tr>
            <w:tr w:rsidR="006B3163" w:rsidRPr="006B3163" w14:paraId="17578F60" w14:textId="77777777" w:rsidTr="000D6973">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84CFF2"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A5999"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BFE85"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04082"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=A1+B1</w:t>
                  </w:r>
                </w:p>
              </w:tc>
            </w:tr>
            <w:tr w:rsidR="006B3163" w:rsidRPr="006B3163" w14:paraId="6F1B94DA" w14:textId="77777777" w:rsidTr="000D6973">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2408AE"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DB489"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39D85"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EE889"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fill down</w:t>
                  </w:r>
                </w:p>
              </w:tc>
            </w:tr>
            <w:tr w:rsidR="006B3163" w:rsidRPr="006B3163" w14:paraId="1B34758C" w14:textId="77777777" w:rsidTr="000D6973">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2A5B2C"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850B8"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3D835A"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AE4EBBC"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fill down</w:t>
                  </w:r>
                </w:p>
              </w:tc>
            </w:tr>
            <w:tr w:rsidR="006B3163" w:rsidRPr="006B3163" w14:paraId="176886EC" w14:textId="77777777" w:rsidTr="000D6973">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8E4510"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C6269"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829B1"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43316"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fill down</w:t>
                  </w:r>
                </w:p>
              </w:tc>
            </w:tr>
          </w:tbl>
          <w:p w14:paraId="200CBA7E" w14:textId="77777777" w:rsidR="006B3163" w:rsidRPr="006B3163" w:rsidRDefault="006B3163" w:rsidP="000D6973">
            <w:pPr>
              <w:jc w:val="center"/>
              <w:rPr>
                <w:rFonts w:ascii="Times New Roman" w:hAnsi="Times New Roman" w:cs="Times New Roman"/>
                <w:sz w:val="20"/>
                <w:szCs w:val="20"/>
              </w:rPr>
            </w:pPr>
          </w:p>
        </w:tc>
        <w:tc>
          <w:tcPr>
            <w:tcW w:w="0" w:type="auto"/>
            <w:vAlign w:val="center"/>
            <w:hideMark/>
          </w:tcPr>
          <w:p w14:paraId="235B3470" w14:textId="77777777" w:rsidR="006B3163" w:rsidRPr="006B3163" w:rsidRDefault="006B3163" w:rsidP="000D6973">
            <w:pPr>
              <w:rPr>
                <w:rFonts w:ascii="Times New Roman" w:hAnsi="Times New Roman" w:cs="Times New Roman"/>
                <w:sz w:val="20"/>
                <w:szCs w:val="20"/>
              </w:rPr>
            </w:pPr>
            <w:r w:rsidRPr="006B3163">
              <w:rPr>
                <w:rFonts w:ascii="Times New Roman" w:hAnsi="Times New Roman" w:cs="Times New Roman"/>
                <w:sz w:val="20"/>
                <w:szCs w:val="20"/>
              </w:rPr>
              <w:t xml:space="preserve">Cells information is copied from its relative position. In other </w:t>
            </w:r>
            <w:proofErr w:type="gramStart"/>
            <w:r w:rsidRPr="006B3163">
              <w:rPr>
                <w:rFonts w:ascii="Times New Roman" w:hAnsi="Times New Roman" w:cs="Times New Roman"/>
                <w:sz w:val="20"/>
                <w:szCs w:val="20"/>
              </w:rPr>
              <w:t>words</w:t>
            </w:r>
            <w:proofErr w:type="gramEnd"/>
            <w:r w:rsidRPr="006B3163">
              <w:rPr>
                <w:rFonts w:ascii="Times New Roman" w:hAnsi="Times New Roman" w:cs="Times New Roman"/>
                <w:sz w:val="20"/>
                <w:szCs w:val="20"/>
              </w:rPr>
              <w:t xml:space="preserve"> in the original cell </w:t>
            </w:r>
            <w:r w:rsidRPr="006B3163">
              <w:rPr>
                <w:rFonts w:ascii="Times New Roman" w:hAnsi="Times New Roman" w:cs="Times New Roman"/>
                <w:b/>
                <w:bCs/>
                <w:sz w:val="20"/>
                <w:szCs w:val="20"/>
              </w:rPr>
              <w:t>(C1)</w:t>
            </w:r>
            <w:r w:rsidRPr="006B3163">
              <w:rPr>
                <w:rFonts w:ascii="Times New Roman" w:hAnsi="Times New Roman" w:cs="Times New Roman"/>
                <w:sz w:val="20"/>
                <w:szCs w:val="20"/>
              </w:rPr>
              <w:t xml:space="preserve"> the equation was </w:t>
            </w:r>
            <w:r w:rsidRPr="006B3163">
              <w:rPr>
                <w:rFonts w:ascii="Times New Roman" w:hAnsi="Times New Roman" w:cs="Times New Roman"/>
                <w:b/>
                <w:bCs/>
                <w:sz w:val="20"/>
                <w:szCs w:val="20"/>
              </w:rPr>
              <w:t>(A1+B1)</w:t>
            </w:r>
            <w:r w:rsidRPr="006B3163">
              <w:rPr>
                <w:rFonts w:ascii="Times New Roman" w:hAnsi="Times New Roman" w:cs="Times New Roman"/>
                <w:sz w:val="20"/>
                <w:szCs w:val="20"/>
              </w:rPr>
              <w:t xml:space="preserve">. When we paste the </w:t>
            </w:r>
            <w:proofErr w:type="gramStart"/>
            <w:r w:rsidRPr="006B3163">
              <w:rPr>
                <w:rFonts w:ascii="Times New Roman" w:hAnsi="Times New Roman" w:cs="Times New Roman"/>
                <w:sz w:val="20"/>
                <w:szCs w:val="20"/>
              </w:rPr>
              <w:t>function</w:t>
            </w:r>
            <w:proofErr w:type="gramEnd"/>
            <w:r w:rsidRPr="006B3163">
              <w:rPr>
                <w:rFonts w:ascii="Times New Roman" w:hAnsi="Times New Roman" w:cs="Times New Roman"/>
                <w:sz w:val="20"/>
                <w:szCs w:val="20"/>
              </w:rPr>
              <w:t xml:space="preserve"> it will look to the two cells to the left. </w:t>
            </w:r>
            <w:proofErr w:type="gramStart"/>
            <w:r w:rsidRPr="006B3163">
              <w:rPr>
                <w:rFonts w:ascii="Times New Roman" w:hAnsi="Times New Roman" w:cs="Times New Roman"/>
                <w:sz w:val="20"/>
                <w:szCs w:val="20"/>
              </w:rPr>
              <w:t>So</w:t>
            </w:r>
            <w:proofErr w:type="gramEnd"/>
            <w:r w:rsidRPr="006B3163">
              <w:rPr>
                <w:rFonts w:ascii="Times New Roman" w:hAnsi="Times New Roman" w:cs="Times New Roman"/>
                <w:sz w:val="20"/>
                <w:szCs w:val="20"/>
              </w:rPr>
              <w:t xml:space="preserve"> the equation pasted into </w:t>
            </w:r>
            <w:r w:rsidRPr="006B3163">
              <w:rPr>
                <w:rFonts w:ascii="Times New Roman" w:hAnsi="Times New Roman" w:cs="Times New Roman"/>
                <w:b/>
                <w:bCs/>
                <w:sz w:val="20"/>
                <w:szCs w:val="20"/>
              </w:rPr>
              <w:t>(C2)</w:t>
            </w:r>
            <w:r w:rsidRPr="006B3163">
              <w:rPr>
                <w:rFonts w:ascii="Times New Roman" w:hAnsi="Times New Roman" w:cs="Times New Roman"/>
                <w:sz w:val="20"/>
                <w:szCs w:val="20"/>
              </w:rPr>
              <w:t xml:space="preserve"> would be </w:t>
            </w:r>
            <w:r w:rsidRPr="006B3163">
              <w:rPr>
                <w:rFonts w:ascii="Times New Roman" w:hAnsi="Times New Roman" w:cs="Times New Roman"/>
                <w:b/>
                <w:bCs/>
                <w:sz w:val="20"/>
                <w:szCs w:val="20"/>
              </w:rPr>
              <w:t>(A2+B2)</w:t>
            </w:r>
            <w:r w:rsidRPr="006B3163">
              <w:rPr>
                <w:rFonts w:ascii="Times New Roman" w:hAnsi="Times New Roman" w:cs="Times New Roman"/>
                <w:sz w:val="20"/>
                <w:szCs w:val="20"/>
              </w:rPr>
              <w:t xml:space="preserve">. And the equation pasted into </w:t>
            </w:r>
            <w:r w:rsidRPr="006B3163">
              <w:rPr>
                <w:rFonts w:ascii="Times New Roman" w:hAnsi="Times New Roman" w:cs="Times New Roman"/>
                <w:b/>
                <w:bCs/>
                <w:sz w:val="20"/>
                <w:szCs w:val="20"/>
              </w:rPr>
              <w:t>(C3)</w:t>
            </w:r>
            <w:r w:rsidRPr="006B3163">
              <w:rPr>
                <w:rFonts w:ascii="Times New Roman" w:hAnsi="Times New Roman" w:cs="Times New Roman"/>
                <w:sz w:val="20"/>
                <w:szCs w:val="20"/>
              </w:rPr>
              <w:t xml:space="preserve"> would be </w:t>
            </w:r>
            <w:r w:rsidRPr="006B3163">
              <w:rPr>
                <w:rFonts w:ascii="Times New Roman" w:hAnsi="Times New Roman" w:cs="Times New Roman"/>
                <w:b/>
                <w:bCs/>
                <w:sz w:val="20"/>
                <w:szCs w:val="20"/>
              </w:rPr>
              <w:t>(A3+B3)</w:t>
            </w:r>
            <w:r w:rsidRPr="006B3163">
              <w:rPr>
                <w:rFonts w:ascii="Times New Roman" w:hAnsi="Times New Roman" w:cs="Times New Roman"/>
                <w:sz w:val="20"/>
                <w:szCs w:val="20"/>
              </w:rPr>
              <w:t xml:space="preserve">. And the equation pasted into </w:t>
            </w:r>
            <w:r w:rsidRPr="006B3163">
              <w:rPr>
                <w:rFonts w:ascii="Times New Roman" w:hAnsi="Times New Roman" w:cs="Times New Roman"/>
                <w:b/>
                <w:bCs/>
                <w:sz w:val="20"/>
                <w:szCs w:val="20"/>
              </w:rPr>
              <w:t>(C4)</w:t>
            </w:r>
            <w:r w:rsidRPr="006B3163">
              <w:rPr>
                <w:rFonts w:ascii="Times New Roman" w:hAnsi="Times New Roman" w:cs="Times New Roman"/>
                <w:sz w:val="20"/>
                <w:szCs w:val="20"/>
              </w:rPr>
              <w:t xml:space="preserve"> would be</w:t>
            </w:r>
            <w:r w:rsidRPr="006B3163">
              <w:rPr>
                <w:rFonts w:ascii="Times New Roman" w:hAnsi="Times New Roman" w:cs="Times New Roman"/>
                <w:b/>
                <w:bCs/>
                <w:sz w:val="20"/>
                <w:szCs w:val="20"/>
              </w:rPr>
              <w:t>(A4+B4)</w:t>
            </w:r>
            <w:r w:rsidRPr="006B3163">
              <w:rPr>
                <w:rFonts w:ascii="Times New Roman" w:hAnsi="Times New Roman" w:cs="Times New Roman"/>
                <w:sz w:val="20"/>
                <w:szCs w:val="20"/>
              </w:rPr>
              <w:t xml:space="preserve">. </w:t>
            </w:r>
          </w:p>
        </w:tc>
      </w:tr>
    </w:tbl>
    <w:p w14:paraId="3D896AE2" w14:textId="77777777" w:rsidR="006B3163" w:rsidRPr="006B3163" w:rsidRDefault="006B3163" w:rsidP="006B3163">
      <w:pPr>
        <w:spacing w:before="100" w:beforeAutospacing="1" w:after="100" w:afterAutospacing="1" w:line="360" w:lineRule="auto"/>
        <w:jc w:val="both"/>
        <w:rPr>
          <w:rFonts w:ascii="Times New Roman" w:hAnsi="Times New Roman" w:cs="Times New Roman"/>
          <w:sz w:val="20"/>
          <w:szCs w:val="20"/>
        </w:rPr>
      </w:pPr>
      <w:r w:rsidRPr="006B3163">
        <w:rPr>
          <w:rFonts w:ascii="Times New Roman" w:hAnsi="Times New Roman" w:cs="Times New Roman"/>
          <w:sz w:val="20"/>
          <w:szCs w:val="20"/>
        </w:rPr>
        <w:t>Fill right:</w:t>
      </w:r>
    </w:p>
    <w:p w14:paraId="5BD6239C" w14:textId="77777777" w:rsidR="006B3163" w:rsidRPr="006B3163" w:rsidRDefault="006B3163" w:rsidP="006B3163">
      <w:pPr>
        <w:rPr>
          <w:rFonts w:ascii="Times New Roman" w:hAnsi="Times New Roman" w:cs="Times New Roman"/>
          <w:sz w:val="20"/>
          <w:szCs w:val="20"/>
        </w:rPr>
      </w:pPr>
      <w:r w:rsidRPr="006B3163">
        <w:rPr>
          <w:rFonts w:ascii="Times New Roman" w:hAnsi="Times New Roman" w:cs="Times New Roman"/>
          <w:sz w:val="20"/>
          <w:szCs w:val="20"/>
        </w:rPr>
        <w:t xml:space="preserve">We can also fill right. We must select the original cell (and the cells to the right) and select from the Edit menu -- Fill and Right.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0"/>
        <w:gridCol w:w="5640"/>
      </w:tblGrid>
      <w:tr w:rsidR="006B3163" w:rsidRPr="006B3163" w14:paraId="0DCF1262" w14:textId="77777777" w:rsidTr="000D6973">
        <w:trPr>
          <w:tblCellSpacing w:w="15" w:type="dxa"/>
        </w:trPr>
        <w:tc>
          <w:tcPr>
            <w:tcW w:w="0" w:type="auto"/>
            <w:vAlign w:val="center"/>
            <w:hideMark/>
          </w:tcPr>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7"/>
              <w:gridCol w:w="994"/>
              <w:gridCol w:w="983"/>
              <w:gridCol w:w="1365"/>
            </w:tblGrid>
            <w:tr w:rsidR="006B3163" w:rsidRPr="006B3163" w14:paraId="0100B301" w14:textId="77777777" w:rsidTr="000D6973">
              <w:trPr>
                <w:tblCellSpacing w:w="15" w:type="dxa"/>
                <w:jc w:val="center"/>
              </w:trPr>
              <w:tc>
                <w:tcPr>
                  <w:tcW w:w="4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41210AC3" w14:textId="77777777" w:rsidR="006B3163" w:rsidRPr="006B3163" w:rsidRDefault="006B3163" w:rsidP="000D6973">
                  <w:pPr>
                    <w:jc w:val="center"/>
                    <w:rPr>
                      <w:rFonts w:ascii="Times New Roman" w:hAnsi="Times New Roman" w:cs="Times New Roman"/>
                      <w:sz w:val="20"/>
                      <w:szCs w:val="20"/>
                    </w:rPr>
                  </w:pPr>
                </w:p>
              </w:tc>
              <w:tc>
                <w:tcPr>
                  <w:tcW w:w="4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2BA6B4AE"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A</w:t>
                  </w:r>
                </w:p>
              </w:tc>
              <w:tc>
                <w:tcPr>
                  <w:tcW w:w="4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356E48E2"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B</w:t>
                  </w:r>
                </w:p>
              </w:tc>
              <w:tc>
                <w:tcPr>
                  <w:tcW w:w="22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62EEDF7D"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C</w:t>
                  </w:r>
                </w:p>
              </w:tc>
            </w:tr>
            <w:tr w:rsidR="006B3163" w:rsidRPr="006B3163" w14:paraId="0C0BB409" w14:textId="77777777" w:rsidTr="000D6973">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DFD2C1"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50218"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=A2+$B$3</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E18BD"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=B2+$B$3</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7EDD5"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=C2+$B$3</w:t>
                  </w:r>
                </w:p>
              </w:tc>
            </w:tr>
            <w:tr w:rsidR="006B3163" w:rsidRPr="006B3163" w14:paraId="44B78A65" w14:textId="77777777" w:rsidTr="000D6973">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0684D4"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27E66"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7F089"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39DBF"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5</w:t>
                  </w:r>
                </w:p>
              </w:tc>
            </w:tr>
            <w:tr w:rsidR="006B3163" w:rsidRPr="006B3163" w14:paraId="4FD89981" w14:textId="77777777" w:rsidTr="000D6973">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50EA5"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FB480"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C3CD7"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6A945"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4</w:t>
                  </w:r>
                </w:p>
              </w:tc>
            </w:tr>
            <w:tr w:rsidR="006B3163" w:rsidRPr="006B3163" w14:paraId="2BF53FA0" w14:textId="77777777" w:rsidTr="000D6973">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85BC36"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lastRenderedPageBreak/>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22EFE"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1BC24"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B59EB" w14:textId="77777777" w:rsidR="006B3163" w:rsidRPr="006B3163" w:rsidRDefault="006B3163" w:rsidP="000D6973">
                  <w:pPr>
                    <w:jc w:val="center"/>
                    <w:rPr>
                      <w:rFonts w:ascii="Times New Roman" w:hAnsi="Times New Roman" w:cs="Times New Roman"/>
                      <w:sz w:val="20"/>
                      <w:szCs w:val="20"/>
                    </w:rPr>
                  </w:pPr>
                  <w:r w:rsidRPr="006B3163">
                    <w:rPr>
                      <w:rFonts w:ascii="Times New Roman" w:hAnsi="Times New Roman" w:cs="Times New Roman"/>
                      <w:sz w:val="20"/>
                      <w:szCs w:val="20"/>
                    </w:rPr>
                    <w:t>7</w:t>
                  </w:r>
                </w:p>
              </w:tc>
            </w:tr>
          </w:tbl>
          <w:p w14:paraId="7A9699E3" w14:textId="77777777" w:rsidR="006B3163" w:rsidRPr="006B3163" w:rsidRDefault="006B3163" w:rsidP="000D6973">
            <w:pPr>
              <w:jc w:val="center"/>
              <w:rPr>
                <w:rFonts w:ascii="Times New Roman" w:hAnsi="Times New Roman" w:cs="Times New Roman"/>
                <w:sz w:val="20"/>
                <w:szCs w:val="20"/>
              </w:rPr>
            </w:pPr>
          </w:p>
        </w:tc>
        <w:tc>
          <w:tcPr>
            <w:tcW w:w="0" w:type="auto"/>
            <w:vAlign w:val="center"/>
            <w:hideMark/>
          </w:tcPr>
          <w:p w14:paraId="7E9AA594" w14:textId="77777777" w:rsidR="006B3163" w:rsidRPr="006B3163" w:rsidRDefault="006B3163" w:rsidP="000D6973">
            <w:pPr>
              <w:rPr>
                <w:rFonts w:ascii="Times New Roman" w:hAnsi="Times New Roman" w:cs="Times New Roman"/>
                <w:sz w:val="20"/>
                <w:szCs w:val="20"/>
              </w:rPr>
            </w:pPr>
            <w:r w:rsidRPr="006B3163">
              <w:rPr>
                <w:rFonts w:ascii="Times New Roman" w:hAnsi="Times New Roman" w:cs="Times New Roman"/>
                <w:sz w:val="20"/>
                <w:szCs w:val="20"/>
              </w:rPr>
              <w:lastRenderedPageBreak/>
              <w:t>If we were to fill right from A1 to C1 we would get the formulas displayed to the left. Notice that the second part of the equation is FIXED or (ABSOLUTE REFERENCE so always references B3 which is 10).</w:t>
            </w:r>
          </w:p>
        </w:tc>
      </w:tr>
    </w:tbl>
    <w:p w14:paraId="5C00F791" w14:textId="77777777" w:rsidR="006B3163" w:rsidRPr="006B3163" w:rsidRDefault="006B3163" w:rsidP="006B3163">
      <w:pPr>
        <w:spacing w:before="100" w:beforeAutospacing="1" w:after="100" w:afterAutospacing="1" w:line="360" w:lineRule="auto"/>
        <w:jc w:val="both"/>
        <w:rPr>
          <w:rFonts w:ascii="Times New Roman" w:hAnsi="Times New Roman" w:cs="Times New Roman"/>
          <w:sz w:val="20"/>
          <w:szCs w:val="20"/>
        </w:rPr>
      </w:pPr>
      <w:r w:rsidRPr="006B3163">
        <w:rPr>
          <w:rFonts w:ascii="Times New Roman" w:hAnsi="Times New Roman" w:cs="Times New Roman"/>
          <w:sz w:val="20"/>
          <w:szCs w:val="20"/>
        </w:rPr>
        <w:br w:type="textWrapping" w:clear="all"/>
        <w:t>Answers would be A1=16, B1=12, C1=15.</w:t>
      </w:r>
    </w:p>
    <w:p w14:paraId="2C2657D5" w14:textId="77777777" w:rsidR="006B3163" w:rsidRPr="006B3163" w:rsidRDefault="006B3163" w:rsidP="006B3163">
      <w:pPr>
        <w:spacing w:before="100" w:beforeAutospacing="1" w:after="100" w:afterAutospacing="1" w:line="360" w:lineRule="auto"/>
        <w:jc w:val="both"/>
        <w:rPr>
          <w:rFonts w:ascii="Times New Roman" w:hAnsi="Times New Roman" w:cs="Times New Roman"/>
          <w:b/>
          <w:sz w:val="20"/>
          <w:szCs w:val="20"/>
        </w:rPr>
      </w:pPr>
      <w:r w:rsidRPr="006B3163">
        <w:rPr>
          <w:rFonts w:ascii="Times New Roman" w:hAnsi="Times New Roman" w:cs="Times New Roman"/>
          <w:b/>
          <w:sz w:val="20"/>
          <w:szCs w:val="20"/>
        </w:rPr>
        <w:t xml:space="preserve">Formatting text: </w:t>
      </w:r>
    </w:p>
    <w:p w14:paraId="56045E45" w14:textId="77777777" w:rsidR="006B3163" w:rsidRPr="006B3163" w:rsidRDefault="006B3163" w:rsidP="006B3163">
      <w:pPr>
        <w:spacing w:before="100" w:beforeAutospacing="1" w:after="100" w:afterAutospacing="1"/>
        <w:rPr>
          <w:rFonts w:ascii="Times New Roman" w:hAnsi="Times New Roman" w:cs="Times New Roman"/>
          <w:sz w:val="20"/>
          <w:szCs w:val="20"/>
        </w:rPr>
      </w:pPr>
      <w:r w:rsidRPr="006B3163">
        <w:rPr>
          <w:rFonts w:ascii="Times New Roman" w:hAnsi="Times New Roman" w:cs="Times New Roman"/>
          <w:sz w:val="20"/>
          <w:szCs w:val="20"/>
        </w:rPr>
        <w:t xml:space="preserve"> We can use most of the tricks in our word processor to do the formatting of text. We can </w:t>
      </w:r>
      <w:proofErr w:type="gramStart"/>
      <w:r w:rsidRPr="006B3163">
        <w:rPr>
          <w:rFonts w:ascii="Times New Roman" w:hAnsi="Times New Roman" w:cs="Times New Roman"/>
          <w:sz w:val="20"/>
          <w:szCs w:val="20"/>
        </w:rPr>
        <w:t>use :</w:t>
      </w:r>
      <w:proofErr w:type="gramEnd"/>
      <w:r w:rsidRPr="006B3163">
        <w:rPr>
          <w:rFonts w:ascii="Times New Roman" w:hAnsi="Times New Roman" w:cs="Times New Roman"/>
          <w:sz w:val="20"/>
          <w:szCs w:val="20"/>
        </w:rPr>
        <w:t xml:space="preserve"> bold face, italics, underline, change the color, align (left, right, center), font size, font, etc.</w:t>
      </w:r>
    </w:p>
    <w:p w14:paraId="00A15962" w14:textId="77777777" w:rsidR="006B3163" w:rsidRPr="006B3163" w:rsidRDefault="006B3163" w:rsidP="006B3163">
      <w:pPr>
        <w:spacing w:before="100" w:beforeAutospacing="1" w:after="100" w:afterAutospacing="1"/>
        <w:rPr>
          <w:rFonts w:ascii="Times New Roman" w:hAnsi="Times New Roman" w:cs="Times New Roman"/>
          <w:sz w:val="20"/>
          <w:szCs w:val="20"/>
        </w:rPr>
      </w:pPr>
      <w:r w:rsidRPr="006B3163">
        <w:rPr>
          <w:rFonts w:ascii="Times New Roman" w:hAnsi="Times New Roman" w:cs="Times New Roman"/>
          <w:sz w:val="20"/>
          <w:szCs w:val="20"/>
        </w:rPr>
        <w:t xml:space="preserve">We need to </w:t>
      </w:r>
      <w:r w:rsidRPr="006B3163">
        <w:rPr>
          <w:rFonts w:ascii="Times New Roman" w:hAnsi="Times New Roman" w:cs="Times New Roman"/>
          <w:color w:val="FF0000"/>
          <w:sz w:val="20"/>
          <w:szCs w:val="20"/>
        </w:rPr>
        <w:t>select</w:t>
      </w:r>
      <w:r w:rsidRPr="006B3163">
        <w:rPr>
          <w:rFonts w:ascii="Times New Roman" w:hAnsi="Times New Roman" w:cs="Times New Roman"/>
          <w:sz w:val="20"/>
          <w:szCs w:val="20"/>
        </w:rPr>
        <w:t xml:space="preserve"> the </w:t>
      </w:r>
      <w:r w:rsidRPr="006B3163">
        <w:rPr>
          <w:rFonts w:ascii="Times New Roman" w:hAnsi="Times New Roman" w:cs="Times New Roman"/>
          <w:b/>
          <w:bCs/>
          <w:sz w:val="20"/>
          <w:szCs w:val="20"/>
        </w:rPr>
        <w:t>cell (or group of cells)</w:t>
      </w:r>
      <w:r w:rsidRPr="006B3163">
        <w:rPr>
          <w:rFonts w:ascii="Times New Roman" w:hAnsi="Times New Roman" w:cs="Times New Roman"/>
          <w:sz w:val="20"/>
          <w:szCs w:val="20"/>
        </w:rPr>
        <w:t xml:space="preserve"> that we wish to change the formatting and then go from the FORMAT menu -- down to CELLS -- click on FONT. Here is a picture of what you will see there. Notice that you can choose to change the alignment as well as several other options.</w:t>
      </w:r>
    </w:p>
    <w:p w14:paraId="48EEAFAF" w14:textId="77777777" w:rsidR="006B3163" w:rsidRPr="006B3163" w:rsidRDefault="006B3163" w:rsidP="006B3163">
      <w:pPr>
        <w:jc w:val="center"/>
        <w:rPr>
          <w:rFonts w:ascii="Times New Roman" w:hAnsi="Times New Roman" w:cs="Times New Roman"/>
          <w:sz w:val="20"/>
          <w:szCs w:val="20"/>
        </w:rPr>
      </w:pPr>
      <w:r w:rsidRPr="006B3163">
        <w:rPr>
          <w:rFonts w:ascii="Times New Roman" w:hAnsi="Times New Roman" w:cs="Times New Roman"/>
          <w:noProof/>
          <w:sz w:val="20"/>
          <w:szCs w:val="20"/>
        </w:rPr>
        <w:drawing>
          <wp:inline distT="0" distB="0" distL="0" distR="0" wp14:anchorId="2E7F90F0" wp14:editId="6EE80F44">
            <wp:extent cx="4562475" cy="2830830"/>
            <wp:effectExtent l="19050" t="0" r="9525" b="0"/>
            <wp:docPr id="185" name="Picture 47" descr="form_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orm_text"/>
                    <pic:cNvPicPr>
                      <a:picLocks noChangeAspect="1" noChangeArrowheads="1"/>
                    </pic:cNvPicPr>
                  </pic:nvPicPr>
                  <pic:blipFill>
                    <a:blip r:embed="rId143"/>
                    <a:srcRect/>
                    <a:stretch>
                      <a:fillRect/>
                    </a:stretch>
                  </pic:blipFill>
                  <pic:spPr bwMode="auto">
                    <a:xfrm>
                      <a:off x="0" y="0"/>
                      <a:ext cx="4562475" cy="2830830"/>
                    </a:xfrm>
                    <a:prstGeom prst="rect">
                      <a:avLst/>
                    </a:prstGeom>
                    <a:noFill/>
                    <a:ln w="9525">
                      <a:noFill/>
                      <a:miter lim="800000"/>
                      <a:headEnd/>
                      <a:tailEnd/>
                    </a:ln>
                  </pic:spPr>
                </pic:pic>
              </a:graphicData>
            </a:graphic>
          </wp:inline>
        </w:drawing>
      </w:r>
    </w:p>
    <w:p w14:paraId="07D6B76D" w14:textId="77777777" w:rsidR="006B3163" w:rsidRPr="006B3163" w:rsidRDefault="006B3163" w:rsidP="006B3163">
      <w:pPr>
        <w:spacing w:before="100" w:beforeAutospacing="1" w:after="100" w:afterAutospacing="1"/>
        <w:jc w:val="both"/>
        <w:rPr>
          <w:rFonts w:ascii="Times New Roman" w:hAnsi="Times New Roman" w:cs="Times New Roman"/>
          <w:b/>
          <w:sz w:val="20"/>
          <w:szCs w:val="20"/>
        </w:rPr>
      </w:pPr>
    </w:p>
    <w:p w14:paraId="53479049" w14:textId="77777777" w:rsidR="006B3163" w:rsidRPr="006B3163" w:rsidRDefault="006B3163" w:rsidP="006B3163">
      <w:pPr>
        <w:spacing w:before="100" w:beforeAutospacing="1" w:after="100" w:afterAutospacing="1"/>
        <w:jc w:val="both"/>
        <w:rPr>
          <w:rFonts w:ascii="Times New Roman" w:hAnsi="Times New Roman" w:cs="Times New Roman"/>
          <w:b/>
          <w:sz w:val="20"/>
          <w:szCs w:val="20"/>
        </w:rPr>
      </w:pPr>
    </w:p>
    <w:p w14:paraId="7B77297E" w14:textId="77777777" w:rsidR="006B3163" w:rsidRPr="006B3163" w:rsidRDefault="006B3163" w:rsidP="006B3163">
      <w:pPr>
        <w:spacing w:before="100" w:beforeAutospacing="1" w:after="100" w:afterAutospacing="1"/>
        <w:jc w:val="both"/>
        <w:rPr>
          <w:rFonts w:ascii="Times New Roman" w:hAnsi="Times New Roman" w:cs="Times New Roman"/>
          <w:b/>
          <w:sz w:val="20"/>
          <w:szCs w:val="20"/>
        </w:rPr>
      </w:pPr>
    </w:p>
    <w:p w14:paraId="257FB2F9" w14:textId="77777777" w:rsidR="006B3163" w:rsidRPr="006B3163" w:rsidRDefault="006B3163" w:rsidP="006B3163">
      <w:pPr>
        <w:spacing w:before="100" w:beforeAutospacing="1" w:after="100" w:afterAutospacing="1"/>
        <w:jc w:val="both"/>
        <w:rPr>
          <w:rFonts w:ascii="Times New Roman" w:hAnsi="Times New Roman" w:cs="Times New Roman"/>
          <w:b/>
          <w:sz w:val="20"/>
          <w:szCs w:val="20"/>
        </w:rPr>
      </w:pPr>
    </w:p>
    <w:p w14:paraId="28615532" w14:textId="77777777" w:rsidR="002F2F9F" w:rsidRDefault="002F2F9F" w:rsidP="006B3163">
      <w:pPr>
        <w:spacing w:before="100" w:beforeAutospacing="1" w:after="100" w:afterAutospacing="1"/>
        <w:jc w:val="both"/>
        <w:rPr>
          <w:rFonts w:ascii="Times New Roman" w:hAnsi="Times New Roman" w:cs="Times New Roman"/>
          <w:b/>
          <w:sz w:val="20"/>
          <w:szCs w:val="20"/>
        </w:rPr>
      </w:pPr>
    </w:p>
    <w:p w14:paraId="6FD6423E" w14:textId="77777777" w:rsidR="002F2F9F" w:rsidRDefault="002F2F9F" w:rsidP="006B3163">
      <w:pPr>
        <w:spacing w:before="100" w:beforeAutospacing="1" w:after="100" w:afterAutospacing="1"/>
        <w:jc w:val="both"/>
        <w:rPr>
          <w:rFonts w:ascii="Times New Roman" w:hAnsi="Times New Roman" w:cs="Times New Roman"/>
          <w:b/>
          <w:sz w:val="20"/>
          <w:szCs w:val="20"/>
        </w:rPr>
      </w:pPr>
    </w:p>
    <w:p w14:paraId="7AECBF70" w14:textId="77777777" w:rsidR="002F2F9F" w:rsidRDefault="002F2F9F" w:rsidP="006B3163">
      <w:pPr>
        <w:spacing w:before="100" w:beforeAutospacing="1" w:after="100" w:afterAutospacing="1"/>
        <w:jc w:val="both"/>
        <w:rPr>
          <w:rFonts w:ascii="Times New Roman" w:hAnsi="Times New Roman" w:cs="Times New Roman"/>
          <w:b/>
          <w:sz w:val="20"/>
          <w:szCs w:val="20"/>
        </w:rPr>
      </w:pPr>
    </w:p>
    <w:p w14:paraId="2F01B906" w14:textId="09B83598" w:rsidR="006B3163" w:rsidRPr="006B3163" w:rsidRDefault="006B3163" w:rsidP="006B3163">
      <w:pPr>
        <w:spacing w:before="100" w:beforeAutospacing="1" w:after="100" w:afterAutospacing="1"/>
        <w:jc w:val="both"/>
        <w:rPr>
          <w:rFonts w:ascii="Times New Roman" w:hAnsi="Times New Roman" w:cs="Times New Roman"/>
          <w:b/>
          <w:sz w:val="20"/>
          <w:szCs w:val="20"/>
        </w:rPr>
      </w:pPr>
      <w:r w:rsidRPr="006B3163">
        <w:rPr>
          <w:rFonts w:ascii="Times New Roman" w:hAnsi="Times New Roman" w:cs="Times New Roman"/>
          <w:b/>
          <w:sz w:val="20"/>
          <w:szCs w:val="20"/>
        </w:rPr>
        <w:lastRenderedPageBreak/>
        <w:t xml:space="preserve">Formula in excel: </w:t>
      </w:r>
    </w:p>
    <w:p w14:paraId="147FDEFE" w14:textId="77777777" w:rsidR="002F2F9F" w:rsidRDefault="002F2F9F" w:rsidP="002F2F9F">
      <w:pPr>
        <w:rPr>
          <w:rFonts w:ascii="Times New Roman" w:hAnsi="Times New Roman" w:cs="Times New Roman"/>
          <w:b/>
          <w:sz w:val="28"/>
          <w:szCs w:val="28"/>
          <w:u w:val="single"/>
        </w:rPr>
      </w:pPr>
      <w:r>
        <w:rPr>
          <w:rFonts w:ascii="Times New Roman" w:hAnsi="Times New Roman" w:cs="Times New Roman"/>
          <w:b/>
          <w:sz w:val="28"/>
          <w:szCs w:val="28"/>
          <w:u w:val="single"/>
        </w:rPr>
        <w:t>SUM:</w:t>
      </w:r>
    </w:p>
    <w:p w14:paraId="089A84E0" w14:textId="77777777" w:rsidR="002F2F9F" w:rsidRPr="000D3B8F" w:rsidRDefault="002F2F9F" w:rsidP="002F2F9F">
      <w:pPr>
        <w:spacing w:before="270" w:after="270" w:line="384" w:lineRule="atLeast"/>
        <w:rPr>
          <w:rFonts w:ascii="Arial" w:eastAsia="Times New Roman" w:hAnsi="Arial" w:cs="Arial"/>
          <w:color w:val="555555"/>
          <w:sz w:val="18"/>
          <w:szCs w:val="18"/>
        </w:rPr>
      </w:pPr>
      <w:r w:rsidRPr="000D3B8F">
        <w:rPr>
          <w:rFonts w:ascii="Arial" w:eastAsia="Times New Roman" w:hAnsi="Arial" w:cs="Arial"/>
          <w:b/>
          <w:bCs/>
          <w:color w:val="555555"/>
          <w:sz w:val="18"/>
          <w:szCs w:val="18"/>
        </w:rPr>
        <w:t>Syntax</w:t>
      </w:r>
    </w:p>
    <w:p w14:paraId="2AE84D9C" w14:textId="77777777" w:rsidR="002F2F9F" w:rsidRPr="000D3B8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0D3B8F">
        <w:rPr>
          <w:rFonts w:ascii="Arial" w:eastAsia="Times New Roman" w:hAnsi="Arial" w:cs="Arial"/>
          <w:b/>
          <w:bCs/>
          <w:color w:val="555555"/>
          <w:sz w:val="18"/>
          <w:szCs w:val="18"/>
        </w:rPr>
        <w:t>SUM</w:t>
      </w:r>
      <w:r w:rsidRPr="000D3B8F">
        <w:rPr>
          <w:rFonts w:ascii="Arial" w:eastAsia="Times New Roman" w:hAnsi="Arial" w:cs="Arial"/>
          <w:color w:val="555555"/>
          <w:sz w:val="18"/>
          <w:szCs w:val="18"/>
        </w:rPr>
        <w:t>(</w:t>
      </w:r>
      <w:proofErr w:type="gramEnd"/>
      <w:r w:rsidRPr="000D3B8F">
        <w:rPr>
          <w:rFonts w:ascii="Arial" w:eastAsia="Times New Roman" w:hAnsi="Arial" w:cs="Arial"/>
          <w:b/>
          <w:bCs/>
          <w:color w:val="555555"/>
          <w:sz w:val="18"/>
          <w:szCs w:val="18"/>
        </w:rPr>
        <w:t>number</w:t>
      </w:r>
      <w:proofErr w:type="gramStart"/>
      <w:r w:rsidRPr="000D3B8F">
        <w:rPr>
          <w:rFonts w:ascii="Arial" w:eastAsia="Times New Roman" w:hAnsi="Arial" w:cs="Arial"/>
          <w:b/>
          <w:bCs/>
          <w:color w:val="555555"/>
          <w:sz w:val="18"/>
          <w:szCs w:val="18"/>
        </w:rPr>
        <w:t>1</w:t>
      </w:r>
      <w:r w:rsidRPr="000D3B8F">
        <w:rPr>
          <w:rFonts w:ascii="Arial" w:eastAsia="Times New Roman" w:hAnsi="Arial" w:cs="Arial"/>
          <w:color w:val="555555"/>
          <w:sz w:val="18"/>
          <w:szCs w:val="18"/>
        </w:rPr>
        <w:t>,number</w:t>
      </w:r>
      <w:proofErr w:type="gramEnd"/>
      <w:r w:rsidRPr="000D3B8F">
        <w:rPr>
          <w:rFonts w:ascii="Arial" w:eastAsia="Times New Roman" w:hAnsi="Arial" w:cs="Arial"/>
          <w:color w:val="555555"/>
          <w:sz w:val="18"/>
          <w:szCs w:val="18"/>
        </w:rPr>
        <w:t>2, ...)</w:t>
      </w:r>
    </w:p>
    <w:p w14:paraId="2CF6110C" w14:textId="77777777" w:rsidR="002F2F9F" w:rsidRPr="000D3B8F" w:rsidRDefault="002F2F9F" w:rsidP="002F2F9F">
      <w:pPr>
        <w:spacing w:before="270" w:after="270" w:line="384" w:lineRule="atLeast"/>
        <w:rPr>
          <w:rFonts w:ascii="Arial" w:eastAsia="Times New Roman" w:hAnsi="Arial" w:cs="Arial"/>
          <w:color w:val="555555"/>
          <w:sz w:val="18"/>
          <w:szCs w:val="18"/>
        </w:rPr>
      </w:pPr>
      <w:r w:rsidRPr="000D3B8F">
        <w:rPr>
          <w:rFonts w:ascii="Arial" w:eastAsia="Times New Roman" w:hAnsi="Arial" w:cs="Arial"/>
          <w:b/>
          <w:bCs/>
          <w:color w:val="555555"/>
          <w:sz w:val="18"/>
          <w:szCs w:val="18"/>
        </w:rPr>
        <w:t>Number1, number</w:t>
      </w:r>
      <w:proofErr w:type="gramStart"/>
      <w:r w:rsidRPr="000D3B8F">
        <w:rPr>
          <w:rFonts w:ascii="Arial" w:eastAsia="Times New Roman" w:hAnsi="Arial" w:cs="Arial"/>
          <w:b/>
          <w:bCs/>
          <w:color w:val="555555"/>
          <w:sz w:val="18"/>
          <w:szCs w:val="18"/>
        </w:rPr>
        <w:t>2,</w:t>
      </w:r>
      <w:r>
        <w:rPr>
          <w:rFonts w:ascii="Arial" w:eastAsia="Times New Roman" w:hAnsi="Arial" w:cs="Arial"/>
          <w:b/>
          <w:bCs/>
          <w:color w:val="555555"/>
          <w:sz w:val="18"/>
          <w:szCs w:val="18"/>
        </w:rPr>
        <w:t xml:space="preserve"> </w:t>
      </w:r>
      <w:r w:rsidRPr="000D3B8F">
        <w:rPr>
          <w:rFonts w:ascii="Arial" w:eastAsia="Times New Roman" w:hAnsi="Arial" w:cs="Arial"/>
          <w:b/>
          <w:bCs/>
          <w:color w:val="555555"/>
          <w:sz w:val="18"/>
          <w:szCs w:val="18"/>
        </w:rPr>
        <w:t xml:space="preserve"> ...</w:t>
      </w:r>
      <w:proofErr w:type="gramEnd"/>
      <w:r w:rsidRPr="000D3B8F">
        <w:rPr>
          <w:rFonts w:ascii="Arial" w:eastAsia="Times New Roman" w:hAnsi="Arial" w:cs="Arial"/>
          <w:color w:val="555555"/>
          <w:sz w:val="18"/>
          <w:szCs w:val="18"/>
        </w:rPr>
        <w:t>   are 1 to 255 arguments for which you want the total value or sum</w:t>
      </w:r>
    </w:p>
    <w:p w14:paraId="76F8B5C0" w14:textId="77777777" w:rsidR="002F2F9F" w:rsidRPr="000D3B8F" w:rsidRDefault="002F2F9F" w:rsidP="002F2F9F">
      <w:pPr>
        <w:rPr>
          <w:rFonts w:ascii="Times New Roman" w:hAnsi="Times New Roman" w:cs="Times New Roman"/>
          <w:b/>
          <w:sz w:val="24"/>
          <w:szCs w:val="24"/>
        </w:rPr>
      </w:pPr>
    </w:p>
    <w:p w14:paraId="3E617006" w14:textId="77777777" w:rsidR="002F2F9F" w:rsidRDefault="002F2F9F" w:rsidP="002F2F9F">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960DFCD" wp14:editId="547680DB">
            <wp:extent cx="4791075" cy="1876425"/>
            <wp:effectExtent l="19050" t="0" r="9525" b="0"/>
            <wp:docPr id="1078110348" name="Picture 107811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a:srcRect/>
                    <a:stretch>
                      <a:fillRect/>
                    </a:stretch>
                  </pic:blipFill>
                  <pic:spPr bwMode="auto">
                    <a:xfrm>
                      <a:off x="0" y="0"/>
                      <a:ext cx="4791075" cy="1876425"/>
                    </a:xfrm>
                    <a:prstGeom prst="rect">
                      <a:avLst/>
                    </a:prstGeom>
                    <a:noFill/>
                    <a:ln w="9525">
                      <a:noFill/>
                      <a:miter lim="800000"/>
                      <a:headEnd/>
                      <a:tailEnd/>
                    </a:ln>
                  </pic:spPr>
                </pic:pic>
              </a:graphicData>
            </a:graphic>
          </wp:inline>
        </w:drawing>
      </w:r>
    </w:p>
    <w:p w14:paraId="3B1377F6" w14:textId="77777777" w:rsidR="002F2F9F" w:rsidRDefault="002F2F9F" w:rsidP="002F2F9F">
      <w:pPr>
        <w:rPr>
          <w:rFonts w:ascii="Times New Roman" w:hAnsi="Times New Roman" w:cs="Times New Roman"/>
          <w:b/>
          <w:sz w:val="28"/>
          <w:szCs w:val="28"/>
        </w:rPr>
      </w:pPr>
    </w:p>
    <w:p w14:paraId="74EDF3C7" w14:textId="77777777" w:rsidR="002F2F9F" w:rsidRDefault="002F2F9F" w:rsidP="002F2F9F">
      <w:pPr>
        <w:rPr>
          <w:rFonts w:ascii="Times New Roman" w:hAnsi="Times New Roman" w:cs="Times New Roman"/>
          <w:b/>
          <w:sz w:val="28"/>
          <w:szCs w:val="28"/>
          <w:u w:val="single"/>
        </w:rPr>
      </w:pPr>
      <w:r w:rsidRPr="000D3B8F">
        <w:rPr>
          <w:rFonts w:ascii="Times New Roman" w:hAnsi="Times New Roman" w:cs="Times New Roman"/>
          <w:b/>
          <w:sz w:val="28"/>
          <w:szCs w:val="28"/>
          <w:u w:val="single"/>
        </w:rPr>
        <w:t>AVERAGE</w:t>
      </w:r>
    </w:p>
    <w:p w14:paraId="67AE0A35" w14:textId="77777777" w:rsidR="002F2F9F" w:rsidRPr="000D3B8F" w:rsidRDefault="002F2F9F" w:rsidP="002F2F9F">
      <w:pPr>
        <w:spacing w:before="270" w:after="270" w:line="384" w:lineRule="atLeast"/>
        <w:rPr>
          <w:rFonts w:ascii="Arial" w:eastAsia="Times New Roman" w:hAnsi="Arial" w:cs="Arial"/>
          <w:color w:val="555555"/>
          <w:sz w:val="18"/>
          <w:szCs w:val="18"/>
        </w:rPr>
      </w:pPr>
      <w:r w:rsidRPr="000D3B8F">
        <w:rPr>
          <w:rFonts w:ascii="Arial" w:eastAsia="Times New Roman" w:hAnsi="Arial" w:cs="Arial"/>
          <w:b/>
          <w:bCs/>
          <w:color w:val="555555"/>
          <w:sz w:val="18"/>
          <w:szCs w:val="18"/>
        </w:rPr>
        <w:t>Syntax</w:t>
      </w:r>
    </w:p>
    <w:p w14:paraId="1ACA8945" w14:textId="77777777" w:rsidR="002F2F9F" w:rsidRPr="000D3B8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0D3B8F">
        <w:rPr>
          <w:rFonts w:ascii="Arial" w:eastAsia="Times New Roman" w:hAnsi="Arial" w:cs="Arial"/>
          <w:b/>
          <w:bCs/>
          <w:color w:val="555555"/>
          <w:sz w:val="18"/>
          <w:szCs w:val="18"/>
        </w:rPr>
        <w:t>AVERAGE</w:t>
      </w:r>
      <w:r w:rsidRPr="000D3B8F">
        <w:rPr>
          <w:rFonts w:ascii="Arial" w:eastAsia="Times New Roman" w:hAnsi="Arial" w:cs="Arial"/>
          <w:color w:val="555555"/>
          <w:sz w:val="18"/>
          <w:szCs w:val="18"/>
        </w:rPr>
        <w:t>(</w:t>
      </w:r>
      <w:proofErr w:type="gramEnd"/>
      <w:r w:rsidRPr="000D3B8F">
        <w:rPr>
          <w:rFonts w:ascii="Arial" w:eastAsia="Times New Roman" w:hAnsi="Arial" w:cs="Arial"/>
          <w:b/>
          <w:bCs/>
          <w:color w:val="555555"/>
          <w:sz w:val="18"/>
          <w:szCs w:val="18"/>
        </w:rPr>
        <w:t>number</w:t>
      </w:r>
      <w:proofErr w:type="gramStart"/>
      <w:r w:rsidRPr="000D3B8F">
        <w:rPr>
          <w:rFonts w:ascii="Arial" w:eastAsia="Times New Roman" w:hAnsi="Arial" w:cs="Arial"/>
          <w:b/>
          <w:bCs/>
          <w:color w:val="555555"/>
          <w:sz w:val="18"/>
          <w:szCs w:val="18"/>
        </w:rPr>
        <w:t>1</w:t>
      </w:r>
      <w:r w:rsidRPr="000D3B8F">
        <w:rPr>
          <w:rFonts w:ascii="Arial" w:eastAsia="Times New Roman" w:hAnsi="Arial" w:cs="Arial"/>
          <w:color w:val="555555"/>
          <w:sz w:val="18"/>
          <w:szCs w:val="18"/>
        </w:rPr>
        <w:t>,number2,...</w:t>
      </w:r>
      <w:proofErr w:type="gramEnd"/>
      <w:r w:rsidRPr="000D3B8F">
        <w:rPr>
          <w:rFonts w:ascii="Arial" w:eastAsia="Times New Roman" w:hAnsi="Arial" w:cs="Arial"/>
          <w:color w:val="555555"/>
          <w:sz w:val="18"/>
          <w:szCs w:val="18"/>
        </w:rPr>
        <w:t>)</w:t>
      </w:r>
    </w:p>
    <w:p w14:paraId="6700D2C3" w14:textId="77777777" w:rsidR="002F2F9F" w:rsidRDefault="002F2F9F" w:rsidP="002F2F9F">
      <w:pPr>
        <w:spacing w:before="270" w:after="270" w:line="384" w:lineRule="atLeast"/>
        <w:rPr>
          <w:rFonts w:ascii="Arial" w:eastAsia="Times New Roman" w:hAnsi="Arial" w:cs="Arial"/>
          <w:color w:val="555555"/>
          <w:sz w:val="18"/>
          <w:szCs w:val="18"/>
        </w:rPr>
      </w:pPr>
      <w:r w:rsidRPr="000D3B8F">
        <w:rPr>
          <w:rFonts w:ascii="Arial" w:eastAsia="Times New Roman" w:hAnsi="Arial" w:cs="Arial"/>
          <w:b/>
          <w:bCs/>
          <w:color w:val="555555"/>
          <w:sz w:val="18"/>
          <w:szCs w:val="18"/>
        </w:rPr>
        <w:t>Number1, number2, ...</w:t>
      </w:r>
      <w:r w:rsidRPr="000D3B8F">
        <w:rPr>
          <w:rFonts w:ascii="Arial" w:eastAsia="Times New Roman" w:hAnsi="Arial" w:cs="Arial"/>
          <w:color w:val="555555"/>
          <w:sz w:val="18"/>
          <w:szCs w:val="18"/>
        </w:rPr>
        <w:t>   are 1 to 255 numeric arguments for which you want the average.</w:t>
      </w:r>
    </w:p>
    <w:p w14:paraId="25A2739C"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noProof/>
          <w:color w:val="555555"/>
          <w:sz w:val="18"/>
          <w:szCs w:val="18"/>
        </w:rPr>
        <w:drawing>
          <wp:inline distT="0" distB="0" distL="0" distR="0" wp14:anchorId="613A330A" wp14:editId="10C4EC8A">
            <wp:extent cx="4181475" cy="1724025"/>
            <wp:effectExtent l="19050" t="0" r="9525" b="0"/>
            <wp:docPr id="2022142012" name="Picture 202214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5"/>
                    <a:srcRect/>
                    <a:stretch>
                      <a:fillRect/>
                    </a:stretch>
                  </pic:blipFill>
                  <pic:spPr bwMode="auto">
                    <a:xfrm>
                      <a:off x="0" y="0"/>
                      <a:ext cx="4181475" cy="1724025"/>
                    </a:xfrm>
                    <a:prstGeom prst="rect">
                      <a:avLst/>
                    </a:prstGeom>
                    <a:noFill/>
                    <a:ln w="9525">
                      <a:noFill/>
                      <a:miter lim="800000"/>
                      <a:headEnd/>
                      <a:tailEnd/>
                    </a:ln>
                  </pic:spPr>
                </pic:pic>
              </a:graphicData>
            </a:graphic>
          </wp:inline>
        </w:drawing>
      </w:r>
    </w:p>
    <w:p w14:paraId="6439E94F" w14:textId="77777777" w:rsidR="002F2F9F" w:rsidRDefault="002F2F9F" w:rsidP="002F2F9F">
      <w:pPr>
        <w:spacing w:before="270" w:after="270" w:line="384" w:lineRule="atLeast"/>
        <w:rPr>
          <w:rFonts w:ascii="Times New Roman" w:eastAsia="Times New Roman" w:hAnsi="Times New Roman" w:cs="Times New Roman"/>
          <w:b/>
          <w:color w:val="555555"/>
          <w:sz w:val="24"/>
          <w:szCs w:val="24"/>
          <w:u w:val="single"/>
        </w:rPr>
      </w:pPr>
    </w:p>
    <w:p w14:paraId="1CB85A09" w14:textId="77777777" w:rsidR="002F2F9F" w:rsidRDefault="002F2F9F" w:rsidP="002F2F9F">
      <w:pPr>
        <w:spacing w:before="270" w:after="270" w:line="384" w:lineRule="atLeast"/>
        <w:rPr>
          <w:rFonts w:ascii="Times New Roman" w:eastAsia="Times New Roman" w:hAnsi="Times New Roman" w:cs="Times New Roman"/>
          <w:b/>
          <w:color w:val="555555"/>
          <w:sz w:val="24"/>
          <w:szCs w:val="24"/>
          <w:u w:val="single"/>
        </w:rPr>
      </w:pPr>
      <w:r w:rsidRPr="000D3B8F">
        <w:rPr>
          <w:rFonts w:ascii="Times New Roman" w:eastAsia="Times New Roman" w:hAnsi="Times New Roman" w:cs="Times New Roman"/>
          <w:b/>
          <w:color w:val="555555"/>
          <w:sz w:val="24"/>
          <w:szCs w:val="24"/>
          <w:u w:val="single"/>
        </w:rPr>
        <w:t>PERCENTAGE</w:t>
      </w:r>
    </w:p>
    <w:p w14:paraId="6762D90B" w14:textId="77777777" w:rsidR="002F2F9F" w:rsidRDefault="002F2F9F" w:rsidP="002F2F9F">
      <w:pPr>
        <w:spacing w:before="270" w:after="270" w:line="384" w:lineRule="atLeast"/>
        <w:rPr>
          <w:rFonts w:ascii="Times New Roman" w:eastAsia="Times New Roman" w:hAnsi="Times New Roman" w:cs="Times New Roman"/>
          <w:b/>
          <w:color w:val="555555"/>
          <w:sz w:val="24"/>
          <w:szCs w:val="24"/>
          <w:u w:val="single"/>
        </w:rPr>
      </w:pPr>
      <w:r>
        <w:rPr>
          <w:rFonts w:ascii="Times New Roman" w:eastAsia="Times New Roman" w:hAnsi="Times New Roman" w:cs="Times New Roman"/>
          <w:b/>
          <w:noProof/>
          <w:color w:val="555555"/>
          <w:sz w:val="24"/>
          <w:szCs w:val="24"/>
          <w:u w:val="single"/>
        </w:rPr>
        <w:drawing>
          <wp:inline distT="0" distB="0" distL="0" distR="0" wp14:anchorId="6DB31ECE" wp14:editId="0BB1B947">
            <wp:extent cx="5334000" cy="2000250"/>
            <wp:effectExtent l="19050" t="0" r="0" b="0"/>
            <wp:docPr id="296991369" name="Picture 29699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6"/>
                    <a:srcRect/>
                    <a:stretch>
                      <a:fillRect/>
                    </a:stretch>
                  </pic:blipFill>
                  <pic:spPr bwMode="auto">
                    <a:xfrm>
                      <a:off x="0" y="0"/>
                      <a:ext cx="5334000" cy="2000250"/>
                    </a:xfrm>
                    <a:prstGeom prst="rect">
                      <a:avLst/>
                    </a:prstGeom>
                    <a:noFill/>
                    <a:ln w="9525">
                      <a:noFill/>
                      <a:miter lim="800000"/>
                      <a:headEnd/>
                      <a:tailEnd/>
                    </a:ln>
                  </pic:spPr>
                </pic:pic>
              </a:graphicData>
            </a:graphic>
          </wp:inline>
        </w:drawing>
      </w:r>
    </w:p>
    <w:p w14:paraId="562D69AA" w14:textId="77777777" w:rsidR="002F2F9F" w:rsidRDefault="002F2F9F" w:rsidP="002F2F9F">
      <w:pPr>
        <w:spacing w:before="270" w:after="270" w:line="384" w:lineRule="atLeast"/>
        <w:rPr>
          <w:rFonts w:ascii="Times New Roman" w:eastAsia="Times New Roman" w:hAnsi="Times New Roman" w:cs="Times New Roman"/>
          <w:b/>
          <w:color w:val="555555"/>
          <w:sz w:val="24"/>
          <w:szCs w:val="24"/>
          <w:u w:val="single"/>
        </w:rPr>
      </w:pPr>
      <w:r>
        <w:rPr>
          <w:rFonts w:ascii="Times New Roman" w:eastAsia="Times New Roman" w:hAnsi="Times New Roman" w:cs="Times New Roman"/>
          <w:b/>
          <w:color w:val="555555"/>
          <w:sz w:val="24"/>
          <w:szCs w:val="24"/>
          <w:u w:val="single"/>
        </w:rPr>
        <w:t>IF AND NESTED IF</w:t>
      </w:r>
    </w:p>
    <w:p w14:paraId="273B8377" w14:textId="77777777" w:rsidR="002F2F9F" w:rsidRPr="00BA72F4" w:rsidRDefault="002F2F9F" w:rsidP="002F2F9F">
      <w:pPr>
        <w:spacing w:before="270" w:after="270" w:line="384" w:lineRule="atLeast"/>
        <w:rPr>
          <w:rFonts w:ascii="Arial" w:eastAsia="Times New Roman" w:hAnsi="Arial" w:cs="Arial"/>
          <w:color w:val="555555"/>
          <w:sz w:val="18"/>
          <w:szCs w:val="18"/>
        </w:rPr>
      </w:pPr>
      <w:r w:rsidRPr="00BA72F4">
        <w:rPr>
          <w:rFonts w:ascii="Arial" w:eastAsia="Times New Roman" w:hAnsi="Arial" w:cs="Arial"/>
          <w:b/>
          <w:bCs/>
          <w:color w:val="555555"/>
          <w:sz w:val="18"/>
          <w:szCs w:val="18"/>
        </w:rPr>
        <w:t>Syntax</w:t>
      </w:r>
    </w:p>
    <w:p w14:paraId="312F2481" w14:textId="77777777" w:rsidR="002F2F9F" w:rsidRPr="00BA72F4" w:rsidRDefault="002F2F9F" w:rsidP="002F2F9F">
      <w:pPr>
        <w:spacing w:before="270" w:after="270" w:line="384" w:lineRule="atLeast"/>
        <w:rPr>
          <w:rFonts w:ascii="Arial" w:eastAsia="Times New Roman" w:hAnsi="Arial" w:cs="Arial"/>
          <w:color w:val="555555"/>
          <w:sz w:val="18"/>
          <w:szCs w:val="18"/>
        </w:rPr>
      </w:pPr>
      <w:proofErr w:type="gramStart"/>
      <w:r w:rsidRPr="00BA72F4">
        <w:rPr>
          <w:rFonts w:ascii="Arial" w:eastAsia="Times New Roman" w:hAnsi="Arial" w:cs="Arial"/>
          <w:b/>
          <w:bCs/>
          <w:color w:val="555555"/>
          <w:sz w:val="18"/>
          <w:szCs w:val="18"/>
        </w:rPr>
        <w:t>IF</w:t>
      </w:r>
      <w:r w:rsidRPr="00BA72F4">
        <w:rPr>
          <w:rFonts w:ascii="Arial" w:eastAsia="Times New Roman" w:hAnsi="Arial" w:cs="Arial"/>
          <w:color w:val="555555"/>
          <w:sz w:val="18"/>
          <w:szCs w:val="18"/>
        </w:rPr>
        <w:t>(</w:t>
      </w:r>
      <w:proofErr w:type="spellStart"/>
      <w:proofErr w:type="gramEnd"/>
      <w:r w:rsidRPr="00BA72F4">
        <w:rPr>
          <w:rFonts w:ascii="Arial" w:eastAsia="Times New Roman" w:hAnsi="Arial" w:cs="Arial"/>
          <w:b/>
          <w:bCs/>
          <w:color w:val="555555"/>
          <w:sz w:val="18"/>
          <w:szCs w:val="18"/>
        </w:rPr>
        <w:t>logical_</w:t>
      </w:r>
      <w:proofErr w:type="gramStart"/>
      <w:r w:rsidRPr="00BA72F4">
        <w:rPr>
          <w:rFonts w:ascii="Arial" w:eastAsia="Times New Roman" w:hAnsi="Arial" w:cs="Arial"/>
          <w:b/>
          <w:bCs/>
          <w:color w:val="555555"/>
          <w:sz w:val="18"/>
          <w:szCs w:val="18"/>
        </w:rPr>
        <w:t>test</w:t>
      </w:r>
      <w:r w:rsidRPr="00BA72F4">
        <w:rPr>
          <w:rFonts w:ascii="Arial" w:eastAsia="Times New Roman" w:hAnsi="Arial" w:cs="Arial"/>
          <w:color w:val="555555"/>
          <w:sz w:val="18"/>
          <w:szCs w:val="18"/>
        </w:rPr>
        <w:t>,</w:t>
      </w:r>
      <w:r w:rsidRPr="00BA72F4">
        <w:rPr>
          <w:rFonts w:ascii="Arial" w:eastAsia="Times New Roman" w:hAnsi="Arial" w:cs="Arial"/>
          <w:b/>
          <w:bCs/>
          <w:color w:val="555555"/>
          <w:sz w:val="18"/>
          <w:szCs w:val="18"/>
        </w:rPr>
        <w:t>value</w:t>
      </w:r>
      <w:proofErr w:type="gramEnd"/>
      <w:r w:rsidRPr="00BA72F4">
        <w:rPr>
          <w:rFonts w:ascii="Arial" w:eastAsia="Times New Roman" w:hAnsi="Arial" w:cs="Arial"/>
          <w:b/>
          <w:bCs/>
          <w:color w:val="555555"/>
          <w:sz w:val="18"/>
          <w:szCs w:val="18"/>
        </w:rPr>
        <w:t>_if_</w:t>
      </w:r>
      <w:proofErr w:type="gramStart"/>
      <w:r w:rsidRPr="00BA72F4">
        <w:rPr>
          <w:rFonts w:ascii="Arial" w:eastAsia="Times New Roman" w:hAnsi="Arial" w:cs="Arial"/>
          <w:b/>
          <w:bCs/>
          <w:color w:val="555555"/>
          <w:sz w:val="18"/>
          <w:szCs w:val="18"/>
        </w:rPr>
        <w:t>true</w:t>
      </w:r>
      <w:r w:rsidRPr="00BA72F4">
        <w:rPr>
          <w:rFonts w:ascii="Arial" w:eastAsia="Times New Roman" w:hAnsi="Arial" w:cs="Arial"/>
          <w:color w:val="555555"/>
          <w:sz w:val="18"/>
          <w:szCs w:val="18"/>
        </w:rPr>
        <w:t>,value</w:t>
      </w:r>
      <w:proofErr w:type="gramEnd"/>
      <w:r w:rsidRPr="00BA72F4">
        <w:rPr>
          <w:rFonts w:ascii="Arial" w:eastAsia="Times New Roman" w:hAnsi="Arial" w:cs="Arial"/>
          <w:color w:val="555555"/>
          <w:sz w:val="18"/>
          <w:szCs w:val="18"/>
        </w:rPr>
        <w:t>_if_false</w:t>
      </w:r>
      <w:proofErr w:type="spellEnd"/>
      <w:r w:rsidRPr="00BA72F4">
        <w:rPr>
          <w:rFonts w:ascii="Arial" w:eastAsia="Times New Roman" w:hAnsi="Arial" w:cs="Arial"/>
          <w:color w:val="555555"/>
          <w:sz w:val="18"/>
          <w:szCs w:val="18"/>
        </w:rPr>
        <w:t>)</w:t>
      </w:r>
    </w:p>
    <w:p w14:paraId="78982C25" w14:textId="77777777" w:rsidR="002F2F9F" w:rsidRDefault="002F2F9F" w:rsidP="002F2F9F">
      <w:pPr>
        <w:spacing w:before="270" w:after="270" w:line="384" w:lineRule="atLeast"/>
        <w:rPr>
          <w:rFonts w:ascii="Times New Roman" w:eastAsia="Times New Roman" w:hAnsi="Times New Roman" w:cs="Times New Roman"/>
          <w:b/>
          <w:color w:val="555555"/>
          <w:sz w:val="24"/>
          <w:szCs w:val="24"/>
          <w:u w:val="single"/>
        </w:rPr>
      </w:pPr>
      <w:r>
        <w:rPr>
          <w:rFonts w:ascii="Times New Roman" w:eastAsia="Times New Roman" w:hAnsi="Times New Roman" w:cs="Times New Roman"/>
          <w:b/>
          <w:noProof/>
          <w:color w:val="555555"/>
          <w:sz w:val="24"/>
          <w:szCs w:val="24"/>
          <w:u w:val="single"/>
        </w:rPr>
        <w:drawing>
          <wp:inline distT="0" distB="0" distL="0" distR="0" wp14:anchorId="3C1D96C2" wp14:editId="562D72A2">
            <wp:extent cx="5600700" cy="2886075"/>
            <wp:effectExtent l="19050" t="0" r="0" b="0"/>
            <wp:docPr id="1267986492" name="Picture 126798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7"/>
                    <a:srcRect/>
                    <a:stretch>
                      <a:fillRect/>
                    </a:stretch>
                  </pic:blipFill>
                  <pic:spPr bwMode="auto">
                    <a:xfrm>
                      <a:off x="0" y="0"/>
                      <a:ext cx="5600700" cy="2886075"/>
                    </a:xfrm>
                    <a:prstGeom prst="rect">
                      <a:avLst/>
                    </a:prstGeom>
                    <a:noFill/>
                    <a:ln w="9525">
                      <a:noFill/>
                      <a:miter lim="800000"/>
                      <a:headEnd/>
                      <a:tailEnd/>
                    </a:ln>
                  </pic:spPr>
                </pic:pic>
              </a:graphicData>
            </a:graphic>
          </wp:inline>
        </w:drawing>
      </w:r>
    </w:p>
    <w:p w14:paraId="00E28BFE" w14:textId="77777777" w:rsidR="002F2F9F" w:rsidRDefault="002F2F9F" w:rsidP="002F2F9F">
      <w:pPr>
        <w:spacing w:before="270" w:after="270" w:line="384" w:lineRule="atLeast"/>
        <w:rPr>
          <w:rFonts w:ascii="Times New Roman" w:eastAsia="Times New Roman" w:hAnsi="Times New Roman" w:cs="Times New Roman"/>
          <w:b/>
          <w:color w:val="555555"/>
          <w:sz w:val="24"/>
          <w:szCs w:val="24"/>
          <w:u w:val="single"/>
        </w:rPr>
      </w:pPr>
      <w:r>
        <w:rPr>
          <w:rFonts w:ascii="Times New Roman" w:eastAsia="Times New Roman" w:hAnsi="Times New Roman" w:cs="Times New Roman"/>
          <w:b/>
          <w:color w:val="555555"/>
          <w:sz w:val="24"/>
          <w:szCs w:val="24"/>
          <w:u w:val="single"/>
        </w:rPr>
        <w:t>NESTED IF</w:t>
      </w:r>
    </w:p>
    <w:p w14:paraId="0E214F31" w14:textId="77777777" w:rsidR="002F2F9F" w:rsidRPr="005A7643" w:rsidRDefault="002F2F9F" w:rsidP="002F2F9F">
      <w:pPr>
        <w:spacing w:before="270" w:after="270" w:line="384" w:lineRule="atLeast"/>
        <w:rPr>
          <w:rFonts w:ascii="Arial" w:eastAsia="Times New Roman" w:hAnsi="Arial" w:cs="Arial"/>
          <w:color w:val="555555"/>
          <w:sz w:val="18"/>
          <w:szCs w:val="18"/>
        </w:rPr>
      </w:pPr>
      <w:r w:rsidRPr="005A7643">
        <w:rPr>
          <w:rFonts w:ascii="Arial" w:eastAsia="Times New Roman" w:hAnsi="Arial" w:cs="Arial"/>
          <w:b/>
          <w:bCs/>
          <w:color w:val="555555"/>
          <w:sz w:val="18"/>
          <w:szCs w:val="18"/>
        </w:rPr>
        <w:t>Syntax</w:t>
      </w:r>
    </w:p>
    <w:p w14:paraId="2EE7BBF5" w14:textId="77777777" w:rsidR="002F2F9F" w:rsidRPr="005A7643" w:rsidRDefault="002F2F9F" w:rsidP="002F2F9F">
      <w:pPr>
        <w:spacing w:before="270" w:after="270" w:line="384" w:lineRule="atLeast"/>
        <w:rPr>
          <w:rFonts w:ascii="Arial" w:eastAsia="Times New Roman" w:hAnsi="Arial" w:cs="Arial"/>
          <w:color w:val="555555"/>
          <w:sz w:val="18"/>
          <w:szCs w:val="18"/>
        </w:rPr>
      </w:pPr>
      <w:proofErr w:type="gramStart"/>
      <w:r w:rsidRPr="005A7643">
        <w:rPr>
          <w:rFonts w:ascii="Arial" w:eastAsia="Times New Roman" w:hAnsi="Arial" w:cs="Arial"/>
          <w:b/>
          <w:bCs/>
          <w:color w:val="555555"/>
          <w:sz w:val="18"/>
          <w:szCs w:val="18"/>
        </w:rPr>
        <w:lastRenderedPageBreak/>
        <w:t>IF</w:t>
      </w:r>
      <w:r w:rsidRPr="005A7643">
        <w:rPr>
          <w:rFonts w:ascii="Arial" w:eastAsia="Times New Roman" w:hAnsi="Arial" w:cs="Arial"/>
          <w:color w:val="555555"/>
          <w:sz w:val="18"/>
          <w:szCs w:val="18"/>
        </w:rPr>
        <w:t>(</w:t>
      </w:r>
      <w:proofErr w:type="spellStart"/>
      <w:proofErr w:type="gramEnd"/>
      <w:r w:rsidRPr="005A7643">
        <w:rPr>
          <w:rFonts w:ascii="Arial" w:eastAsia="Times New Roman" w:hAnsi="Arial" w:cs="Arial"/>
          <w:b/>
          <w:bCs/>
          <w:color w:val="555555"/>
          <w:sz w:val="18"/>
          <w:szCs w:val="18"/>
        </w:rPr>
        <w:t>logical_</w:t>
      </w:r>
      <w:proofErr w:type="gramStart"/>
      <w:r w:rsidRPr="005A7643">
        <w:rPr>
          <w:rFonts w:ascii="Arial" w:eastAsia="Times New Roman" w:hAnsi="Arial" w:cs="Arial"/>
          <w:b/>
          <w:bCs/>
          <w:color w:val="555555"/>
          <w:sz w:val="18"/>
          <w:szCs w:val="18"/>
        </w:rPr>
        <w:t>test</w:t>
      </w:r>
      <w:r w:rsidRPr="005A7643">
        <w:rPr>
          <w:rFonts w:ascii="Arial" w:eastAsia="Times New Roman" w:hAnsi="Arial" w:cs="Arial"/>
          <w:color w:val="555555"/>
          <w:sz w:val="18"/>
          <w:szCs w:val="18"/>
        </w:rPr>
        <w:t>,</w:t>
      </w:r>
      <w:r w:rsidRPr="005A7643">
        <w:rPr>
          <w:rFonts w:ascii="Arial" w:eastAsia="Times New Roman" w:hAnsi="Arial" w:cs="Arial"/>
          <w:b/>
          <w:bCs/>
          <w:color w:val="555555"/>
          <w:sz w:val="18"/>
          <w:szCs w:val="18"/>
        </w:rPr>
        <w:t>value</w:t>
      </w:r>
      <w:proofErr w:type="gramEnd"/>
      <w:r w:rsidRPr="005A7643">
        <w:rPr>
          <w:rFonts w:ascii="Arial" w:eastAsia="Times New Roman" w:hAnsi="Arial" w:cs="Arial"/>
          <w:b/>
          <w:bCs/>
          <w:color w:val="555555"/>
          <w:sz w:val="18"/>
          <w:szCs w:val="18"/>
        </w:rPr>
        <w:t>_if_</w:t>
      </w:r>
      <w:proofErr w:type="gramStart"/>
      <w:r w:rsidRPr="005A7643">
        <w:rPr>
          <w:rFonts w:ascii="Arial" w:eastAsia="Times New Roman" w:hAnsi="Arial" w:cs="Arial"/>
          <w:b/>
          <w:bCs/>
          <w:color w:val="555555"/>
          <w:sz w:val="18"/>
          <w:szCs w:val="18"/>
        </w:rPr>
        <w:t>true</w:t>
      </w:r>
      <w:r w:rsidRPr="005A7643">
        <w:rPr>
          <w:rFonts w:ascii="Arial" w:eastAsia="Times New Roman" w:hAnsi="Arial" w:cs="Arial"/>
          <w:color w:val="555555"/>
          <w:sz w:val="18"/>
          <w:szCs w:val="18"/>
        </w:rPr>
        <w:t>,value</w:t>
      </w:r>
      <w:proofErr w:type="gramEnd"/>
      <w:r w:rsidRPr="005A7643">
        <w:rPr>
          <w:rFonts w:ascii="Arial" w:eastAsia="Times New Roman" w:hAnsi="Arial" w:cs="Arial"/>
          <w:color w:val="555555"/>
          <w:sz w:val="18"/>
          <w:szCs w:val="18"/>
        </w:rPr>
        <w:t>_if_false</w:t>
      </w:r>
      <w:proofErr w:type="spellEnd"/>
      <w:r w:rsidRPr="005A7643">
        <w:rPr>
          <w:rFonts w:ascii="Arial" w:eastAsia="Times New Roman" w:hAnsi="Arial" w:cs="Arial"/>
          <w:color w:val="555555"/>
          <w:sz w:val="18"/>
          <w:szCs w:val="18"/>
        </w:rPr>
        <w:t>)</w:t>
      </w:r>
    </w:p>
    <w:p w14:paraId="0B226AFB" w14:textId="77777777" w:rsidR="002F2F9F" w:rsidRDefault="002F2F9F" w:rsidP="002F2F9F">
      <w:pPr>
        <w:spacing w:before="270" w:after="270" w:line="384" w:lineRule="atLeast"/>
        <w:rPr>
          <w:rFonts w:ascii="Times New Roman" w:eastAsia="Times New Roman" w:hAnsi="Times New Roman" w:cs="Times New Roman"/>
          <w:b/>
          <w:color w:val="555555"/>
          <w:sz w:val="24"/>
          <w:szCs w:val="24"/>
          <w:u w:val="single"/>
        </w:rPr>
      </w:pPr>
      <w:r>
        <w:rPr>
          <w:rFonts w:ascii="Times New Roman" w:eastAsia="Times New Roman" w:hAnsi="Times New Roman" w:cs="Times New Roman"/>
          <w:b/>
          <w:noProof/>
          <w:color w:val="555555"/>
          <w:sz w:val="24"/>
          <w:szCs w:val="24"/>
          <w:u w:val="single"/>
        </w:rPr>
        <w:drawing>
          <wp:inline distT="0" distB="0" distL="0" distR="0" wp14:anchorId="289388BF" wp14:editId="69D78ED2">
            <wp:extent cx="5731211" cy="2489200"/>
            <wp:effectExtent l="0" t="0" r="3175" b="6350"/>
            <wp:docPr id="1852496328" name="Picture 185249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8"/>
                    <a:srcRect/>
                    <a:stretch>
                      <a:fillRect/>
                    </a:stretch>
                  </pic:blipFill>
                  <pic:spPr bwMode="auto">
                    <a:xfrm>
                      <a:off x="0" y="0"/>
                      <a:ext cx="5735169" cy="2490919"/>
                    </a:xfrm>
                    <a:prstGeom prst="rect">
                      <a:avLst/>
                    </a:prstGeom>
                    <a:noFill/>
                    <a:ln w="9525">
                      <a:noFill/>
                      <a:miter lim="800000"/>
                      <a:headEnd/>
                      <a:tailEnd/>
                    </a:ln>
                  </pic:spPr>
                </pic:pic>
              </a:graphicData>
            </a:graphic>
          </wp:inline>
        </w:drawing>
      </w:r>
    </w:p>
    <w:p w14:paraId="426EC728" w14:textId="77777777" w:rsidR="002F2F9F" w:rsidRDefault="002F2F9F" w:rsidP="002F2F9F">
      <w:pPr>
        <w:spacing w:before="270" w:after="270" w:line="384" w:lineRule="atLeast"/>
        <w:rPr>
          <w:rFonts w:ascii="Times New Roman" w:eastAsia="Times New Roman" w:hAnsi="Times New Roman" w:cs="Times New Roman"/>
          <w:b/>
          <w:color w:val="555555"/>
          <w:sz w:val="24"/>
          <w:szCs w:val="24"/>
          <w:u w:val="single"/>
        </w:rPr>
      </w:pPr>
      <w:r>
        <w:rPr>
          <w:rFonts w:ascii="Times New Roman" w:eastAsia="Times New Roman" w:hAnsi="Times New Roman" w:cs="Times New Roman"/>
          <w:b/>
          <w:color w:val="555555"/>
          <w:sz w:val="24"/>
          <w:szCs w:val="24"/>
          <w:u w:val="single"/>
        </w:rPr>
        <w:t>INDIRCET</w:t>
      </w:r>
    </w:p>
    <w:p w14:paraId="2EDB32EB" w14:textId="77777777" w:rsidR="002F2F9F" w:rsidRPr="006F2619"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6F2619">
        <w:rPr>
          <w:rFonts w:ascii="Arial" w:eastAsia="Times New Roman" w:hAnsi="Arial" w:cs="Arial"/>
          <w:b/>
          <w:bCs/>
          <w:color w:val="555555"/>
          <w:sz w:val="18"/>
          <w:szCs w:val="18"/>
        </w:rPr>
        <w:t>INDIRECT</w:t>
      </w:r>
      <w:r w:rsidRPr="006F2619">
        <w:rPr>
          <w:rFonts w:ascii="Arial" w:eastAsia="Times New Roman" w:hAnsi="Arial" w:cs="Arial"/>
          <w:color w:val="555555"/>
          <w:sz w:val="18"/>
          <w:szCs w:val="18"/>
        </w:rPr>
        <w:t>(</w:t>
      </w:r>
      <w:proofErr w:type="gramEnd"/>
      <w:r w:rsidRPr="006F2619">
        <w:rPr>
          <w:rFonts w:ascii="Arial" w:eastAsia="Times New Roman" w:hAnsi="Arial" w:cs="Arial"/>
          <w:b/>
          <w:bCs/>
          <w:color w:val="555555"/>
          <w:sz w:val="18"/>
          <w:szCs w:val="18"/>
        </w:rPr>
        <w:t>ref_</w:t>
      </w:r>
      <w:proofErr w:type="gramStart"/>
      <w:r w:rsidRPr="006F2619">
        <w:rPr>
          <w:rFonts w:ascii="Arial" w:eastAsia="Times New Roman" w:hAnsi="Arial" w:cs="Arial"/>
          <w:b/>
          <w:bCs/>
          <w:color w:val="555555"/>
          <w:sz w:val="18"/>
          <w:szCs w:val="18"/>
        </w:rPr>
        <w:t>text</w:t>
      </w:r>
      <w:r w:rsidRPr="006F2619">
        <w:rPr>
          <w:rFonts w:ascii="Arial" w:eastAsia="Times New Roman" w:hAnsi="Arial" w:cs="Arial"/>
          <w:color w:val="555555"/>
          <w:sz w:val="18"/>
          <w:szCs w:val="18"/>
        </w:rPr>
        <w:t>,a</w:t>
      </w:r>
      <w:proofErr w:type="gramEnd"/>
      <w:r w:rsidRPr="006F2619">
        <w:rPr>
          <w:rFonts w:ascii="Arial" w:eastAsia="Times New Roman" w:hAnsi="Arial" w:cs="Arial"/>
          <w:color w:val="555555"/>
          <w:sz w:val="18"/>
          <w:szCs w:val="18"/>
        </w:rPr>
        <w:t>1)</w:t>
      </w:r>
    </w:p>
    <w:p w14:paraId="2A3D3A63" w14:textId="77777777" w:rsidR="002F2F9F" w:rsidRPr="006F2619" w:rsidRDefault="002F2F9F" w:rsidP="002F2F9F">
      <w:pPr>
        <w:spacing w:before="270" w:after="270" w:line="384" w:lineRule="atLeast"/>
        <w:rPr>
          <w:rFonts w:ascii="Arial" w:eastAsia="Times New Roman" w:hAnsi="Arial" w:cs="Arial"/>
          <w:color w:val="555555"/>
          <w:sz w:val="18"/>
          <w:szCs w:val="18"/>
        </w:rPr>
      </w:pPr>
      <w:proofErr w:type="spellStart"/>
      <w:r w:rsidRPr="006F2619">
        <w:rPr>
          <w:rFonts w:ascii="Arial" w:eastAsia="Times New Roman" w:hAnsi="Arial" w:cs="Arial"/>
          <w:b/>
          <w:bCs/>
          <w:color w:val="555555"/>
          <w:sz w:val="18"/>
          <w:szCs w:val="18"/>
        </w:rPr>
        <w:t>Ref_text</w:t>
      </w:r>
      <w:proofErr w:type="spellEnd"/>
      <w:r w:rsidRPr="006F2619">
        <w:rPr>
          <w:rFonts w:ascii="Arial" w:eastAsia="Times New Roman" w:hAnsi="Arial" w:cs="Arial"/>
          <w:color w:val="555555"/>
          <w:sz w:val="18"/>
          <w:szCs w:val="18"/>
        </w:rPr>
        <w:t xml:space="preserve">   is a reference to a cell that contains an A1-style reference, an R1C1-style reference, a name defined as a reference, or a reference to a cell as a text string. If </w:t>
      </w:r>
      <w:proofErr w:type="spellStart"/>
      <w:r w:rsidRPr="006F2619">
        <w:rPr>
          <w:rFonts w:ascii="Arial" w:eastAsia="Times New Roman" w:hAnsi="Arial" w:cs="Arial"/>
          <w:color w:val="555555"/>
          <w:sz w:val="18"/>
          <w:szCs w:val="18"/>
        </w:rPr>
        <w:t>ref_text</w:t>
      </w:r>
      <w:proofErr w:type="spellEnd"/>
      <w:r w:rsidRPr="006F2619">
        <w:rPr>
          <w:rFonts w:ascii="Arial" w:eastAsia="Times New Roman" w:hAnsi="Arial" w:cs="Arial"/>
          <w:color w:val="555555"/>
          <w:sz w:val="18"/>
          <w:szCs w:val="18"/>
        </w:rPr>
        <w:t xml:space="preserve"> is not a valid cell reference, INDIRECT returns the #REF! error value.</w:t>
      </w:r>
    </w:p>
    <w:p w14:paraId="09F5B9B7" w14:textId="77777777" w:rsidR="002F2F9F" w:rsidRPr="006F2619" w:rsidRDefault="002F2F9F" w:rsidP="002F2F9F">
      <w:pPr>
        <w:numPr>
          <w:ilvl w:val="0"/>
          <w:numId w:val="100"/>
        </w:numPr>
        <w:spacing w:before="270" w:after="270" w:line="384" w:lineRule="atLeast"/>
        <w:ind w:left="390" w:right="390"/>
        <w:rPr>
          <w:rFonts w:ascii="Arial" w:eastAsia="Times New Roman" w:hAnsi="Arial" w:cs="Arial"/>
          <w:color w:val="555555"/>
          <w:sz w:val="18"/>
          <w:szCs w:val="18"/>
        </w:rPr>
      </w:pPr>
      <w:r w:rsidRPr="006F2619">
        <w:rPr>
          <w:rFonts w:ascii="Arial" w:eastAsia="Times New Roman" w:hAnsi="Arial" w:cs="Arial"/>
          <w:color w:val="555555"/>
          <w:sz w:val="18"/>
          <w:szCs w:val="18"/>
        </w:rPr>
        <w:t xml:space="preserve">If </w:t>
      </w:r>
      <w:proofErr w:type="spellStart"/>
      <w:r w:rsidRPr="006F2619">
        <w:rPr>
          <w:rFonts w:ascii="Arial" w:eastAsia="Times New Roman" w:hAnsi="Arial" w:cs="Arial"/>
          <w:color w:val="555555"/>
          <w:sz w:val="18"/>
          <w:szCs w:val="18"/>
        </w:rPr>
        <w:t>ref_text</w:t>
      </w:r>
      <w:proofErr w:type="spellEnd"/>
      <w:r w:rsidRPr="006F2619">
        <w:rPr>
          <w:rFonts w:ascii="Arial" w:eastAsia="Times New Roman" w:hAnsi="Arial" w:cs="Arial"/>
          <w:color w:val="555555"/>
          <w:sz w:val="18"/>
          <w:szCs w:val="18"/>
        </w:rPr>
        <w:t xml:space="preserve"> refers to another workbook (an external reference), the other workbook must be open. If the source workbook is not open, INDIRECT returns the #REF! error value. </w:t>
      </w:r>
    </w:p>
    <w:p w14:paraId="32E25B7A" w14:textId="77777777" w:rsidR="002F2F9F" w:rsidRPr="006F2619" w:rsidRDefault="002F2F9F" w:rsidP="002F2F9F">
      <w:pPr>
        <w:numPr>
          <w:ilvl w:val="0"/>
          <w:numId w:val="100"/>
        </w:numPr>
        <w:spacing w:before="270" w:after="270" w:line="384" w:lineRule="atLeast"/>
        <w:ind w:left="390" w:right="390"/>
        <w:rPr>
          <w:rFonts w:ascii="Arial" w:eastAsia="Times New Roman" w:hAnsi="Arial" w:cs="Arial"/>
          <w:color w:val="555555"/>
          <w:sz w:val="18"/>
          <w:szCs w:val="18"/>
        </w:rPr>
      </w:pPr>
      <w:r w:rsidRPr="006F2619">
        <w:rPr>
          <w:rFonts w:ascii="Arial" w:eastAsia="Times New Roman" w:hAnsi="Arial" w:cs="Arial"/>
          <w:color w:val="555555"/>
          <w:sz w:val="18"/>
          <w:szCs w:val="18"/>
        </w:rPr>
        <w:t xml:space="preserve">If </w:t>
      </w:r>
      <w:proofErr w:type="spellStart"/>
      <w:r w:rsidRPr="006F2619">
        <w:rPr>
          <w:rFonts w:ascii="Arial" w:eastAsia="Times New Roman" w:hAnsi="Arial" w:cs="Arial"/>
          <w:color w:val="555555"/>
          <w:sz w:val="18"/>
          <w:szCs w:val="18"/>
        </w:rPr>
        <w:t>ref_text</w:t>
      </w:r>
      <w:proofErr w:type="spellEnd"/>
      <w:r w:rsidRPr="006F2619">
        <w:rPr>
          <w:rFonts w:ascii="Arial" w:eastAsia="Times New Roman" w:hAnsi="Arial" w:cs="Arial"/>
          <w:color w:val="555555"/>
          <w:sz w:val="18"/>
          <w:szCs w:val="18"/>
        </w:rPr>
        <w:t xml:space="preserve"> refers to a cell range outside the row limit of 1,048,576 or the column limit of 16,384 (XFD), INDIRECT returns a #REF! error.</w:t>
      </w:r>
    </w:p>
    <w:p w14:paraId="30DC216D" w14:textId="77777777" w:rsidR="002F2F9F" w:rsidRPr="000D3B8F" w:rsidRDefault="002F2F9F" w:rsidP="002F2F9F">
      <w:pPr>
        <w:spacing w:before="270" w:after="270" w:line="384" w:lineRule="atLeast"/>
        <w:rPr>
          <w:rFonts w:ascii="Times New Roman" w:eastAsia="Times New Roman" w:hAnsi="Times New Roman" w:cs="Times New Roman"/>
          <w:b/>
          <w:color w:val="555555"/>
          <w:sz w:val="24"/>
          <w:szCs w:val="24"/>
          <w:u w:val="single"/>
        </w:rPr>
      </w:pPr>
    </w:p>
    <w:p w14:paraId="07FB1EBB" w14:textId="77777777" w:rsidR="002F2F9F" w:rsidRDefault="002F2F9F" w:rsidP="002F2F9F">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AF95DB0" wp14:editId="2B8C13C9">
            <wp:extent cx="5410200" cy="1571625"/>
            <wp:effectExtent l="19050" t="0" r="0" b="0"/>
            <wp:docPr id="1458671786" name="Picture 145867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9"/>
                    <a:srcRect/>
                    <a:stretch>
                      <a:fillRect/>
                    </a:stretch>
                  </pic:blipFill>
                  <pic:spPr bwMode="auto">
                    <a:xfrm>
                      <a:off x="0" y="0"/>
                      <a:ext cx="5410200" cy="1571625"/>
                    </a:xfrm>
                    <a:prstGeom prst="rect">
                      <a:avLst/>
                    </a:prstGeom>
                    <a:noFill/>
                    <a:ln w="9525">
                      <a:noFill/>
                      <a:miter lim="800000"/>
                      <a:headEnd/>
                      <a:tailEnd/>
                    </a:ln>
                  </pic:spPr>
                </pic:pic>
              </a:graphicData>
            </a:graphic>
          </wp:inline>
        </w:drawing>
      </w:r>
    </w:p>
    <w:p w14:paraId="47D68E07" w14:textId="77777777" w:rsidR="002F2F9F" w:rsidRDefault="002F2F9F" w:rsidP="002F2F9F">
      <w:pPr>
        <w:rPr>
          <w:rFonts w:ascii="Times New Roman" w:hAnsi="Times New Roman" w:cs="Times New Roman"/>
          <w:b/>
          <w:sz w:val="28"/>
          <w:szCs w:val="28"/>
        </w:rPr>
      </w:pPr>
    </w:p>
    <w:p w14:paraId="3D8F44AF" w14:textId="0D8EFBFD" w:rsidR="002F2F9F" w:rsidRPr="002F2F9F" w:rsidRDefault="002F2F9F" w:rsidP="002F2F9F">
      <w:pPr>
        <w:rPr>
          <w:rFonts w:ascii="Times New Roman" w:hAnsi="Times New Roman" w:cs="Times New Roman"/>
          <w:b/>
          <w:sz w:val="28"/>
          <w:szCs w:val="28"/>
          <w:u w:val="single"/>
        </w:rPr>
      </w:pPr>
      <w:r>
        <w:rPr>
          <w:rFonts w:ascii="Times New Roman" w:hAnsi="Times New Roman" w:cs="Times New Roman"/>
          <w:b/>
          <w:sz w:val="28"/>
          <w:szCs w:val="28"/>
          <w:u w:val="single"/>
        </w:rPr>
        <w:t>MATCH:</w:t>
      </w:r>
    </w:p>
    <w:p w14:paraId="3C4AB19C" w14:textId="77777777" w:rsidR="002F2F9F" w:rsidRPr="00D40F09" w:rsidRDefault="002F2F9F" w:rsidP="002F2F9F">
      <w:pPr>
        <w:spacing w:before="270" w:after="270" w:line="384" w:lineRule="atLeast"/>
        <w:rPr>
          <w:rFonts w:ascii="Arial" w:eastAsia="Times New Roman" w:hAnsi="Arial" w:cs="Arial"/>
          <w:color w:val="555555"/>
          <w:sz w:val="18"/>
          <w:szCs w:val="18"/>
        </w:rPr>
      </w:pPr>
      <w:r w:rsidRPr="00D40F09">
        <w:rPr>
          <w:rFonts w:ascii="Arial" w:eastAsia="Times New Roman" w:hAnsi="Arial" w:cs="Arial"/>
          <w:b/>
          <w:bCs/>
          <w:color w:val="555555"/>
          <w:sz w:val="18"/>
          <w:szCs w:val="18"/>
        </w:rPr>
        <w:t>Syntax</w:t>
      </w:r>
    </w:p>
    <w:p w14:paraId="188C84D1" w14:textId="77777777" w:rsidR="002F2F9F" w:rsidRPr="00D40F09" w:rsidRDefault="002F2F9F" w:rsidP="002F2F9F">
      <w:pPr>
        <w:spacing w:before="270" w:after="270" w:line="384" w:lineRule="atLeast"/>
        <w:rPr>
          <w:rFonts w:ascii="Arial" w:eastAsia="Times New Roman" w:hAnsi="Arial" w:cs="Arial"/>
          <w:color w:val="555555"/>
          <w:sz w:val="18"/>
          <w:szCs w:val="18"/>
        </w:rPr>
      </w:pPr>
      <w:proofErr w:type="gramStart"/>
      <w:r w:rsidRPr="00D40F09">
        <w:rPr>
          <w:rFonts w:ascii="Arial" w:eastAsia="Times New Roman" w:hAnsi="Arial" w:cs="Arial"/>
          <w:b/>
          <w:bCs/>
          <w:color w:val="555555"/>
          <w:sz w:val="18"/>
          <w:szCs w:val="18"/>
        </w:rPr>
        <w:t>MATCH</w:t>
      </w:r>
      <w:r w:rsidRPr="00D40F09">
        <w:rPr>
          <w:rFonts w:ascii="Arial" w:eastAsia="Times New Roman" w:hAnsi="Arial" w:cs="Arial"/>
          <w:color w:val="555555"/>
          <w:sz w:val="18"/>
          <w:szCs w:val="18"/>
        </w:rPr>
        <w:t>(</w:t>
      </w:r>
      <w:proofErr w:type="spellStart"/>
      <w:proofErr w:type="gramEnd"/>
      <w:r w:rsidRPr="00D40F09">
        <w:rPr>
          <w:rFonts w:ascii="Arial" w:eastAsia="Times New Roman" w:hAnsi="Arial" w:cs="Arial"/>
          <w:b/>
          <w:bCs/>
          <w:color w:val="555555"/>
          <w:sz w:val="18"/>
          <w:szCs w:val="18"/>
        </w:rPr>
        <w:t>lookup_</w:t>
      </w:r>
      <w:proofErr w:type="gramStart"/>
      <w:r w:rsidRPr="00D40F09">
        <w:rPr>
          <w:rFonts w:ascii="Arial" w:eastAsia="Times New Roman" w:hAnsi="Arial" w:cs="Arial"/>
          <w:b/>
          <w:bCs/>
          <w:color w:val="555555"/>
          <w:sz w:val="18"/>
          <w:szCs w:val="18"/>
        </w:rPr>
        <w:t>value</w:t>
      </w:r>
      <w:r w:rsidRPr="00D40F09">
        <w:rPr>
          <w:rFonts w:ascii="Arial" w:eastAsia="Times New Roman" w:hAnsi="Arial" w:cs="Arial"/>
          <w:color w:val="555555"/>
          <w:sz w:val="18"/>
          <w:szCs w:val="18"/>
        </w:rPr>
        <w:t>,</w:t>
      </w:r>
      <w:r w:rsidRPr="00D40F09">
        <w:rPr>
          <w:rFonts w:ascii="Arial" w:eastAsia="Times New Roman" w:hAnsi="Arial" w:cs="Arial"/>
          <w:b/>
          <w:bCs/>
          <w:color w:val="555555"/>
          <w:sz w:val="18"/>
          <w:szCs w:val="18"/>
        </w:rPr>
        <w:t>lookup</w:t>
      </w:r>
      <w:proofErr w:type="gramEnd"/>
      <w:r w:rsidRPr="00D40F09">
        <w:rPr>
          <w:rFonts w:ascii="Arial" w:eastAsia="Times New Roman" w:hAnsi="Arial" w:cs="Arial"/>
          <w:b/>
          <w:bCs/>
          <w:color w:val="555555"/>
          <w:sz w:val="18"/>
          <w:szCs w:val="18"/>
        </w:rPr>
        <w:t>_</w:t>
      </w:r>
      <w:proofErr w:type="gramStart"/>
      <w:r w:rsidRPr="00D40F09">
        <w:rPr>
          <w:rFonts w:ascii="Arial" w:eastAsia="Times New Roman" w:hAnsi="Arial" w:cs="Arial"/>
          <w:b/>
          <w:bCs/>
          <w:color w:val="555555"/>
          <w:sz w:val="18"/>
          <w:szCs w:val="18"/>
        </w:rPr>
        <w:t>array</w:t>
      </w:r>
      <w:r w:rsidRPr="00D40F09">
        <w:rPr>
          <w:rFonts w:ascii="Arial" w:eastAsia="Times New Roman" w:hAnsi="Arial" w:cs="Arial"/>
          <w:color w:val="555555"/>
          <w:sz w:val="18"/>
          <w:szCs w:val="18"/>
        </w:rPr>
        <w:t>,match</w:t>
      </w:r>
      <w:proofErr w:type="gramEnd"/>
      <w:r w:rsidRPr="00D40F09">
        <w:rPr>
          <w:rFonts w:ascii="Arial" w:eastAsia="Times New Roman" w:hAnsi="Arial" w:cs="Arial"/>
          <w:color w:val="555555"/>
          <w:sz w:val="18"/>
          <w:szCs w:val="18"/>
        </w:rPr>
        <w:t>_type</w:t>
      </w:r>
      <w:proofErr w:type="spellEnd"/>
      <w:r w:rsidRPr="00D40F09">
        <w:rPr>
          <w:rFonts w:ascii="Arial" w:eastAsia="Times New Roman" w:hAnsi="Arial" w:cs="Arial"/>
          <w:color w:val="555555"/>
          <w:sz w:val="18"/>
          <w:szCs w:val="18"/>
        </w:rPr>
        <w:t>)</w:t>
      </w:r>
    </w:p>
    <w:p w14:paraId="61D002EA" w14:textId="77777777" w:rsidR="002F2F9F" w:rsidRPr="00D40F09" w:rsidRDefault="002F2F9F" w:rsidP="002F2F9F">
      <w:pPr>
        <w:spacing w:before="270" w:after="270" w:line="384" w:lineRule="atLeast"/>
        <w:rPr>
          <w:rFonts w:ascii="Arial" w:eastAsia="Times New Roman" w:hAnsi="Arial" w:cs="Arial"/>
          <w:color w:val="555555"/>
          <w:sz w:val="18"/>
          <w:szCs w:val="18"/>
        </w:rPr>
      </w:pPr>
      <w:proofErr w:type="spellStart"/>
      <w:r w:rsidRPr="00D40F09">
        <w:rPr>
          <w:rFonts w:ascii="Arial" w:eastAsia="Times New Roman" w:hAnsi="Arial" w:cs="Arial"/>
          <w:b/>
          <w:bCs/>
          <w:color w:val="555555"/>
          <w:sz w:val="18"/>
          <w:szCs w:val="18"/>
        </w:rPr>
        <w:t>Lookup_value</w:t>
      </w:r>
      <w:proofErr w:type="spellEnd"/>
      <w:r w:rsidRPr="00D40F09">
        <w:rPr>
          <w:rFonts w:ascii="Arial" w:eastAsia="Times New Roman" w:hAnsi="Arial" w:cs="Arial"/>
          <w:color w:val="555555"/>
          <w:sz w:val="18"/>
          <w:szCs w:val="18"/>
        </w:rPr>
        <w:t>   is the value you use to find the value you want in a table.</w:t>
      </w:r>
    </w:p>
    <w:p w14:paraId="040CC5AB" w14:textId="77777777" w:rsidR="002F2F9F" w:rsidRPr="00D40F09" w:rsidRDefault="002F2F9F" w:rsidP="002F2F9F">
      <w:pPr>
        <w:numPr>
          <w:ilvl w:val="0"/>
          <w:numId w:val="101"/>
        </w:numPr>
        <w:spacing w:before="270" w:after="270" w:line="384" w:lineRule="atLeast"/>
        <w:ind w:left="390" w:right="390"/>
        <w:rPr>
          <w:rFonts w:ascii="Arial" w:eastAsia="Times New Roman" w:hAnsi="Arial" w:cs="Arial"/>
          <w:color w:val="555555"/>
          <w:sz w:val="18"/>
          <w:szCs w:val="18"/>
        </w:rPr>
      </w:pPr>
      <w:proofErr w:type="spellStart"/>
      <w:r w:rsidRPr="00D40F09">
        <w:rPr>
          <w:rFonts w:ascii="Arial" w:eastAsia="Times New Roman" w:hAnsi="Arial" w:cs="Arial"/>
          <w:color w:val="555555"/>
          <w:sz w:val="18"/>
          <w:szCs w:val="18"/>
        </w:rPr>
        <w:t>Lookup_value</w:t>
      </w:r>
      <w:proofErr w:type="spellEnd"/>
      <w:r w:rsidRPr="00D40F09">
        <w:rPr>
          <w:rFonts w:ascii="Arial" w:eastAsia="Times New Roman" w:hAnsi="Arial" w:cs="Arial"/>
          <w:color w:val="555555"/>
          <w:sz w:val="18"/>
          <w:szCs w:val="18"/>
        </w:rPr>
        <w:t xml:space="preserve"> is the value you want to match in </w:t>
      </w:r>
      <w:proofErr w:type="spellStart"/>
      <w:r w:rsidRPr="00D40F09">
        <w:rPr>
          <w:rFonts w:ascii="Arial" w:eastAsia="Times New Roman" w:hAnsi="Arial" w:cs="Arial"/>
          <w:color w:val="555555"/>
          <w:sz w:val="18"/>
          <w:szCs w:val="18"/>
        </w:rPr>
        <w:t>lookup_array</w:t>
      </w:r>
      <w:proofErr w:type="spellEnd"/>
      <w:r w:rsidRPr="00D40F09">
        <w:rPr>
          <w:rFonts w:ascii="Arial" w:eastAsia="Times New Roman" w:hAnsi="Arial" w:cs="Arial"/>
          <w:color w:val="555555"/>
          <w:sz w:val="18"/>
          <w:szCs w:val="18"/>
        </w:rPr>
        <w:t>. For example, when you look up someone's number in a telephone book, you are using the person's name as the lookup value, but the telephone number is the value you want.</w:t>
      </w:r>
    </w:p>
    <w:p w14:paraId="7907F1DB" w14:textId="77777777" w:rsidR="002F2F9F" w:rsidRDefault="002F2F9F" w:rsidP="002F2F9F">
      <w:pPr>
        <w:numPr>
          <w:ilvl w:val="0"/>
          <w:numId w:val="101"/>
        </w:numPr>
        <w:spacing w:before="270" w:after="270" w:line="384" w:lineRule="atLeast"/>
        <w:ind w:left="390" w:right="390"/>
        <w:rPr>
          <w:rFonts w:ascii="Arial" w:eastAsia="Times New Roman" w:hAnsi="Arial" w:cs="Arial"/>
          <w:color w:val="555555"/>
          <w:sz w:val="18"/>
          <w:szCs w:val="18"/>
        </w:rPr>
      </w:pPr>
      <w:proofErr w:type="spellStart"/>
      <w:r w:rsidRPr="00D40F09">
        <w:rPr>
          <w:rFonts w:ascii="Arial" w:eastAsia="Times New Roman" w:hAnsi="Arial" w:cs="Arial"/>
          <w:color w:val="555555"/>
          <w:sz w:val="18"/>
          <w:szCs w:val="18"/>
        </w:rPr>
        <w:t>Lookup_value</w:t>
      </w:r>
      <w:proofErr w:type="spellEnd"/>
      <w:r w:rsidRPr="00D40F09">
        <w:rPr>
          <w:rFonts w:ascii="Arial" w:eastAsia="Times New Roman" w:hAnsi="Arial" w:cs="Arial"/>
          <w:color w:val="555555"/>
          <w:sz w:val="18"/>
          <w:szCs w:val="18"/>
        </w:rPr>
        <w:t xml:space="preserve"> can be a value (number, text, or logical value) or a cell reference to a number, text, or logical value.</w:t>
      </w:r>
    </w:p>
    <w:p w14:paraId="40D65C5D" w14:textId="77777777" w:rsidR="002F2F9F" w:rsidRPr="00D40F09" w:rsidRDefault="002F2F9F" w:rsidP="002F2F9F">
      <w:pPr>
        <w:numPr>
          <w:ilvl w:val="0"/>
          <w:numId w:val="101"/>
        </w:numPr>
        <w:spacing w:before="270" w:after="270" w:line="384" w:lineRule="atLeast"/>
        <w:ind w:left="390" w:right="390"/>
        <w:rPr>
          <w:rFonts w:ascii="Arial" w:eastAsia="Times New Roman" w:hAnsi="Arial" w:cs="Arial"/>
          <w:color w:val="555555"/>
          <w:sz w:val="18"/>
          <w:szCs w:val="18"/>
        </w:rPr>
      </w:pPr>
      <w:r>
        <w:rPr>
          <w:rFonts w:ascii="Arial" w:eastAsia="Times New Roman" w:hAnsi="Arial" w:cs="Arial"/>
          <w:noProof/>
          <w:color w:val="555555"/>
          <w:sz w:val="18"/>
          <w:szCs w:val="18"/>
        </w:rPr>
        <w:drawing>
          <wp:inline distT="0" distB="0" distL="0" distR="0" wp14:anchorId="37DFE09C" wp14:editId="22B88B4D">
            <wp:extent cx="5729542" cy="1924050"/>
            <wp:effectExtent l="19050" t="0" r="4508" b="0"/>
            <wp:docPr id="1510844319" name="Picture 151084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0"/>
                    <a:srcRect/>
                    <a:stretch>
                      <a:fillRect/>
                    </a:stretch>
                  </pic:blipFill>
                  <pic:spPr bwMode="auto">
                    <a:xfrm>
                      <a:off x="0" y="0"/>
                      <a:ext cx="5732145" cy="1924924"/>
                    </a:xfrm>
                    <a:prstGeom prst="rect">
                      <a:avLst/>
                    </a:prstGeom>
                    <a:noFill/>
                    <a:ln w="9525">
                      <a:noFill/>
                      <a:miter lim="800000"/>
                      <a:headEnd/>
                      <a:tailEnd/>
                    </a:ln>
                  </pic:spPr>
                </pic:pic>
              </a:graphicData>
            </a:graphic>
          </wp:inline>
        </w:drawing>
      </w:r>
    </w:p>
    <w:p w14:paraId="7AA234B9" w14:textId="77777777" w:rsidR="002F2F9F" w:rsidRDefault="002F2F9F" w:rsidP="002F2F9F">
      <w:pPr>
        <w:rPr>
          <w:rFonts w:ascii="Times New Roman" w:hAnsi="Times New Roman" w:cs="Times New Roman"/>
          <w:b/>
          <w:sz w:val="28"/>
          <w:szCs w:val="28"/>
          <w:u w:val="single"/>
        </w:rPr>
      </w:pPr>
    </w:p>
    <w:p w14:paraId="3BCD8E59" w14:textId="77777777" w:rsidR="002F2F9F" w:rsidRPr="00D40F09" w:rsidRDefault="002F2F9F" w:rsidP="002F2F9F">
      <w:pPr>
        <w:spacing w:before="270" w:after="270" w:line="384" w:lineRule="atLeast"/>
        <w:rPr>
          <w:rFonts w:ascii="Arial" w:eastAsia="Times New Roman" w:hAnsi="Arial" w:cs="Arial"/>
          <w:b/>
          <w:bCs/>
          <w:color w:val="555555"/>
          <w:sz w:val="18"/>
          <w:szCs w:val="18"/>
          <w:u w:val="single"/>
        </w:rPr>
      </w:pPr>
      <w:r w:rsidRPr="00D40F09">
        <w:rPr>
          <w:rFonts w:ascii="Arial" w:eastAsia="Times New Roman" w:hAnsi="Arial" w:cs="Arial"/>
          <w:b/>
          <w:bCs/>
          <w:color w:val="555555"/>
          <w:sz w:val="18"/>
          <w:szCs w:val="18"/>
          <w:u w:val="single"/>
        </w:rPr>
        <w:t>INDEX:</w:t>
      </w:r>
    </w:p>
    <w:p w14:paraId="57DAD0F6" w14:textId="77777777" w:rsidR="002F2F9F" w:rsidRPr="006F2619"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6F2619">
        <w:rPr>
          <w:rFonts w:ascii="Arial" w:eastAsia="Times New Roman" w:hAnsi="Arial" w:cs="Arial"/>
          <w:b/>
          <w:bCs/>
          <w:color w:val="555555"/>
          <w:sz w:val="18"/>
          <w:szCs w:val="18"/>
        </w:rPr>
        <w:t>INDEX</w:t>
      </w:r>
      <w:r w:rsidRPr="006F2619">
        <w:rPr>
          <w:rFonts w:ascii="Arial" w:eastAsia="Times New Roman" w:hAnsi="Arial" w:cs="Arial"/>
          <w:color w:val="555555"/>
          <w:sz w:val="18"/>
          <w:szCs w:val="18"/>
        </w:rPr>
        <w:t>(</w:t>
      </w:r>
      <w:proofErr w:type="spellStart"/>
      <w:r w:rsidRPr="006F2619">
        <w:rPr>
          <w:rFonts w:ascii="Arial" w:eastAsia="Times New Roman" w:hAnsi="Arial" w:cs="Arial"/>
          <w:b/>
          <w:bCs/>
          <w:color w:val="555555"/>
          <w:sz w:val="18"/>
          <w:szCs w:val="18"/>
        </w:rPr>
        <w:t>array</w:t>
      </w:r>
      <w:r w:rsidRPr="006F2619">
        <w:rPr>
          <w:rFonts w:ascii="Arial" w:eastAsia="Times New Roman" w:hAnsi="Arial" w:cs="Arial"/>
          <w:color w:val="555555"/>
          <w:sz w:val="18"/>
          <w:szCs w:val="18"/>
        </w:rPr>
        <w:t>,row</w:t>
      </w:r>
      <w:proofErr w:type="gramEnd"/>
      <w:r w:rsidRPr="006F2619">
        <w:rPr>
          <w:rFonts w:ascii="Arial" w:eastAsia="Times New Roman" w:hAnsi="Arial" w:cs="Arial"/>
          <w:color w:val="555555"/>
          <w:sz w:val="18"/>
          <w:szCs w:val="18"/>
        </w:rPr>
        <w:t>_</w:t>
      </w:r>
      <w:proofErr w:type="gramStart"/>
      <w:r w:rsidRPr="006F2619">
        <w:rPr>
          <w:rFonts w:ascii="Arial" w:eastAsia="Times New Roman" w:hAnsi="Arial" w:cs="Arial"/>
          <w:color w:val="555555"/>
          <w:sz w:val="18"/>
          <w:szCs w:val="18"/>
        </w:rPr>
        <w:t>num,column</w:t>
      </w:r>
      <w:proofErr w:type="gramEnd"/>
      <w:r w:rsidRPr="006F2619">
        <w:rPr>
          <w:rFonts w:ascii="Arial" w:eastAsia="Times New Roman" w:hAnsi="Arial" w:cs="Arial"/>
          <w:color w:val="555555"/>
          <w:sz w:val="18"/>
          <w:szCs w:val="18"/>
        </w:rPr>
        <w:t>_num</w:t>
      </w:r>
      <w:proofErr w:type="spellEnd"/>
      <w:r w:rsidRPr="006F2619">
        <w:rPr>
          <w:rFonts w:ascii="Arial" w:eastAsia="Times New Roman" w:hAnsi="Arial" w:cs="Arial"/>
          <w:color w:val="555555"/>
          <w:sz w:val="18"/>
          <w:szCs w:val="18"/>
        </w:rPr>
        <w:t>)</w:t>
      </w:r>
    </w:p>
    <w:p w14:paraId="008F450A" w14:textId="77777777" w:rsidR="002F2F9F" w:rsidRPr="006F2619" w:rsidRDefault="002F2F9F" w:rsidP="002F2F9F">
      <w:pPr>
        <w:spacing w:before="270" w:after="270" w:line="384" w:lineRule="atLeast"/>
        <w:rPr>
          <w:rFonts w:ascii="Arial" w:eastAsia="Times New Roman" w:hAnsi="Arial" w:cs="Arial"/>
          <w:color w:val="555555"/>
          <w:sz w:val="18"/>
          <w:szCs w:val="18"/>
        </w:rPr>
      </w:pPr>
      <w:r w:rsidRPr="006F2619">
        <w:rPr>
          <w:rFonts w:ascii="Arial" w:eastAsia="Times New Roman" w:hAnsi="Arial" w:cs="Arial"/>
          <w:b/>
          <w:bCs/>
          <w:color w:val="555555"/>
          <w:sz w:val="18"/>
          <w:szCs w:val="18"/>
        </w:rPr>
        <w:t>Array</w:t>
      </w:r>
      <w:r w:rsidRPr="006F2619">
        <w:rPr>
          <w:rFonts w:ascii="Arial" w:eastAsia="Times New Roman" w:hAnsi="Arial" w:cs="Arial"/>
          <w:color w:val="555555"/>
          <w:sz w:val="18"/>
          <w:szCs w:val="18"/>
        </w:rPr>
        <w:t>   is a range of cells or an array constant.</w:t>
      </w:r>
    </w:p>
    <w:p w14:paraId="135831AE" w14:textId="77777777" w:rsidR="002F2F9F" w:rsidRPr="006F2619" w:rsidRDefault="002F2F9F" w:rsidP="002F2F9F">
      <w:pPr>
        <w:numPr>
          <w:ilvl w:val="0"/>
          <w:numId w:val="99"/>
        </w:numPr>
        <w:spacing w:before="270" w:after="270" w:line="384" w:lineRule="atLeast"/>
        <w:ind w:left="390" w:right="390"/>
        <w:rPr>
          <w:rFonts w:ascii="Arial" w:eastAsia="Times New Roman" w:hAnsi="Arial" w:cs="Arial"/>
          <w:color w:val="555555"/>
          <w:sz w:val="18"/>
          <w:szCs w:val="18"/>
        </w:rPr>
      </w:pPr>
      <w:r w:rsidRPr="006F2619">
        <w:rPr>
          <w:rFonts w:ascii="Arial" w:eastAsia="Times New Roman" w:hAnsi="Arial" w:cs="Arial"/>
          <w:color w:val="555555"/>
          <w:sz w:val="18"/>
          <w:szCs w:val="18"/>
        </w:rPr>
        <w:t xml:space="preserve">If array contains only one row or column, the corresponding </w:t>
      </w:r>
      <w:proofErr w:type="spellStart"/>
      <w:r w:rsidRPr="006F2619">
        <w:rPr>
          <w:rFonts w:ascii="Arial" w:eastAsia="Times New Roman" w:hAnsi="Arial" w:cs="Arial"/>
          <w:color w:val="555555"/>
          <w:sz w:val="18"/>
          <w:szCs w:val="18"/>
        </w:rPr>
        <w:t>row_num</w:t>
      </w:r>
      <w:proofErr w:type="spellEnd"/>
      <w:r w:rsidRPr="006F2619">
        <w:rPr>
          <w:rFonts w:ascii="Arial" w:eastAsia="Times New Roman" w:hAnsi="Arial" w:cs="Arial"/>
          <w:color w:val="555555"/>
          <w:sz w:val="18"/>
          <w:szCs w:val="18"/>
        </w:rPr>
        <w:t xml:space="preserve"> or </w:t>
      </w:r>
      <w:proofErr w:type="spellStart"/>
      <w:r w:rsidRPr="006F2619">
        <w:rPr>
          <w:rFonts w:ascii="Arial" w:eastAsia="Times New Roman" w:hAnsi="Arial" w:cs="Arial"/>
          <w:color w:val="555555"/>
          <w:sz w:val="18"/>
          <w:szCs w:val="18"/>
        </w:rPr>
        <w:t>column_num</w:t>
      </w:r>
      <w:proofErr w:type="spellEnd"/>
      <w:r w:rsidRPr="006F2619">
        <w:rPr>
          <w:rFonts w:ascii="Arial" w:eastAsia="Times New Roman" w:hAnsi="Arial" w:cs="Arial"/>
          <w:color w:val="555555"/>
          <w:sz w:val="18"/>
          <w:szCs w:val="18"/>
        </w:rPr>
        <w:t xml:space="preserve"> argument is optional.</w:t>
      </w:r>
    </w:p>
    <w:p w14:paraId="397697A9" w14:textId="77777777" w:rsidR="002F2F9F" w:rsidRPr="006F2619" w:rsidRDefault="002F2F9F" w:rsidP="002F2F9F">
      <w:pPr>
        <w:numPr>
          <w:ilvl w:val="0"/>
          <w:numId w:val="99"/>
        </w:numPr>
        <w:spacing w:before="270" w:after="270" w:line="384" w:lineRule="atLeast"/>
        <w:ind w:left="390" w:right="390"/>
        <w:rPr>
          <w:rFonts w:ascii="Arial" w:eastAsia="Times New Roman" w:hAnsi="Arial" w:cs="Arial"/>
          <w:color w:val="555555"/>
          <w:sz w:val="18"/>
          <w:szCs w:val="18"/>
        </w:rPr>
      </w:pPr>
      <w:r w:rsidRPr="006F2619">
        <w:rPr>
          <w:rFonts w:ascii="Arial" w:eastAsia="Times New Roman" w:hAnsi="Arial" w:cs="Arial"/>
          <w:color w:val="555555"/>
          <w:sz w:val="18"/>
          <w:szCs w:val="18"/>
        </w:rPr>
        <w:t xml:space="preserve">If array has more than one row and more than one column, and only </w:t>
      </w:r>
      <w:proofErr w:type="spellStart"/>
      <w:r w:rsidRPr="006F2619">
        <w:rPr>
          <w:rFonts w:ascii="Arial" w:eastAsia="Times New Roman" w:hAnsi="Arial" w:cs="Arial"/>
          <w:color w:val="555555"/>
          <w:sz w:val="18"/>
          <w:szCs w:val="18"/>
        </w:rPr>
        <w:t>row_num</w:t>
      </w:r>
      <w:proofErr w:type="spellEnd"/>
      <w:r w:rsidRPr="006F2619">
        <w:rPr>
          <w:rFonts w:ascii="Arial" w:eastAsia="Times New Roman" w:hAnsi="Arial" w:cs="Arial"/>
          <w:color w:val="555555"/>
          <w:sz w:val="18"/>
          <w:szCs w:val="18"/>
        </w:rPr>
        <w:t xml:space="preserve"> or </w:t>
      </w:r>
      <w:proofErr w:type="spellStart"/>
      <w:r w:rsidRPr="006F2619">
        <w:rPr>
          <w:rFonts w:ascii="Arial" w:eastAsia="Times New Roman" w:hAnsi="Arial" w:cs="Arial"/>
          <w:color w:val="555555"/>
          <w:sz w:val="18"/>
          <w:szCs w:val="18"/>
        </w:rPr>
        <w:t>column_num</w:t>
      </w:r>
      <w:proofErr w:type="spellEnd"/>
      <w:r w:rsidRPr="006F2619">
        <w:rPr>
          <w:rFonts w:ascii="Arial" w:eastAsia="Times New Roman" w:hAnsi="Arial" w:cs="Arial"/>
          <w:color w:val="555555"/>
          <w:sz w:val="18"/>
          <w:szCs w:val="18"/>
        </w:rPr>
        <w:t xml:space="preserve"> is used, INDEX returns an array of the entire row or column in array.</w:t>
      </w:r>
    </w:p>
    <w:p w14:paraId="15A4FD42" w14:textId="77777777" w:rsidR="002F2F9F" w:rsidRPr="006F2619" w:rsidRDefault="002F2F9F" w:rsidP="002F2F9F">
      <w:pPr>
        <w:spacing w:before="270" w:after="270" w:line="384" w:lineRule="atLeast"/>
        <w:rPr>
          <w:rFonts w:ascii="Arial" w:eastAsia="Times New Roman" w:hAnsi="Arial" w:cs="Arial"/>
          <w:color w:val="555555"/>
          <w:sz w:val="18"/>
          <w:szCs w:val="18"/>
        </w:rPr>
      </w:pPr>
      <w:proofErr w:type="spellStart"/>
      <w:r w:rsidRPr="006F2619">
        <w:rPr>
          <w:rFonts w:ascii="Arial" w:eastAsia="Times New Roman" w:hAnsi="Arial" w:cs="Arial"/>
          <w:b/>
          <w:bCs/>
          <w:color w:val="555555"/>
          <w:sz w:val="18"/>
          <w:szCs w:val="18"/>
        </w:rPr>
        <w:lastRenderedPageBreak/>
        <w:t>Row_num</w:t>
      </w:r>
      <w:proofErr w:type="spellEnd"/>
      <w:r w:rsidRPr="006F2619">
        <w:rPr>
          <w:rFonts w:ascii="Arial" w:eastAsia="Times New Roman" w:hAnsi="Arial" w:cs="Arial"/>
          <w:color w:val="555555"/>
          <w:sz w:val="18"/>
          <w:szCs w:val="18"/>
        </w:rPr>
        <w:t xml:space="preserve">   selects the row in array from which to return a value. If </w:t>
      </w:r>
      <w:proofErr w:type="spellStart"/>
      <w:r w:rsidRPr="006F2619">
        <w:rPr>
          <w:rFonts w:ascii="Arial" w:eastAsia="Times New Roman" w:hAnsi="Arial" w:cs="Arial"/>
          <w:color w:val="555555"/>
          <w:sz w:val="18"/>
          <w:szCs w:val="18"/>
        </w:rPr>
        <w:t>row_num</w:t>
      </w:r>
      <w:proofErr w:type="spellEnd"/>
      <w:r w:rsidRPr="006F2619">
        <w:rPr>
          <w:rFonts w:ascii="Arial" w:eastAsia="Times New Roman" w:hAnsi="Arial" w:cs="Arial"/>
          <w:color w:val="555555"/>
          <w:sz w:val="18"/>
          <w:szCs w:val="18"/>
        </w:rPr>
        <w:t xml:space="preserve"> is omitted, </w:t>
      </w:r>
      <w:proofErr w:type="spellStart"/>
      <w:r w:rsidRPr="006F2619">
        <w:rPr>
          <w:rFonts w:ascii="Arial" w:eastAsia="Times New Roman" w:hAnsi="Arial" w:cs="Arial"/>
          <w:color w:val="555555"/>
          <w:sz w:val="18"/>
          <w:szCs w:val="18"/>
        </w:rPr>
        <w:t>column_num</w:t>
      </w:r>
      <w:proofErr w:type="spellEnd"/>
      <w:r w:rsidRPr="006F2619">
        <w:rPr>
          <w:rFonts w:ascii="Arial" w:eastAsia="Times New Roman" w:hAnsi="Arial" w:cs="Arial"/>
          <w:color w:val="555555"/>
          <w:sz w:val="18"/>
          <w:szCs w:val="18"/>
        </w:rPr>
        <w:t xml:space="preserve"> is required.</w:t>
      </w:r>
    </w:p>
    <w:p w14:paraId="75949A73" w14:textId="77777777" w:rsidR="002F2F9F" w:rsidRPr="006F2619" w:rsidRDefault="002F2F9F" w:rsidP="002F2F9F">
      <w:pPr>
        <w:spacing w:before="270" w:after="270" w:line="384" w:lineRule="atLeast"/>
        <w:rPr>
          <w:rFonts w:ascii="Arial" w:eastAsia="Times New Roman" w:hAnsi="Arial" w:cs="Arial"/>
          <w:color w:val="555555"/>
          <w:sz w:val="18"/>
          <w:szCs w:val="18"/>
        </w:rPr>
      </w:pPr>
      <w:proofErr w:type="spellStart"/>
      <w:r w:rsidRPr="006F2619">
        <w:rPr>
          <w:rFonts w:ascii="Arial" w:eastAsia="Times New Roman" w:hAnsi="Arial" w:cs="Arial"/>
          <w:b/>
          <w:bCs/>
          <w:color w:val="555555"/>
          <w:sz w:val="18"/>
          <w:szCs w:val="18"/>
        </w:rPr>
        <w:t>Column_num</w:t>
      </w:r>
      <w:proofErr w:type="spellEnd"/>
      <w:r w:rsidRPr="006F2619">
        <w:rPr>
          <w:rFonts w:ascii="Arial" w:eastAsia="Times New Roman" w:hAnsi="Arial" w:cs="Arial"/>
          <w:color w:val="555555"/>
          <w:sz w:val="18"/>
          <w:szCs w:val="18"/>
        </w:rPr>
        <w:t xml:space="preserve">   selects the column in array from which to return a value. If </w:t>
      </w:r>
      <w:proofErr w:type="spellStart"/>
      <w:r w:rsidRPr="006F2619">
        <w:rPr>
          <w:rFonts w:ascii="Arial" w:eastAsia="Times New Roman" w:hAnsi="Arial" w:cs="Arial"/>
          <w:color w:val="555555"/>
          <w:sz w:val="18"/>
          <w:szCs w:val="18"/>
        </w:rPr>
        <w:t>column_num</w:t>
      </w:r>
      <w:proofErr w:type="spellEnd"/>
      <w:r w:rsidRPr="006F2619">
        <w:rPr>
          <w:rFonts w:ascii="Arial" w:eastAsia="Times New Roman" w:hAnsi="Arial" w:cs="Arial"/>
          <w:color w:val="555555"/>
          <w:sz w:val="18"/>
          <w:szCs w:val="18"/>
        </w:rPr>
        <w:t xml:space="preserve"> is omitted, </w:t>
      </w:r>
      <w:proofErr w:type="spellStart"/>
      <w:r w:rsidRPr="006F2619">
        <w:rPr>
          <w:rFonts w:ascii="Arial" w:eastAsia="Times New Roman" w:hAnsi="Arial" w:cs="Arial"/>
          <w:color w:val="555555"/>
          <w:sz w:val="18"/>
          <w:szCs w:val="18"/>
        </w:rPr>
        <w:t>row_num</w:t>
      </w:r>
      <w:proofErr w:type="spellEnd"/>
      <w:r w:rsidRPr="006F2619">
        <w:rPr>
          <w:rFonts w:ascii="Arial" w:eastAsia="Times New Roman" w:hAnsi="Arial" w:cs="Arial"/>
          <w:color w:val="555555"/>
          <w:sz w:val="18"/>
          <w:szCs w:val="18"/>
        </w:rPr>
        <w:t xml:space="preserve"> is required.</w:t>
      </w:r>
    </w:p>
    <w:p w14:paraId="60F626EF" w14:textId="77777777" w:rsidR="002F2F9F" w:rsidRPr="006F2619" w:rsidRDefault="002F2F9F" w:rsidP="002F2F9F">
      <w:pPr>
        <w:rPr>
          <w:rFonts w:ascii="Times New Roman" w:hAnsi="Times New Roman" w:cs="Times New Roman"/>
          <w:b/>
          <w:sz w:val="28"/>
          <w:szCs w:val="28"/>
        </w:rPr>
      </w:pPr>
    </w:p>
    <w:p w14:paraId="5E409416" w14:textId="77777777" w:rsidR="002F2F9F" w:rsidRDefault="002F2F9F" w:rsidP="002F2F9F">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1CC4DF84" wp14:editId="47BF9CED">
            <wp:extent cx="5000625" cy="2305050"/>
            <wp:effectExtent l="19050" t="0" r="9525" b="0"/>
            <wp:docPr id="125949919" name="Picture 12594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1"/>
                    <a:srcRect/>
                    <a:stretch>
                      <a:fillRect/>
                    </a:stretch>
                  </pic:blipFill>
                  <pic:spPr bwMode="auto">
                    <a:xfrm>
                      <a:off x="0" y="0"/>
                      <a:ext cx="5000625" cy="2305050"/>
                    </a:xfrm>
                    <a:prstGeom prst="rect">
                      <a:avLst/>
                    </a:prstGeom>
                    <a:noFill/>
                    <a:ln w="9525">
                      <a:noFill/>
                      <a:miter lim="800000"/>
                      <a:headEnd/>
                      <a:tailEnd/>
                    </a:ln>
                  </pic:spPr>
                </pic:pic>
              </a:graphicData>
            </a:graphic>
          </wp:inline>
        </w:drawing>
      </w:r>
    </w:p>
    <w:p w14:paraId="6E7DF418" w14:textId="77777777" w:rsidR="002F2F9F" w:rsidRDefault="002F2F9F" w:rsidP="002F2F9F">
      <w:pPr>
        <w:rPr>
          <w:rFonts w:ascii="Times New Roman" w:hAnsi="Times New Roman" w:cs="Times New Roman"/>
          <w:b/>
          <w:sz w:val="28"/>
          <w:szCs w:val="28"/>
        </w:rPr>
      </w:pPr>
    </w:p>
    <w:p w14:paraId="710A3055" w14:textId="77777777" w:rsidR="002F2F9F" w:rsidRPr="00D40F09" w:rsidRDefault="002F2F9F" w:rsidP="002F2F9F">
      <w:pPr>
        <w:rPr>
          <w:rFonts w:ascii="Times New Roman" w:hAnsi="Times New Roman" w:cs="Times New Roman"/>
          <w:b/>
          <w:sz w:val="28"/>
          <w:szCs w:val="28"/>
          <w:u w:val="single"/>
        </w:rPr>
      </w:pPr>
      <w:r w:rsidRPr="00D40F09">
        <w:rPr>
          <w:rFonts w:ascii="Times New Roman" w:hAnsi="Times New Roman" w:cs="Times New Roman"/>
          <w:b/>
          <w:sz w:val="28"/>
          <w:szCs w:val="28"/>
          <w:u w:val="single"/>
        </w:rPr>
        <w:t>COUNT:</w:t>
      </w:r>
    </w:p>
    <w:p w14:paraId="2EED1136" w14:textId="77777777" w:rsidR="002F2F9F" w:rsidRPr="00D40F09" w:rsidRDefault="002F2F9F" w:rsidP="002F2F9F">
      <w:pPr>
        <w:spacing w:before="270" w:after="270" w:line="384" w:lineRule="atLeast"/>
        <w:rPr>
          <w:rFonts w:ascii="Arial" w:eastAsia="Times New Roman" w:hAnsi="Arial" w:cs="Arial"/>
          <w:color w:val="555555"/>
          <w:sz w:val="18"/>
          <w:szCs w:val="18"/>
        </w:rPr>
      </w:pPr>
      <w:r w:rsidRPr="00D40F09">
        <w:rPr>
          <w:rFonts w:ascii="Arial" w:eastAsia="Times New Roman" w:hAnsi="Arial" w:cs="Arial"/>
          <w:b/>
          <w:bCs/>
          <w:color w:val="555555"/>
          <w:sz w:val="18"/>
          <w:szCs w:val="18"/>
        </w:rPr>
        <w:t>Syntax</w:t>
      </w:r>
    </w:p>
    <w:p w14:paraId="57BA007C" w14:textId="77777777" w:rsidR="002F2F9F" w:rsidRPr="00D40F09"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D40F09">
        <w:rPr>
          <w:rFonts w:ascii="Arial" w:eastAsia="Times New Roman" w:hAnsi="Arial" w:cs="Arial"/>
          <w:b/>
          <w:bCs/>
          <w:color w:val="555555"/>
          <w:sz w:val="18"/>
          <w:szCs w:val="18"/>
        </w:rPr>
        <w:t>COUNT</w:t>
      </w:r>
      <w:r w:rsidRPr="00D40F09">
        <w:rPr>
          <w:rFonts w:ascii="Arial" w:eastAsia="Times New Roman" w:hAnsi="Arial" w:cs="Arial"/>
          <w:color w:val="555555"/>
          <w:sz w:val="18"/>
          <w:szCs w:val="18"/>
        </w:rPr>
        <w:t>(</w:t>
      </w:r>
      <w:proofErr w:type="gramEnd"/>
      <w:r w:rsidRPr="00D40F09">
        <w:rPr>
          <w:rFonts w:ascii="Arial" w:eastAsia="Times New Roman" w:hAnsi="Arial" w:cs="Arial"/>
          <w:b/>
          <w:bCs/>
          <w:color w:val="555555"/>
          <w:sz w:val="18"/>
          <w:szCs w:val="18"/>
        </w:rPr>
        <w:t>value</w:t>
      </w:r>
      <w:proofErr w:type="gramStart"/>
      <w:r w:rsidRPr="00D40F09">
        <w:rPr>
          <w:rFonts w:ascii="Arial" w:eastAsia="Times New Roman" w:hAnsi="Arial" w:cs="Arial"/>
          <w:b/>
          <w:bCs/>
          <w:color w:val="555555"/>
          <w:sz w:val="18"/>
          <w:szCs w:val="18"/>
        </w:rPr>
        <w:t>1</w:t>
      </w:r>
      <w:r w:rsidRPr="00D40F09">
        <w:rPr>
          <w:rFonts w:ascii="Arial" w:eastAsia="Times New Roman" w:hAnsi="Arial" w:cs="Arial"/>
          <w:color w:val="555555"/>
          <w:sz w:val="18"/>
          <w:szCs w:val="18"/>
        </w:rPr>
        <w:t>,value2,...</w:t>
      </w:r>
      <w:proofErr w:type="gramEnd"/>
      <w:r w:rsidRPr="00D40F09">
        <w:rPr>
          <w:rFonts w:ascii="Arial" w:eastAsia="Times New Roman" w:hAnsi="Arial" w:cs="Arial"/>
          <w:color w:val="555555"/>
          <w:sz w:val="18"/>
          <w:szCs w:val="18"/>
        </w:rPr>
        <w:t>)</w:t>
      </w:r>
    </w:p>
    <w:p w14:paraId="15B173E9" w14:textId="77777777" w:rsidR="002F2F9F" w:rsidRDefault="002F2F9F" w:rsidP="002F2F9F">
      <w:pPr>
        <w:spacing w:before="270" w:after="270" w:line="384" w:lineRule="atLeast"/>
        <w:rPr>
          <w:rFonts w:ascii="Arial" w:eastAsia="Times New Roman" w:hAnsi="Arial" w:cs="Arial"/>
          <w:color w:val="555555"/>
          <w:sz w:val="18"/>
          <w:szCs w:val="18"/>
        </w:rPr>
      </w:pPr>
      <w:r w:rsidRPr="00D40F09">
        <w:rPr>
          <w:rFonts w:ascii="Arial" w:eastAsia="Times New Roman" w:hAnsi="Arial" w:cs="Arial"/>
          <w:b/>
          <w:bCs/>
          <w:color w:val="555555"/>
          <w:sz w:val="18"/>
          <w:szCs w:val="18"/>
        </w:rPr>
        <w:t>Value1, value2, ...</w:t>
      </w:r>
      <w:r w:rsidRPr="00D40F09">
        <w:rPr>
          <w:rFonts w:ascii="Arial" w:eastAsia="Times New Roman" w:hAnsi="Arial" w:cs="Arial"/>
          <w:color w:val="555555"/>
          <w:sz w:val="18"/>
          <w:szCs w:val="18"/>
        </w:rPr>
        <w:t>   are 1 to 255 arguments that can contain or refer to a variety of different types of data, but only numbers are counted.</w:t>
      </w:r>
    </w:p>
    <w:p w14:paraId="53B86379"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noProof/>
          <w:color w:val="555555"/>
          <w:sz w:val="18"/>
          <w:szCs w:val="18"/>
        </w:rPr>
        <w:drawing>
          <wp:inline distT="0" distB="0" distL="0" distR="0" wp14:anchorId="1CF3FF00" wp14:editId="578A60BD">
            <wp:extent cx="4429125" cy="179070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2"/>
                    <a:srcRect/>
                    <a:stretch>
                      <a:fillRect/>
                    </a:stretch>
                  </pic:blipFill>
                  <pic:spPr bwMode="auto">
                    <a:xfrm>
                      <a:off x="0" y="0"/>
                      <a:ext cx="4429125" cy="1790700"/>
                    </a:xfrm>
                    <a:prstGeom prst="rect">
                      <a:avLst/>
                    </a:prstGeom>
                    <a:noFill/>
                    <a:ln w="9525">
                      <a:noFill/>
                      <a:miter lim="800000"/>
                      <a:headEnd/>
                      <a:tailEnd/>
                    </a:ln>
                  </pic:spPr>
                </pic:pic>
              </a:graphicData>
            </a:graphic>
          </wp:inline>
        </w:drawing>
      </w:r>
    </w:p>
    <w:p w14:paraId="63CCEAC7" w14:textId="77777777" w:rsidR="002F2F9F" w:rsidRPr="00D40F09" w:rsidRDefault="002F2F9F" w:rsidP="002F2F9F">
      <w:pPr>
        <w:spacing w:before="270" w:after="270" w:line="384" w:lineRule="atLeast"/>
        <w:rPr>
          <w:rFonts w:ascii="Times New Roman" w:eastAsia="Times New Roman" w:hAnsi="Times New Roman" w:cs="Times New Roman"/>
          <w:b/>
          <w:color w:val="555555"/>
          <w:sz w:val="28"/>
          <w:szCs w:val="28"/>
          <w:u w:val="single"/>
        </w:rPr>
      </w:pPr>
      <w:r w:rsidRPr="00D40F09">
        <w:rPr>
          <w:rFonts w:ascii="Times New Roman" w:eastAsia="Times New Roman" w:hAnsi="Times New Roman" w:cs="Times New Roman"/>
          <w:b/>
          <w:color w:val="555555"/>
          <w:sz w:val="28"/>
          <w:szCs w:val="28"/>
          <w:u w:val="single"/>
        </w:rPr>
        <w:lastRenderedPageBreak/>
        <w:t>COUNTA:</w:t>
      </w:r>
    </w:p>
    <w:p w14:paraId="4757BB9E" w14:textId="77777777" w:rsidR="002F2F9F" w:rsidRPr="00DA03CF" w:rsidRDefault="002F2F9F" w:rsidP="002F2F9F">
      <w:pPr>
        <w:spacing w:before="270" w:after="270" w:line="384" w:lineRule="atLeast"/>
        <w:rPr>
          <w:rFonts w:ascii="Arial" w:eastAsia="Times New Roman" w:hAnsi="Arial" w:cs="Arial"/>
          <w:color w:val="555555"/>
          <w:sz w:val="18"/>
          <w:szCs w:val="18"/>
        </w:rPr>
      </w:pPr>
      <w:r w:rsidRPr="00DA03CF">
        <w:rPr>
          <w:rFonts w:ascii="Arial" w:eastAsia="Times New Roman" w:hAnsi="Arial" w:cs="Arial"/>
          <w:b/>
          <w:bCs/>
          <w:color w:val="555555"/>
          <w:sz w:val="18"/>
          <w:szCs w:val="18"/>
        </w:rPr>
        <w:t>Syntax</w:t>
      </w:r>
    </w:p>
    <w:p w14:paraId="0BC588C0" w14:textId="77777777" w:rsidR="002F2F9F" w:rsidRPr="00DA03C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DA03CF">
        <w:rPr>
          <w:rFonts w:ascii="Arial" w:eastAsia="Times New Roman" w:hAnsi="Arial" w:cs="Arial"/>
          <w:b/>
          <w:bCs/>
          <w:color w:val="555555"/>
          <w:sz w:val="18"/>
          <w:szCs w:val="18"/>
        </w:rPr>
        <w:t>COUNTA</w:t>
      </w:r>
      <w:r w:rsidRPr="00DA03CF">
        <w:rPr>
          <w:rFonts w:ascii="Arial" w:eastAsia="Times New Roman" w:hAnsi="Arial" w:cs="Arial"/>
          <w:color w:val="555555"/>
          <w:sz w:val="18"/>
          <w:szCs w:val="18"/>
        </w:rPr>
        <w:t>(</w:t>
      </w:r>
      <w:proofErr w:type="gramEnd"/>
      <w:r w:rsidRPr="00DA03CF">
        <w:rPr>
          <w:rFonts w:ascii="Arial" w:eastAsia="Times New Roman" w:hAnsi="Arial" w:cs="Arial"/>
          <w:b/>
          <w:bCs/>
          <w:color w:val="555555"/>
          <w:sz w:val="18"/>
          <w:szCs w:val="18"/>
        </w:rPr>
        <w:t>value</w:t>
      </w:r>
      <w:proofErr w:type="gramStart"/>
      <w:r w:rsidRPr="00DA03CF">
        <w:rPr>
          <w:rFonts w:ascii="Arial" w:eastAsia="Times New Roman" w:hAnsi="Arial" w:cs="Arial"/>
          <w:b/>
          <w:bCs/>
          <w:color w:val="555555"/>
          <w:sz w:val="18"/>
          <w:szCs w:val="18"/>
        </w:rPr>
        <w:t>1</w:t>
      </w:r>
      <w:r w:rsidRPr="00DA03CF">
        <w:rPr>
          <w:rFonts w:ascii="Arial" w:eastAsia="Times New Roman" w:hAnsi="Arial" w:cs="Arial"/>
          <w:color w:val="555555"/>
          <w:sz w:val="18"/>
          <w:szCs w:val="18"/>
        </w:rPr>
        <w:t>,value2,...</w:t>
      </w:r>
      <w:proofErr w:type="gramEnd"/>
      <w:r w:rsidRPr="00DA03CF">
        <w:rPr>
          <w:rFonts w:ascii="Arial" w:eastAsia="Times New Roman" w:hAnsi="Arial" w:cs="Arial"/>
          <w:color w:val="555555"/>
          <w:sz w:val="18"/>
          <w:szCs w:val="18"/>
        </w:rPr>
        <w:t>)</w:t>
      </w:r>
    </w:p>
    <w:p w14:paraId="341BD3E4" w14:textId="77777777" w:rsidR="002F2F9F" w:rsidRDefault="002F2F9F" w:rsidP="002F2F9F">
      <w:pPr>
        <w:spacing w:before="270" w:after="270" w:line="384" w:lineRule="atLeast"/>
        <w:rPr>
          <w:rFonts w:ascii="Arial" w:eastAsia="Times New Roman" w:hAnsi="Arial" w:cs="Arial"/>
          <w:color w:val="555555"/>
          <w:sz w:val="18"/>
          <w:szCs w:val="18"/>
        </w:rPr>
      </w:pPr>
      <w:r w:rsidRPr="00DA03CF">
        <w:rPr>
          <w:rFonts w:ascii="Arial" w:eastAsia="Times New Roman" w:hAnsi="Arial" w:cs="Arial"/>
          <w:b/>
          <w:bCs/>
          <w:color w:val="555555"/>
          <w:sz w:val="18"/>
          <w:szCs w:val="18"/>
        </w:rPr>
        <w:t>Value1, value2, ...</w:t>
      </w:r>
      <w:r w:rsidRPr="00DA03CF">
        <w:rPr>
          <w:rFonts w:ascii="Arial" w:eastAsia="Times New Roman" w:hAnsi="Arial" w:cs="Arial"/>
          <w:color w:val="555555"/>
          <w:sz w:val="18"/>
          <w:szCs w:val="18"/>
        </w:rPr>
        <w:t>   are 1 to 255 arguments representing the values you want to count.</w:t>
      </w:r>
    </w:p>
    <w:p w14:paraId="2A9C96C4"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noProof/>
          <w:color w:val="555555"/>
          <w:sz w:val="18"/>
          <w:szCs w:val="18"/>
        </w:rPr>
        <w:drawing>
          <wp:inline distT="0" distB="0" distL="0" distR="0" wp14:anchorId="72AE2646" wp14:editId="1DFF2FB0">
            <wp:extent cx="4162425" cy="2333625"/>
            <wp:effectExtent l="19050" t="0" r="9525" b="0"/>
            <wp:docPr id="2080691891" name="Picture 208069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3"/>
                    <a:srcRect/>
                    <a:stretch>
                      <a:fillRect/>
                    </a:stretch>
                  </pic:blipFill>
                  <pic:spPr bwMode="auto">
                    <a:xfrm>
                      <a:off x="0" y="0"/>
                      <a:ext cx="4162425" cy="2333625"/>
                    </a:xfrm>
                    <a:prstGeom prst="rect">
                      <a:avLst/>
                    </a:prstGeom>
                    <a:noFill/>
                    <a:ln w="9525">
                      <a:noFill/>
                      <a:miter lim="800000"/>
                      <a:headEnd/>
                      <a:tailEnd/>
                    </a:ln>
                  </pic:spPr>
                </pic:pic>
              </a:graphicData>
            </a:graphic>
          </wp:inline>
        </w:drawing>
      </w:r>
    </w:p>
    <w:p w14:paraId="545094E0" w14:textId="77777777" w:rsidR="002F2F9F" w:rsidRPr="00DA03CF" w:rsidRDefault="002F2F9F" w:rsidP="002F2F9F">
      <w:pPr>
        <w:spacing w:before="270" w:after="270" w:line="384" w:lineRule="atLeast"/>
        <w:rPr>
          <w:rFonts w:ascii="Times New Roman" w:eastAsia="Times New Roman" w:hAnsi="Times New Roman" w:cs="Times New Roman"/>
          <w:b/>
          <w:bCs/>
          <w:color w:val="555555"/>
          <w:sz w:val="28"/>
          <w:szCs w:val="28"/>
          <w:u w:val="single"/>
        </w:rPr>
      </w:pPr>
      <w:proofErr w:type="gramStart"/>
      <w:r w:rsidRPr="00DA03CF">
        <w:rPr>
          <w:rFonts w:ascii="Times New Roman" w:eastAsia="Times New Roman" w:hAnsi="Times New Roman" w:cs="Times New Roman"/>
          <w:b/>
          <w:bCs/>
          <w:color w:val="555555"/>
          <w:sz w:val="28"/>
          <w:szCs w:val="28"/>
          <w:u w:val="single"/>
        </w:rPr>
        <w:t>TODAY,NOW</w:t>
      </w:r>
      <w:proofErr w:type="gramEnd"/>
      <w:r w:rsidRPr="00DA03CF">
        <w:rPr>
          <w:rFonts w:ascii="Times New Roman" w:eastAsia="Times New Roman" w:hAnsi="Times New Roman" w:cs="Times New Roman"/>
          <w:b/>
          <w:bCs/>
          <w:color w:val="555555"/>
          <w:sz w:val="28"/>
          <w:szCs w:val="28"/>
          <w:u w:val="single"/>
        </w:rPr>
        <w:t>,DATE AND TIME</w:t>
      </w:r>
    </w:p>
    <w:p w14:paraId="326C2DA4" w14:textId="77777777" w:rsidR="002F2F9F" w:rsidRPr="00DA03CF" w:rsidRDefault="002F2F9F" w:rsidP="002F2F9F">
      <w:pPr>
        <w:spacing w:before="270" w:after="270" w:line="384" w:lineRule="atLeast"/>
        <w:rPr>
          <w:rFonts w:ascii="Arial" w:eastAsia="Times New Roman" w:hAnsi="Arial" w:cs="Arial"/>
          <w:color w:val="555555"/>
          <w:sz w:val="18"/>
          <w:szCs w:val="18"/>
        </w:rPr>
      </w:pPr>
      <w:r w:rsidRPr="00DA03CF">
        <w:rPr>
          <w:rFonts w:ascii="Arial" w:eastAsia="Times New Roman" w:hAnsi="Arial" w:cs="Arial"/>
          <w:b/>
          <w:bCs/>
          <w:color w:val="555555"/>
          <w:sz w:val="18"/>
          <w:szCs w:val="18"/>
        </w:rPr>
        <w:t>Syntax</w:t>
      </w:r>
    </w:p>
    <w:p w14:paraId="7B1FC55D"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DA03CF">
        <w:rPr>
          <w:rFonts w:ascii="Arial" w:eastAsia="Times New Roman" w:hAnsi="Arial" w:cs="Arial"/>
          <w:b/>
          <w:bCs/>
          <w:color w:val="555555"/>
          <w:sz w:val="18"/>
          <w:szCs w:val="18"/>
        </w:rPr>
        <w:t>TODAY</w:t>
      </w:r>
      <w:r w:rsidRPr="00DA03CF">
        <w:rPr>
          <w:rFonts w:ascii="Arial" w:eastAsia="Times New Roman" w:hAnsi="Arial" w:cs="Arial"/>
          <w:color w:val="555555"/>
          <w:sz w:val="18"/>
          <w:szCs w:val="18"/>
        </w:rPr>
        <w:t>( )</w:t>
      </w:r>
      <w:proofErr w:type="gramEnd"/>
    </w:p>
    <w:p w14:paraId="0CE38A5B" w14:textId="77777777" w:rsidR="002F2F9F" w:rsidRPr="00DA03CF" w:rsidRDefault="002F2F9F" w:rsidP="002F2F9F">
      <w:pPr>
        <w:spacing w:before="270" w:after="270" w:line="384" w:lineRule="atLeast"/>
        <w:rPr>
          <w:rFonts w:ascii="Arial" w:eastAsia="Times New Roman" w:hAnsi="Arial" w:cs="Arial"/>
          <w:color w:val="555555"/>
          <w:sz w:val="18"/>
          <w:szCs w:val="18"/>
        </w:rPr>
      </w:pPr>
      <w:r w:rsidRPr="00DA03CF">
        <w:rPr>
          <w:rFonts w:ascii="Arial" w:eastAsia="Times New Roman" w:hAnsi="Arial" w:cs="Arial"/>
          <w:b/>
          <w:bCs/>
          <w:color w:val="555555"/>
          <w:sz w:val="18"/>
          <w:szCs w:val="18"/>
        </w:rPr>
        <w:t>Syntax</w:t>
      </w:r>
    </w:p>
    <w:p w14:paraId="103F8B6B"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DA03CF">
        <w:rPr>
          <w:rFonts w:ascii="Arial" w:eastAsia="Times New Roman" w:hAnsi="Arial" w:cs="Arial"/>
          <w:b/>
          <w:bCs/>
          <w:color w:val="555555"/>
          <w:sz w:val="18"/>
          <w:szCs w:val="18"/>
        </w:rPr>
        <w:t>DATE</w:t>
      </w:r>
      <w:r w:rsidRPr="00DA03CF">
        <w:rPr>
          <w:rFonts w:ascii="Arial" w:eastAsia="Times New Roman" w:hAnsi="Arial" w:cs="Arial"/>
          <w:color w:val="555555"/>
          <w:sz w:val="18"/>
          <w:szCs w:val="18"/>
        </w:rPr>
        <w:t>(</w:t>
      </w:r>
      <w:proofErr w:type="spellStart"/>
      <w:r w:rsidRPr="00DA03CF">
        <w:rPr>
          <w:rFonts w:ascii="Arial" w:eastAsia="Times New Roman" w:hAnsi="Arial" w:cs="Arial"/>
          <w:b/>
          <w:bCs/>
          <w:color w:val="555555"/>
          <w:sz w:val="18"/>
          <w:szCs w:val="18"/>
        </w:rPr>
        <w:t>year</w:t>
      </w:r>
      <w:r w:rsidRPr="00DA03CF">
        <w:rPr>
          <w:rFonts w:ascii="Arial" w:eastAsia="Times New Roman" w:hAnsi="Arial" w:cs="Arial"/>
          <w:color w:val="555555"/>
          <w:sz w:val="18"/>
          <w:szCs w:val="18"/>
        </w:rPr>
        <w:t>,</w:t>
      </w:r>
      <w:r w:rsidRPr="00DA03CF">
        <w:rPr>
          <w:rFonts w:ascii="Arial" w:eastAsia="Times New Roman" w:hAnsi="Arial" w:cs="Arial"/>
          <w:b/>
          <w:bCs/>
          <w:color w:val="555555"/>
          <w:sz w:val="18"/>
          <w:szCs w:val="18"/>
        </w:rPr>
        <w:t>month</w:t>
      </w:r>
      <w:proofErr w:type="gramEnd"/>
      <w:r w:rsidRPr="00DA03CF">
        <w:rPr>
          <w:rFonts w:ascii="Arial" w:eastAsia="Times New Roman" w:hAnsi="Arial" w:cs="Arial"/>
          <w:color w:val="555555"/>
          <w:sz w:val="18"/>
          <w:szCs w:val="18"/>
        </w:rPr>
        <w:t>,</w:t>
      </w:r>
      <w:r w:rsidRPr="00DA03CF">
        <w:rPr>
          <w:rFonts w:ascii="Arial" w:eastAsia="Times New Roman" w:hAnsi="Arial" w:cs="Arial"/>
          <w:b/>
          <w:bCs/>
          <w:color w:val="555555"/>
          <w:sz w:val="18"/>
          <w:szCs w:val="18"/>
        </w:rPr>
        <w:t>day</w:t>
      </w:r>
      <w:proofErr w:type="spellEnd"/>
      <w:r w:rsidRPr="00DA03CF">
        <w:rPr>
          <w:rFonts w:ascii="Arial" w:eastAsia="Times New Roman" w:hAnsi="Arial" w:cs="Arial"/>
          <w:color w:val="555555"/>
          <w:sz w:val="18"/>
          <w:szCs w:val="18"/>
        </w:rPr>
        <w:t>)</w:t>
      </w:r>
    </w:p>
    <w:p w14:paraId="70D450D9" w14:textId="77777777" w:rsidR="002F2F9F" w:rsidRPr="00DA03CF" w:rsidRDefault="002F2F9F" w:rsidP="002F2F9F">
      <w:pPr>
        <w:spacing w:before="270" w:after="270" w:line="384" w:lineRule="atLeast"/>
        <w:rPr>
          <w:rFonts w:ascii="Arial" w:eastAsia="Times New Roman" w:hAnsi="Arial" w:cs="Arial"/>
          <w:color w:val="555555"/>
          <w:sz w:val="18"/>
          <w:szCs w:val="18"/>
        </w:rPr>
      </w:pPr>
      <w:r w:rsidRPr="00DA03CF">
        <w:rPr>
          <w:rFonts w:ascii="Arial" w:eastAsia="Times New Roman" w:hAnsi="Arial" w:cs="Arial"/>
          <w:b/>
          <w:bCs/>
          <w:color w:val="555555"/>
          <w:sz w:val="18"/>
          <w:szCs w:val="18"/>
        </w:rPr>
        <w:t>Syntax</w:t>
      </w:r>
    </w:p>
    <w:p w14:paraId="1C2E91E4"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DA03CF">
        <w:rPr>
          <w:rFonts w:ascii="Arial" w:eastAsia="Times New Roman" w:hAnsi="Arial" w:cs="Arial"/>
          <w:b/>
          <w:bCs/>
          <w:color w:val="555555"/>
          <w:sz w:val="18"/>
          <w:szCs w:val="18"/>
        </w:rPr>
        <w:t>NOW</w:t>
      </w:r>
      <w:r w:rsidRPr="00DA03CF">
        <w:rPr>
          <w:rFonts w:ascii="Arial" w:eastAsia="Times New Roman" w:hAnsi="Arial" w:cs="Arial"/>
          <w:color w:val="555555"/>
          <w:sz w:val="18"/>
          <w:szCs w:val="18"/>
        </w:rPr>
        <w:t>( )</w:t>
      </w:r>
      <w:proofErr w:type="gramEnd"/>
    </w:p>
    <w:p w14:paraId="419F9173" w14:textId="77777777" w:rsidR="002F2F9F" w:rsidRPr="00DA03CF" w:rsidRDefault="002F2F9F" w:rsidP="002F2F9F">
      <w:pPr>
        <w:spacing w:before="270" w:after="270" w:line="384" w:lineRule="atLeast"/>
        <w:rPr>
          <w:rFonts w:ascii="Arial" w:eastAsia="Times New Roman" w:hAnsi="Arial" w:cs="Arial"/>
          <w:color w:val="555555"/>
          <w:sz w:val="18"/>
          <w:szCs w:val="18"/>
        </w:rPr>
      </w:pPr>
      <w:r w:rsidRPr="00DA03CF">
        <w:rPr>
          <w:rFonts w:ascii="Arial" w:eastAsia="Times New Roman" w:hAnsi="Arial" w:cs="Arial"/>
          <w:b/>
          <w:bCs/>
          <w:color w:val="555555"/>
          <w:sz w:val="18"/>
          <w:szCs w:val="18"/>
        </w:rPr>
        <w:t>Syntax</w:t>
      </w:r>
    </w:p>
    <w:p w14:paraId="219BB668"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DA03CF">
        <w:rPr>
          <w:rFonts w:ascii="Arial" w:eastAsia="Times New Roman" w:hAnsi="Arial" w:cs="Arial"/>
          <w:b/>
          <w:bCs/>
          <w:color w:val="555555"/>
          <w:sz w:val="18"/>
          <w:szCs w:val="18"/>
        </w:rPr>
        <w:t>TIME</w:t>
      </w:r>
      <w:r w:rsidRPr="00DA03CF">
        <w:rPr>
          <w:rFonts w:ascii="Arial" w:eastAsia="Times New Roman" w:hAnsi="Arial" w:cs="Arial"/>
          <w:color w:val="555555"/>
          <w:sz w:val="18"/>
          <w:szCs w:val="18"/>
        </w:rPr>
        <w:t>(</w:t>
      </w:r>
      <w:proofErr w:type="spellStart"/>
      <w:r w:rsidRPr="00DA03CF">
        <w:rPr>
          <w:rFonts w:ascii="Arial" w:eastAsia="Times New Roman" w:hAnsi="Arial" w:cs="Arial"/>
          <w:b/>
          <w:bCs/>
          <w:color w:val="555555"/>
          <w:sz w:val="18"/>
          <w:szCs w:val="18"/>
        </w:rPr>
        <w:t>hour</w:t>
      </w:r>
      <w:r w:rsidRPr="00DA03CF">
        <w:rPr>
          <w:rFonts w:ascii="Arial" w:eastAsia="Times New Roman" w:hAnsi="Arial" w:cs="Arial"/>
          <w:color w:val="555555"/>
          <w:sz w:val="18"/>
          <w:szCs w:val="18"/>
        </w:rPr>
        <w:t>,</w:t>
      </w:r>
      <w:r w:rsidRPr="00DA03CF">
        <w:rPr>
          <w:rFonts w:ascii="Arial" w:eastAsia="Times New Roman" w:hAnsi="Arial" w:cs="Arial"/>
          <w:b/>
          <w:bCs/>
          <w:color w:val="555555"/>
          <w:sz w:val="18"/>
          <w:szCs w:val="18"/>
        </w:rPr>
        <w:t>minute</w:t>
      </w:r>
      <w:proofErr w:type="gramEnd"/>
      <w:r w:rsidRPr="00DA03CF">
        <w:rPr>
          <w:rFonts w:ascii="Arial" w:eastAsia="Times New Roman" w:hAnsi="Arial" w:cs="Arial"/>
          <w:color w:val="555555"/>
          <w:sz w:val="18"/>
          <w:szCs w:val="18"/>
        </w:rPr>
        <w:t>,</w:t>
      </w:r>
      <w:r w:rsidRPr="00DA03CF">
        <w:rPr>
          <w:rFonts w:ascii="Arial" w:eastAsia="Times New Roman" w:hAnsi="Arial" w:cs="Arial"/>
          <w:b/>
          <w:bCs/>
          <w:color w:val="555555"/>
          <w:sz w:val="18"/>
          <w:szCs w:val="18"/>
        </w:rPr>
        <w:t>second</w:t>
      </w:r>
      <w:proofErr w:type="spellEnd"/>
      <w:r w:rsidRPr="00DA03CF">
        <w:rPr>
          <w:rFonts w:ascii="Arial" w:eastAsia="Times New Roman" w:hAnsi="Arial" w:cs="Arial"/>
          <w:color w:val="555555"/>
          <w:sz w:val="18"/>
          <w:szCs w:val="18"/>
        </w:rPr>
        <w:t>)</w:t>
      </w:r>
    </w:p>
    <w:p w14:paraId="6DB16E26"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noProof/>
          <w:color w:val="555555"/>
          <w:sz w:val="18"/>
          <w:szCs w:val="18"/>
        </w:rPr>
        <w:lastRenderedPageBreak/>
        <w:drawing>
          <wp:inline distT="0" distB="0" distL="0" distR="0" wp14:anchorId="61D527E9" wp14:editId="4968FF98">
            <wp:extent cx="5286375" cy="990600"/>
            <wp:effectExtent l="19050" t="0" r="9525" b="0"/>
            <wp:docPr id="1821366469" name="Picture 182136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4"/>
                    <a:srcRect/>
                    <a:stretch>
                      <a:fillRect/>
                    </a:stretch>
                  </pic:blipFill>
                  <pic:spPr bwMode="auto">
                    <a:xfrm>
                      <a:off x="0" y="0"/>
                      <a:ext cx="5286375" cy="990600"/>
                    </a:xfrm>
                    <a:prstGeom prst="rect">
                      <a:avLst/>
                    </a:prstGeom>
                    <a:noFill/>
                    <a:ln w="9525">
                      <a:noFill/>
                      <a:miter lim="800000"/>
                      <a:headEnd/>
                      <a:tailEnd/>
                    </a:ln>
                  </pic:spPr>
                </pic:pic>
              </a:graphicData>
            </a:graphic>
          </wp:inline>
        </w:drawing>
      </w:r>
    </w:p>
    <w:p w14:paraId="4ADB94C0" w14:textId="77777777" w:rsidR="002F2F9F" w:rsidRDefault="002F2F9F" w:rsidP="002F2F9F">
      <w:pPr>
        <w:spacing w:before="270" w:after="270" w:line="384" w:lineRule="atLeast"/>
        <w:rPr>
          <w:rFonts w:ascii="Times New Roman" w:eastAsia="Times New Roman" w:hAnsi="Times New Roman" w:cs="Times New Roman"/>
          <w:b/>
          <w:color w:val="555555"/>
          <w:sz w:val="28"/>
          <w:szCs w:val="28"/>
          <w:u w:val="single"/>
        </w:rPr>
      </w:pPr>
    </w:p>
    <w:p w14:paraId="64E667C8" w14:textId="77777777" w:rsidR="002F2F9F" w:rsidRDefault="002F2F9F" w:rsidP="002F2F9F">
      <w:pPr>
        <w:spacing w:before="270" w:after="270" w:line="384" w:lineRule="atLeast"/>
        <w:rPr>
          <w:rFonts w:ascii="Times New Roman" w:eastAsia="Times New Roman" w:hAnsi="Times New Roman" w:cs="Times New Roman"/>
          <w:b/>
          <w:color w:val="555555"/>
          <w:sz w:val="28"/>
          <w:szCs w:val="28"/>
          <w:u w:val="single"/>
        </w:rPr>
      </w:pPr>
    </w:p>
    <w:p w14:paraId="76286248" w14:textId="77777777" w:rsidR="002F2F9F" w:rsidRDefault="002F2F9F" w:rsidP="002F2F9F">
      <w:pPr>
        <w:spacing w:before="270" w:after="270" w:line="384" w:lineRule="atLeast"/>
        <w:rPr>
          <w:rFonts w:ascii="Times New Roman" w:eastAsia="Times New Roman" w:hAnsi="Times New Roman" w:cs="Times New Roman"/>
          <w:b/>
          <w:color w:val="555555"/>
          <w:sz w:val="28"/>
          <w:szCs w:val="28"/>
          <w:u w:val="single"/>
        </w:rPr>
      </w:pPr>
      <w:proofErr w:type="gramStart"/>
      <w:r w:rsidRPr="00DA03CF">
        <w:rPr>
          <w:rFonts w:ascii="Times New Roman" w:eastAsia="Times New Roman" w:hAnsi="Times New Roman" w:cs="Times New Roman"/>
          <w:b/>
          <w:color w:val="555555"/>
          <w:sz w:val="28"/>
          <w:szCs w:val="28"/>
          <w:u w:val="single"/>
        </w:rPr>
        <w:t>PROPER,LOWER</w:t>
      </w:r>
      <w:proofErr w:type="gramEnd"/>
      <w:r w:rsidRPr="00DA03CF">
        <w:rPr>
          <w:rFonts w:ascii="Times New Roman" w:eastAsia="Times New Roman" w:hAnsi="Times New Roman" w:cs="Times New Roman"/>
          <w:b/>
          <w:color w:val="555555"/>
          <w:sz w:val="28"/>
          <w:szCs w:val="28"/>
          <w:u w:val="single"/>
        </w:rPr>
        <w:t xml:space="preserve"> AND UPPER</w:t>
      </w:r>
    </w:p>
    <w:p w14:paraId="064F6350" w14:textId="77777777" w:rsidR="002F2F9F" w:rsidRPr="00B83D03" w:rsidRDefault="002F2F9F" w:rsidP="002F2F9F">
      <w:pPr>
        <w:spacing w:before="270" w:after="270" w:line="384" w:lineRule="atLeast"/>
        <w:rPr>
          <w:rFonts w:ascii="Arial" w:eastAsia="Times New Roman" w:hAnsi="Arial" w:cs="Arial"/>
          <w:color w:val="555555"/>
          <w:sz w:val="18"/>
          <w:szCs w:val="18"/>
        </w:rPr>
      </w:pPr>
      <w:r w:rsidRPr="00B83D03">
        <w:rPr>
          <w:rFonts w:ascii="Arial" w:eastAsia="Times New Roman" w:hAnsi="Arial" w:cs="Arial"/>
          <w:b/>
          <w:bCs/>
          <w:color w:val="555555"/>
          <w:sz w:val="18"/>
          <w:szCs w:val="18"/>
        </w:rPr>
        <w:t>Syntax</w:t>
      </w:r>
    </w:p>
    <w:p w14:paraId="2EA1B0FB"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B83D03">
        <w:rPr>
          <w:rFonts w:ascii="Arial" w:eastAsia="Times New Roman" w:hAnsi="Arial" w:cs="Arial"/>
          <w:b/>
          <w:bCs/>
          <w:color w:val="555555"/>
          <w:sz w:val="18"/>
          <w:szCs w:val="18"/>
        </w:rPr>
        <w:t>PROPER</w:t>
      </w:r>
      <w:r w:rsidRPr="00B83D03">
        <w:rPr>
          <w:rFonts w:ascii="Arial" w:eastAsia="Times New Roman" w:hAnsi="Arial" w:cs="Arial"/>
          <w:color w:val="555555"/>
          <w:sz w:val="18"/>
          <w:szCs w:val="18"/>
        </w:rPr>
        <w:t>(</w:t>
      </w:r>
      <w:proofErr w:type="gramEnd"/>
      <w:r w:rsidRPr="00B83D03">
        <w:rPr>
          <w:rFonts w:ascii="Arial" w:eastAsia="Times New Roman" w:hAnsi="Arial" w:cs="Arial"/>
          <w:b/>
          <w:bCs/>
          <w:color w:val="555555"/>
          <w:sz w:val="18"/>
          <w:szCs w:val="18"/>
        </w:rPr>
        <w:t>text</w:t>
      </w:r>
      <w:r w:rsidRPr="00B83D03">
        <w:rPr>
          <w:rFonts w:ascii="Arial" w:eastAsia="Times New Roman" w:hAnsi="Arial" w:cs="Arial"/>
          <w:color w:val="555555"/>
          <w:sz w:val="18"/>
          <w:szCs w:val="18"/>
        </w:rPr>
        <w:t>)</w:t>
      </w:r>
    </w:p>
    <w:p w14:paraId="0C0F5A83" w14:textId="77777777" w:rsidR="002F2F9F" w:rsidRPr="00B83D03" w:rsidRDefault="002F2F9F" w:rsidP="002F2F9F">
      <w:pPr>
        <w:spacing w:before="270" w:after="270" w:line="384" w:lineRule="atLeast"/>
        <w:rPr>
          <w:rFonts w:ascii="Arial" w:eastAsia="Times New Roman" w:hAnsi="Arial" w:cs="Arial"/>
          <w:color w:val="555555"/>
          <w:sz w:val="18"/>
          <w:szCs w:val="18"/>
        </w:rPr>
      </w:pPr>
      <w:r w:rsidRPr="00B83D03">
        <w:rPr>
          <w:rFonts w:ascii="Arial" w:eastAsia="Times New Roman" w:hAnsi="Arial" w:cs="Arial"/>
          <w:b/>
          <w:bCs/>
          <w:color w:val="555555"/>
          <w:sz w:val="18"/>
          <w:szCs w:val="18"/>
        </w:rPr>
        <w:t>Syntax</w:t>
      </w:r>
    </w:p>
    <w:p w14:paraId="44101873"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B83D03">
        <w:rPr>
          <w:rFonts w:ascii="Arial" w:eastAsia="Times New Roman" w:hAnsi="Arial" w:cs="Arial"/>
          <w:b/>
          <w:bCs/>
          <w:color w:val="555555"/>
          <w:sz w:val="18"/>
          <w:szCs w:val="18"/>
        </w:rPr>
        <w:t>UPPER</w:t>
      </w:r>
      <w:r w:rsidRPr="00B83D03">
        <w:rPr>
          <w:rFonts w:ascii="Arial" w:eastAsia="Times New Roman" w:hAnsi="Arial" w:cs="Arial"/>
          <w:color w:val="555555"/>
          <w:sz w:val="18"/>
          <w:szCs w:val="18"/>
        </w:rPr>
        <w:t>(</w:t>
      </w:r>
      <w:proofErr w:type="gramEnd"/>
      <w:r w:rsidRPr="00B83D03">
        <w:rPr>
          <w:rFonts w:ascii="Arial" w:eastAsia="Times New Roman" w:hAnsi="Arial" w:cs="Arial"/>
          <w:b/>
          <w:bCs/>
          <w:color w:val="555555"/>
          <w:sz w:val="18"/>
          <w:szCs w:val="18"/>
        </w:rPr>
        <w:t>text</w:t>
      </w:r>
      <w:r w:rsidRPr="00B83D03">
        <w:rPr>
          <w:rFonts w:ascii="Arial" w:eastAsia="Times New Roman" w:hAnsi="Arial" w:cs="Arial"/>
          <w:color w:val="555555"/>
          <w:sz w:val="18"/>
          <w:szCs w:val="18"/>
        </w:rPr>
        <w:t>)</w:t>
      </w:r>
    </w:p>
    <w:p w14:paraId="3886CAD8" w14:textId="77777777" w:rsidR="002F2F9F" w:rsidRPr="00B83D03" w:rsidRDefault="002F2F9F" w:rsidP="002F2F9F">
      <w:pPr>
        <w:spacing w:before="270" w:after="270" w:line="384" w:lineRule="atLeast"/>
        <w:rPr>
          <w:rFonts w:ascii="Arial" w:eastAsia="Times New Roman" w:hAnsi="Arial" w:cs="Arial"/>
          <w:color w:val="555555"/>
          <w:sz w:val="18"/>
          <w:szCs w:val="18"/>
        </w:rPr>
      </w:pPr>
      <w:r w:rsidRPr="00B83D03">
        <w:rPr>
          <w:rFonts w:ascii="Arial" w:eastAsia="Times New Roman" w:hAnsi="Arial" w:cs="Arial"/>
          <w:b/>
          <w:bCs/>
          <w:color w:val="555555"/>
          <w:sz w:val="18"/>
          <w:szCs w:val="18"/>
        </w:rPr>
        <w:t>Syntax</w:t>
      </w:r>
    </w:p>
    <w:p w14:paraId="26209CDB"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B83D03">
        <w:rPr>
          <w:rFonts w:ascii="Arial" w:eastAsia="Times New Roman" w:hAnsi="Arial" w:cs="Arial"/>
          <w:b/>
          <w:bCs/>
          <w:color w:val="555555"/>
          <w:sz w:val="18"/>
          <w:szCs w:val="18"/>
        </w:rPr>
        <w:t>LOWER</w:t>
      </w:r>
      <w:r w:rsidRPr="00B83D03">
        <w:rPr>
          <w:rFonts w:ascii="Arial" w:eastAsia="Times New Roman" w:hAnsi="Arial" w:cs="Arial"/>
          <w:color w:val="555555"/>
          <w:sz w:val="18"/>
          <w:szCs w:val="18"/>
        </w:rPr>
        <w:t>(</w:t>
      </w:r>
      <w:proofErr w:type="gramEnd"/>
      <w:r w:rsidRPr="00B83D03">
        <w:rPr>
          <w:rFonts w:ascii="Arial" w:eastAsia="Times New Roman" w:hAnsi="Arial" w:cs="Arial"/>
          <w:b/>
          <w:bCs/>
          <w:color w:val="555555"/>
          <w:sz w:val="18"/>
          <w:szCs w:val="18"/>
        </w:rPr>
        <w:t>text</w:t>
      </w:r>
      <w:r w:rsidRPr="00B83D03">
        <w:rPr>
          <w:rFonts w:ascii="Arial" w:eastAsia="Times New Roman" w:hAnsi="Arial" w:cs="Arial"/>
          <w:color w:val="555555"/>
          <w:sz w:val="18"/>
          <w:szCs w:val="18"/>
        </w:rPr>
        <w:t>)</w:t>
      </w:r>
    </w:p>
    <w:p w14:paraId="4C2E55F9" w14:textId="77777777" w:rsidR="002F2F9F" w:rsidRPr="00B83D03"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noProof/>
          <w:color w:val="555555"/>
          <w:sz w:val="18"/>
          <w:szCs w:val="18"/>
        </w:rPr>
        <w:drawing>
          <wp:inline distT="0" distB="0" distL="0" distR="0" wp14:anchorId="5C223DEA" wp14:editId="28AE0FBA">
            <wp:extent cx="4962525" cy="1676400"/>
            <wp:effectExtent l="19050" t="0" r="9525" b="0"/>
            <wp:docPr id="358861547" name="Picture 35886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5"/>
                    <a:srcRect/>
                    <a:stretch>
                      <a:fillRect/>
                    </a:stretch>
                  </pic:blipFill>
                  <pic:spPr bwMode="auto">
                    <a:xfrm>
                      <a:off x="0" y="0"/>
                      <a:ext cx="4962525" cy="1676400"/>
                    </a:xfrm>
                    <a:prstGeom prst="rect">
                      <a:avLst/>
                    </a:prstGeom>
                    <a:noFill/>
                    <a:ln w="9525">
                      <a:noFill/>
                      <a:miter lim="800000"/>
                      <a:headEnd/>
                      <a:tailEnd/>
                    </a:ln>
                  </pic:spPr>
                </pic:pic>
              </a:graphicData>
            </a:graphic>
          </wp:inline>
        </w:drawing>
      </w:r>
    </w:p>
    <w:p w14:paraId="28A5182F" w14:textId="77777777" w:rsidR="002F2F9F" w:rsidRPr="00B83D03" w:rsidRDefault="002F2F9F" w:rsidP="002F2F9F">
      <w:pPr>
        <w:spacing w:before="270" w:after="270" w:line="384" w:lineRule="atLeast"/>
        <w:rPr>
          <w:rFonts w:ascii="Arial" w:eastAsia="Times New Roman" w:hAnsi="Arial" w:cs="Arial"/>
          <w:color w:val="555555"/>
          <w:sz w:val="18"/>
          <w:szCs w:val="18"/>
        </w:rPr>
      </w:pPr>
    </w:p>
    <w:p w14:paraId="609D9E09" w14:textId="77777777" w:rsidR="002F2F9F" w:rsidRDefault="002F2F9F" w:rsidP="002F2F9F">
      <w:pPr>
        <w:spacing w:before="270" w:after="270" w:line="384" w:lineRule="atLeast"/>
        <w:rPr>
          <w:rFonts w:ascii="Times New Roman" w:eastAsia="Times New Roman" w:hAnsi="Times New Roman" w:cs="Times New Roman"/>
          <w:b/>
          <w:color w:val="555555"/>
          <w:sz w:val="28"/>
          <w:szCs w:val="28"/>
          <w:u w:val="single"/>
        </w:rPr>
      </w:pPr>
      <w:r w:rsidRPr="00B83D03">
        <w:rPr>
          <w:rFonts w:ascii="Times New Roman" w:eastAsia="Times New Roman" w:hAnsi="Times New Roman" w:cs="Times New Roman"/>
          <w:b/>
          <w:color w:val="555555"/>
          <w:sz w:val="28"/>
          <w:szCs w:val="28"/>
          <w:u w:val="single"/>
        </w:rPr>
        <w:t>ROUND, ROUNDDOWN AND ROUNDUP</w:t>
      </w:r>
    </w:p>
    <w:p w14:paraId="19C4ACBE" w14:textId="77777777" w:rsidR="002F2F9F" w:rsidRPr="00BA72F4" w:rsidRDefault="002F2F9F" w:rsidP="002F2F9F">
      <w:pPr>
        <w:spacing w:before="270" w:after="270" w:line="384" w:lineRule="atLeast"/>
        <w:rPr>
          <w:rFonts w:ascii="Arial" w:eastAsia="Times New Roman" w:hAnsi="Arial" w:cs="Arial"/>
          <w:color w:val="555555"/>
          <w:sz w:val="18"/>
          <w:szCs w:val="18"/>
        </w:rPr>
      </w:pPr>
      <w:r w:rsidRPr="00BA72F4">
        <w:rPr>
          <w:rFonts w:ascii="Arial" w:eastAsia="Times New Roman" w:hAnsi="Arial" w:cs="Arial"/>
          <w:b/>
          <w:bCs/>
          <w:color w:val="555555"/>
          <w:sz w:val="18"/>
          <w:szCs w:val="18"/>
        </w:rPr>
        <w:t>Syntax</w:t>
      </w:r>
    </w:p>
    <w:p w14:paraId="2923B6F6" w14:textId="77777777" w:rsidR="002F2F9F" w:rsidRPr="00BA72F4" w:rsidRDefault="002F2F9F" w:rsidP="002F2F9F">
      <w:pPr>
        <w:spacing w:before="270" w:after="270" w:line="384" w:lineRule="atLeast"/>
        <w:rPr>
          <w:rFonts w:ascii="Arial" w:eastAsia="Times New Roman" w:hAnsi="Arial" w:cs="Arial"/>
          <w:color w:val="555555"/>
          <w:sz w:val="18"/>
          <w:szCs w:val="18"/>
        </w:rPr>
      </w:pPr>
      <w:proofErr w:type="gramStart"/>
      <w:r w:rsidRPr="00BA72F4">
        <w:rPr>
          <w:rFonts w:ascii="Arial" w:eastAsia="Times New Roman" w:hAnsi="Arial" w:cs="Arial"/>
          <w:b/>
          <w:bCs/>
          <w:color w:val="555555"/>
          <w:sz w:val="18"/>
          <w:szCs w:val="18"/>
        </w:rPr>
        <w:lastRenderedPageBreak/>
        <w:t>ROUND</w:t>
      </w:r>
      <w:r w:rsidRPr="00BA72F4">
        <w:rPr>
          <w:rFonts w:ascii="Arial" w:eastAsia="Times New Roman" w:hAnsi="Arial" w:cs="Arial"/>
          <w:color w:val="555555"/>
          <w:sz w:val="18"/>
          <w:szCs w:val="18"/>
        </w:rPr>
        <w:t>(</w:t>
      </w:r>
      <w:proofErr w:type="spellStart"/>
      <w:r w:rsidRPr="00BA72F4">
        <w:rPr>
          <w:rFonts w:ascii="Arial" w:eastAsia="Times New Roman" w:hAnsi="Arial" w:cs="Arial"/>
          <w:b/>
          <w:bCs/>
          <w:color w:val="555555"/>
          <w:sz w:val="18"/>
          <w:szCs w:val="18"/>
        </w:rPr>
        <w:t>number</w:t>
      </w:r>
      <w:r w:rsidRPr="00BA72F4">
        <w:rPr>
          <w:rFonts w:ascii="Arial" w:eastAsia="Times New Roman" w:hAnsi="Arial" w:cs="Arial"/>
          <w:color w:val="555555"/>
          <w:sz w:val="18"/>
          <w:szCs w:val="18"/>
        </w:rPr>
        <w:t>,</w:t>
      </w:r>
      <w:r w:rsidRPr="00BA72F4">
        <w:rPr>
          <w:rFonts w:ascii="Arial" w:eastAsia="Times New Roman" w:hAnsi="Arial" w:cs="Arial"/>
          <w:b/>
          <w:bCs/>
          <w:color w:val="555555"/>
          <w:sz w:val="18"/>
          <w:szCs w:val="18"/>
        </w:rPr>
        <w:t>num</w:t>
      </w:r>
      <w:proofErr w:type="gramEnd"/>
      <w:r w:rsidRPr="00BA72F4">
        <w:rPr>
          <w:rFonts w:ascii="Arial" w:eastAsia="Times New Roman" w:hAnsi="Arial" w:cs="Arial"/>
          <w:b/>
          <w:bCs/>
          <w:color w:val="555555"/>
          <w:sz w:val="18"/>
          <w:szCs w:val="18"/>
        </w:rPr>
        <w:t>_digits</w:t>
      </w:r>
      <w:proofErr w:type="spellEnd"/>
      <w:r w:rsidRPr="00BA72F4">
        <w:rPr>
          <w:rFonts w:ascii="Arial" w:eastAsia="Times New Roman" w:hAnsi="Arial" w:cs="Arial"/>
          <w:color w:val="555555"/>
          <w:sz w:val="18"/>
          <w:szCs w:val="18"/>
        </w:rPr>
        <w:t>)</w:t>
      </w:r>
    </w:p>
    <w:p w14:paraId="5A2ECF36" w14:textId="77777777" w:rsidR="002F2F9F" w:rsidRPr="00BA72F4" w:rsidRDefault="002F2F9F" w:rsidP="002F2F9F">
      <w:pPr>
        <w:spacing w:before="270" w:after="270" w:line="384" w:lineRule="atLeast"/>
        <w:rPr>
          <w:rFonts w:ascii="Arial" w:eastAsia="Times New Roman" w:hAnsi="Arial" w:cs="Arial"/>
          <w:color w:val="555555"/>
          <w:sz w:val="18"/>
          <w:szCs w:val="18"/>
        </w:rPr>
      </w:pPr>
      <w:r w:rsidRPr="00BA72F4">
        <w:rPr>
          <w:rFonts w:ascii="Arial" w:eastAsia="Times New Roman" w:hAnsi="Arial" w:cs="Arial"/>
          <w:b/>
          <w:bCs/>
          <w:color w:val="555555"/>
          <w:sz w:val="18"/>
          <w:szCs w:val="18"/>
        </w:rPr>
        <w:t>Number</w:t>
      </w:r>
      <w:r w:rsidRPr="00BA72F4">
        <w:rPr>
          <w:rFonts w:ascii="Arial" w:eastAsia="Times New Roman" w:hAnsi="Arial" w:cs="Arial"/>
          <w:color w:val="555555"/>
          <w:sz w:val="18"/>
          <w:szCs w:val="18"/>
        </w:rPr>
        <w:t>   is the number you want to round.</w:t>
      </w:r>
    </w:p>
    <w:p w14:paraId="50D02E45" w14:textId="77777777" w:rsidR="002F2F9F" w:rsidRPr="00BA72F4" w:rsidRDefault="002F2F9F" w:rsidP="002F2F9F">
      <w:pPr>
        <w:spacing w:before="270" w:after="270" w:line="384" w:lineRule="atLeast"/>
        <w:rPr>
          <w:rFonts w:ascii="Arial" w:eastAsia="Times New Roman" w:hAnsi="Arial" w:cs="Arial"/>
          <w:color w:val="555555"/>
          <w:sz w:val="18"/>
          <w:szCs w:val="18"/>
        </w:rPr>
      </w:pPr>
      <w:proofErr w:type="spellStart"/>
      <w:r w:rsidRPr="00BA72F4">
        <w:rPr>
          <w:rFonts w:ascii="Arial" w:eastAsia="Times New Roman" w:hAnsi="Arial" w:cs="Arial"/>
          <w:b/>
          <w:bCs/>
          <w:color w:val="555555"/>
          <w:sz w:val="18"/>
          <w:szCs w:val="18"/>
        </w:rPr>
        <w:t>Num_digits</w:t>
      </w:r>
      <w:proofErr w:type="spellEnd"/>
      <w:r w:rsidRPr="00BA72F4">
        <w:rPr>
          <w:rFonts w:ascii="Arial" w:eastAsia="Times New Roman" w:hAnsi="Arial" w:cs="Arial"/>
          <w:color w:val="555555"/>
          <w:sz w:val="18"/>
          <w:szCs w:val="18"/>
        </w:rPr>
        <w:t>   specifies the number of digits to which you want to round number.</w:t>
      </w:r>
    </w:p>
    <w:p w14:paraId="5D8BFD3C" w14:textId="77777777" w:rsidR="002F2F9F" w:rsidRPr="00BA72F4" w:rsidRDefault="002F2F9F" w:rsidP="002F2F9F">
      <w:pPr>
        <w:spacing w:before="270" w:after="270" w:line="384" w:lineRule="atLeast"/>
        <w:rPr>
          <w:rFonts w:ascii="Arial" w:eastAsia="Times New Roman" w:hAnsi="Arial" w:cs="Arial"/>
          <w:color w:val="555555"/>
          <w:sz w:val="18"/>
          <w:szCs w:val="18"/>
        </w:rPr>
      </w:pPr>
      <w:r w:rsidRPr="00BA72F4">
        <w:rPr>
          <w:rFonts w:ascii="Arial" w:eastAsia="Times New Roman" w:hAnsi="Arial" w:cs="Arial"/>
          <w:b/>
          <w:bCs/>
          <w:color w:val="555555"/>
          <w:sz w:val="18"/>
          <w:szCs w:val="18"/>
        </w:rPr>
        <w:t>Syntax</w:t>
      </w:r>
    </w:p>
    <w:p w14:paraId="5E7EBD6A" w14:textId="77777777" w:rsidR="002F2F9F" w:rsidRPr="00BA72F4" w:rsidRDefault="002F2F9F" w:rsidP="002F2F9F">
      <w:pPr>
        <w:spacing w:before="270" w:after="270" w:line="384" w:lineRule="atLeast"/>
        <w:rPr>
          <w:rFonts w:ascii="Arial" w:eastAsia="Times New Roman" w:hAnsi="Arial" w:cs="Arial"/>
          <w:color w:val="555555"/>
          <w:sz w:val="18"/>
          <w:szCs w:val="18"/>
        </w:rPr>
      </w:pPr>
      <w:proofErr w:type="gramStart"/>
      <w:r w:rsidRPr="00BA72F4">
        <w:rPr>
          <w:rFonts w:ascii="Arial" w:eastAsia="Times New Roman" w:hAnsi="Arial" w:cs="Arial"/>
          <w:b/>
          <w:bCs/>
          <w:color w:val="555555"/>
          <w:sz w:val="18"/>
          <w:szCs w:val="18"/>
        </w:rPr>
        <w:t>ROUNDDOWN</w:t>
      </w:r>
      <w:r w:rsidRPr="00BA72F4">
        <w:rPr>
          <w:rFonts w:ascii="Arial" w:eastAsia="Times New Roman" w:hAnsi="Arial" w:cs="Arial"/>
          <w:color w:val="555555"/>
          <w:sz w:val="18"/>
          <w:szCs w:val="18"/>
        </w:rPr>
        <w:t>(</w:t>
      </w:r>
      <w:proofErr w:type="spellStart"/>
      <w:r w:rsidRPr="00BA72F4">
        <w:rPr>
          <w:rFonts w:ascii="Arial" w:eastAsia="Times New Roman" w:hAnsi="Arial" w:cs="Arial"/>
          <w:b/>
          <w:bCs/>
          <w:color w:val="555555"/>
          <w:sz w:val="18"/>
          <w:szCs w:val="18"/>
        </w:rPr>
        <w:t>number</w:t>
      </w:r>
      <w:r w:rsidRPr="00BA72F4">
        <w:rPr>
          <w:rFonts w:ascii="Arial" w:eastAsia="Times New Roman" w:hAnsi="Arial" w:cs="Arial"/>
          <w:color w:val="555555"/>
          <w:sz w:val="18"/>
          <w:szCs w:val="18"/>
        </w:rPr>
        <w:t>,</w:t>
      </w:r>
      <w:r w:rsidRPr="00BA72F4">
        <w:rPr>
          <w:rFonts w:ascii="Arial" w:eastAsia="Times New Roman" w:hAnsi="Arial" w:cs="Arial"/>
          <w:b/>
          <w:bCs/>
          <w:color w:val="555555"/>
          <w:sz w:val="18"/>
          <w:szCs w:val="18"/>
        </w:rPr>
        <w:t>num</w:t>
      </w:r>
      <w:proofErr w:type="gramEnd"/>
      <w:r w:rsidRPr="00BA72F4">
        <w:rPr>
          <w:rFonts w:ascii="Arial" w:eastAsia="Times New Roman" w:hAnsi="Arial" w:cs="Arial"/>
          <w:b/>
          <w:bCs/>
          <w:color w:val="555555"/>
          <w:sz w:val="18"/>
          <w:szCs w:val="18"/>
        </w:rPr>
        <w:t>_digits</w:t>
      </w:r>
      <w:proofErr w:type="spellEnd"/>
      <w:r w:rsidRPr="00BA72F4">
        <w:rPr>
          <w:rFonts w:ascii="Arial" w:eastAsia="Times New Roman" w:hAnsi="Arial" w:cs="Arial"/>
          <w:color w:val="555555"/>
          <w:sz w:val="18"/>
          <w:szCs w:val="18"/>
        </w:rPr>
        <w:t>)</w:t>
      </w:r>
    </w:p>
    <w:p w14:paraId="3F356473" w14:textId="77777777" w:rsidR="002F2F9F" w:rsidRPr="00BA72F4" w:rsidRDefault="002F2F9F" w:rsidP="002F2F9F">
      <w:pPr>
        <w:spacing w:before="270" w:after="270" w:line="384" w:lineRule="atLeast"/>
        <w:rPr>
          <w:rFonts w:ascii="Arial" w:eastAsia="Times New Roman" w:hAnsi="Arial" w:cs="Arial"/>
          <w:color w:val="555555"/>
          <w:sz w:val="18"/>
          <w:szCs w:val="18"/>
        </w:rPr>
      </w:pPr>
      <w:r w:rsidRPr="00BA72F4">
        <w:rPr>
          <w:rFonts w:ascii="Arial" w:eastAsia="Times New Roman" w:hAnsi="Arial" w:cs="Arial"/>
          <w:b/>
          <w:bCs/>
          <w:color w:val="555555"/>
          <w:sz w:val="18"/>
          <w:szCs w:val="18"/>
        </w:rPr>
        <w:t>Number</w:t>
      </w:r>
      <w:r w:rsidRPr="00BA72F4">
        <w:rPr>
          <w:rFonts w:ascii="Arial" w:eastAsia="Times New Roman" w:hAnsi="Arial" w:cs="Arial"/>
          <w:color w:val="555555"/>
          <w:sz w:val="18"/>
          <w:szCs w:val="18"/>
        </w:rPr>
        <w:t>   is any real number that you want rounded down.</w:t>
      </w:r>
    </w:p>
    <w:p w14:paraId="7E5B5A8D" w14:textId="77777777" w:rsidR="002F2F9F" w:rsidRPr="00BA72F4" w:rsidRDefault="002F2F9F" w:rsidP="002F2F9F">
      <w:pPr>
        <w:spacing w:before="270" w:after="270" w:line="384" w:lineRule="atLeast"/>
        <w:rPr>
          <w:rFonts w:ascii="Arial" w:eastAsia="Times New Roman" w:hAnsi="Arial" w:cs="Arial"/>
          <w:color w:val="555555"/>
          <w:sz w:val="18"/>
          <w:szCs w:val="18"/>
        </w:rPr>
      </w:pPr>
      <w:proofErr w:type="spellStart"/>
      <w:r w:rsidRPr="00BA72F4">
        <w:rPr>
          <w:rFonts w:ascii="Arial" w:eastAsia="Times New Roman" w:hAnsi="Arial" w:cs="Arial"/>
          <w:b/>
          <w:bCs/>
          <w:color w:val="555555"/>
          <w:sz w:val="18"/>
          <w:szCs w:val="18"/>
        </w:rPr>
        <w:t>Num_digits</w:t>
      </w:r>
      <w:proofErr w:type="spellEnd"/>
      <w:r w:rsidRPr="00BA72F4">
        <w:rPr>
          <w:rFonts w:ascii="Arial" w:eastAsia="Times New Roman" w:hAnsi="Arial" w:cs="Arial"/>
          <w:color w:val="555555"/>
          <w:sz w:val="18"/>
          <w:szCs w:val="18"/>
        </w:rPr>
        <w:t>   is the number of digits to which you want to round number.</w:t>
      </w:r>
    </w:p>
    <w:p w14:paraId="11ADDE11" w14:textId="77777777" w:rsidR="002F2F9F" w:rsidRPr="00BA72F4" w:rsidRDefault="002F2F9F" w:rsidP="002F2F9F">
      <w:pPr>
        <w:spacing w:before="270" w:after="270" w:line="384" w:lineRule="atLeast"/>
        <w:rPr>
          <w:rFonts w:ascii="Arial" w:eastAsia="Times New Roman" w:hAnsi="Arial" w:cs="Arial"/>
          <w:color w:val="555555"/>
          <w:sz w:val="18"/>
          <w:szCs w:val="18"/>
        </w:rPr>
      </w:pPr>
      <w:r w:rsidRPr="00BA72F4">
        <w:rPr>
          <w:rFonts w:ascii="Arial" w:eastAsia="Times New Roman" w:hAnsi="Arial" w:cs="Arial"/>
          <w:b/>
          <w:bCs/>
          <w:color w:val="555555"/>
          <w:sz w:val="18"/>
          <w:szCs w:val="18"/>
        </w:rPr>
        <w:t>Syntax</w:t>
      </w:r>
    </w:p>
    <w:p w14:paraId="562CFBFB" w14:textId="77777777" w:rsidR="002F2F9F" w:rsidRPr="00BA72F4" w:rsidRDefault="002F2F9F" w:rsidP="002F2F9F">
      <w:pPr>
        <w:spacing w:before="270" w:after="270" w:line="384" w:lineRule="atLeast"/>
        <w:rPr>
          <w:rFonts w:ascii="Arial" w:eastAsia="Times New Roman" w:hAnsi="Arial" w:cs="Arial"/>
          <w:color w:val="555555"/>
          <w:sz w:val="18"/>
          <w:szCs w:val="18"/>
        </w:rPr>
      </w:pPr>
      <w:proofErr w:type="gramStart"/>
      <w:r w:rsidRPr="00BA72F4">
        <w:rPr>
          <w:rFonts w:ascii="Arial" w:eastAsia="Times New Roman" w:hAnsi="Arial" w:cs="Arial"/>
          <w:b/>
          <w:bCs/>
          <w:color w:val="555555"/>
          <w:sz w:val="18"/>
          <w:szCs w:val="18"/>
        </w:rPr>
        <w:t>ROUNDUP</w:t>
      </w:r>
      <w:r w:rsidRPr="00BA72F4">
        <w:rPr>
          <w:rFonts w:ascii="Arial" w:eastAsia="Times New Roman" w:hAnsi="Arial" w:cs="Arial"/>
          <w:color w:val="555555"/>
          <w:sz w:val="18"/>
          <w:szCs w:val="18"/>
        </w:rPr>
        <w:t>(</w:t>
      </w:r>
      <w:proofErr w:type="spellStart"/>
      <w:r w:rsidRPr="00BA72F4">
        <w:rPr>
          <w:rFonts w:ascii="Arial" w:eastAsia="Times New Roman" w:hAnsi="Arial" w:cs="Arial"/>
          <w:b/>
          <w:bCs/>
          <w:color w:val="555555"/>
          <w:sz w:val="18"/>
          <w:szCs w:val="18"/>
        </w:rPr>
        <w:t>number</w:t>
      </w:r>
      <w:r w:rsidRPr="00BA72F4">
        <w:rPr>
          <w:rFonts w:ascii="Arial" w:eastAsia="Times New Roman" w:hAnsi="Arial" w:cs="Arial"/>
          <w:color w:val="555555"/>
          <w:sz w:val="18"/>
          <w:szCs w:val="18"/>
        </w:rPr>
        <w:t>,</w:t>
      </w:r>
      <w:r w:rsidRPr="00BA72F4">
        <w:rPr>
          <w:rFonts w:ascii="Arial" w:eastAsia="Times New Roman" w:hAnsi="Arial" w:cs="Arial"/>
          <w:b/>
          <w:bCs/>
          <w:color w:val="555555"/>
          <w:sz w:val="18"/>
          <w:szCs w:val="18"/>
        </w:rPr>
        <w:t>num</w:t>
      </w:r>
      <w:proofErr w:type="gramEnd"/>
      <w:r w:rsidRPr="00BA72F4">
        <w:rPr>
          <w:rFonts w:ascii="Arial" w:eastAsia="Times New Roman" w:hAnsi="Arial" w:cs="Arial"/>
          <w:b/>
          <w:bCs/>
          <w:color w:val="555555"/>
          <w:sz w:val="18"/>
          <w:szCs w:val="18"/>
        </w:rPr>
        <w:t>_digits</w:t>
      </w:r>
      <w:proofErr w:type="spellEnd"/>
      <w:r w:rsidRPr="00BA72F4">
        <w:rPr>
          <w:rFonts w:ascii="Arial" w:eastAsia="Times New Roman" w:hAnsi="Arial" w:cs="Arial"/>
          <w:color w:val="555555"/>
          <w:sz w:val="18"/>
          <w:szCs w:val="18"/>
        </w:rPr>
        <w:t>)</w:t>
      </w:r>
    </w:p>
    <w:p w14:paraId="16CBA2CE" w14:textId="77777777" w:rsidR="002F2F9F" w:rsidRPr="00BA72F4" w:rsidRDefault="002F2F9F" w:rsidP="002F2F9F">
      <w:pPr>
        <w:spacing w:before="270" w:after="270" w:line="384" w:lineRule="atLeast"/>
        <w:rPr>
          <w:rFonts w:ascii="Arial" w:eastAsia="Times New Roman" w:hAnsi="Arial" w:cs="Arial"/>
          <w:color w:val="555555"/>
          <w:sz w:val="18"/>
          <w:szCs w:val="18"/>
        </w:rPr>
      </w:pPr>
      <w:r w:rsidRPr="00BA72F4">
        <w:rPr>
          <w:rFonts w:ascii="Arial" w:eastAsia="Times New Roman" w:hAnsi="Arial" w:cs="Arial"/>
          <w:b/>
          <w:bCs/>
          <w:color w:val="555555"/>
          <w:sz w:val="18"/>
          <w:szCs w:val="18"/>
        </w:rPr>
        <w:t>Number</w:t>
      </w:r>
      <w:r w:rsidRPr="00BA72F4">
        <w:rPr>
          <w:rFonts w:ascii="Arial" w:eastAsia="Times New Roman" w:hAnsi="Arial" w:cs="Arial"/>
          <w:color w:val="555555"/>
          <w:sz w:val="18"/>
          <w:szCs w:val="18"/>
        </w:rPr>
        <w:t>   is any real number that you want rounded up.</w:t>
      </w:r>
    </w:p>
    <w:p w14:paraId="1D316B6A" w14:textId="77777777" w:rsidR="002F2F9F" w:rsidRPr="00BA72F4" w:rsidRDefault="002F2F9F" w:rsidP="002F2F9F">
      <w:pPr>
        <w:spacing w:before="270" w:after="270" w:line="384" w:lineRule="atLeast"/>
        <w:rPr>
          <w:rFonts w:ascii="Arial" w:eastAsia="Times New Roman" w:hAnsi="Arial" w:cs="Arial"/>
          <w:color w:val="555555"/>
          <w:sz w:val="18"/>
          <w:szCs w:val="18"/>
        </w:rPr>
      </w:pPr>
      <w:proofErr w:type="spellStart"/>
      <w:r w:rsidRPr="00BA72F4">
        <w:rPr>
          <w:rFonts w:ascii="Arial" w:eastAsia="Times New Roman" w:hAnsi="Arial" w:cs="Arial"/>
          <w:b/>
          <w:bCs/>
          <w:color w:val="555555"/>
          <w:sz w:val="18"/>
          <w:szCs w:val="18"/>
        </w:rPr>
        <w:t>Num_digits</w:t>
      </w:r>
      <w:proofErr w:type="spellEnd"/>
      <w:r w:rsidRPr="00BA72F4">
        <w:rPr>
          <w:rFonts w:ascii="Arial" w:eastAsia="Times New Roman" w:hAnsi="Arial" w:cs="Arial"/>
          <w:color w:val="555555"/>
          <w:sz w:val="18"/>
          <w:szCs w:val="18"/>
        </w:rPr>
        <w:t>   is the number of digits to which you want to round number.</w:t>
      </w:r>
    </w:p>
    <w:p w14:paraId="0BF28C4A" w14:textId="77777777" w:rsidR="002F2F9F" w:rsidRPr="00B83D03" w:rsidRDefault="002F2F9F" w:rsidP="002F2F9F">
      <w:pPr>
        <w:spacing w:before="270" w:after="270" w:line="384" w:lineRule="atLeast"/>
        <w:rPr>
          <w:rFonts w:ascii="Times New Roman" w:eastAsia="Times New Roman" w:hAnsi="Times New Roman" w:cs="Times New Roman"/>
          <w:b/>
          <w:color w:val="555555"/>
          <w:sz w:val="28"/>
          <w:szCs w:val="28"/>
          <w:u w:val="single"/>
        </w:rPr>
      </w:pPr>
      <w:r>
        <w:rPr>
          <w:rFonts w:ascii="Times New Roman" w:eastAsia="Times New Roman" w:hAnsi="Times New Roman" w:cs="Times New Roman"/>
          <w:b/>
          <w:noProof/>
          <w:color w:val="555555"/>
          <w:sz w:val="28"/>
          <w:szCs w:val="28"/>
          <w:u w:val="single"/>
        </w:rPr>
        <w:drawing>
          <wp:inline distT="0" distB="0" distL="0" distR="0" wp14:anchorId="389E249E" wp14:editId="25EF9745">
            <wp:extent cx="5486400" cy="1704975"/>
            <wp:effectExtent l="19050" t="0" r="0" b="0"/>
            <wp:docPr id="2137653264" name="Picture 213765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6"/>
                    <a:srcRect/>
                    <a:stretch>
                      <a:fillRect/>
                    </a:stretch>
                  </pic:blipFill>
                  <pic:spPr bwMode="auto">
                    <a:xfrm>
                      <a:off x="0" y="0"/>
                      <a:ext cx="5486400" cy="1704975"/>
                    </a:xfrm>
                    <a:prstGeom prst="rect">
                      <a:avLst/>
                    </a:prstGeom>
                    <a:noFill/>
                    <a:ln w="9525">
                      <a:noFill/>
                      <a:miter lim="800000"/>
                      <a:headEnd/>
                      <a:tailEnd/>
                    </a:ln>
                  </pic:spPr>
                </pic:pic>
              </a:graphicData>
            </a:graphic>
          </wp:inline>
        </w:drawing>
      </w:r>
    </w:p>
    <w:p w14:paraId="72FCB0FF" w14:textId="77777777" w:rsidR="002F2F9F" w:rsidRDefault="002F2F9F" w:rsidP="002F2F9F">
      <w:pPr>
        <w:spacing w:before="270" w:after="270" w:line="384" w:lineRule="atLeast"/>
        <w:rPr>
          <w:rFonts w:ascii="Times New Roman" w:eastAsia="Times New Roman" w:hAnsi="Times New Roman" w:cs="Times New Roman"/>
          <w:b/>
          <w:color w:val="555555"/>
          <w:sz w:val="28"/>
          <w:szCs w:val="28"/>
          <w:u w:val="single"/>
        </w:rPr>
      </w:pPr>
      <w:r w:rsidRPr="005A7643">
        <w:rPr>
          <w:rFonts w:ascii="Times New Roman" w:eastAsia="Times New Roman" w:hAnsi="Times New Roman" w:cs="Times New Roman"/>
          <w:b/>
          <w:color w:val="555555"/>
          <w:sz w:val="28"/>
          <w:szCs w:val="28"/>
          <w:u w:val="single"/>
        </w:rPr>
        <w:t>CONCATENATE</w:t>
      </w:r>
    </w:p>
    <w:p w14:paraId="631F16BA" w14:textId="77777777" w:rsidR="002F2F9F" w:rsidRPr="005A7643" w:rsidRDefault="002F2F9F" w:rsidP="002F2F9F">
      <w:pPr>
        <w:spacing w:before="270" w:after="270" w:line="384" w:lineRule="atLeast"/>
        <w:rPr>
          <w:rFonts w:ascii="Arial" w:eastAsia="Times New Roman" w:hAnsi="Arial" w:cs="Arial"/>
          <w:color w:val="555555"/>
          <w:sz w:val="18"/>
          <w:szCs w:val="18"/>
        </w:rPr>
      </w:pPr>
      <w:r w:rsidRPr="005A7643">
        <w:rPr>
          <w:rFonts w:ascii="Arial" w:eastAsia="Times New Roman" w:hAnsi="Arial" w:cs="Arial"/>
          <w:b/>
          <w:bCs/>
          <w:color w:val="555555"/>
          <w:sz w:val="18"/>
          <w:szCs w:val="18"/>
        </w:rPr>
        <w:t>Syntax</w:t>
      </w:r>
    </w:p>
    <w:p w14:paraId="3AB7D395" w14:textId="77777777" w:rsidR="002F2F9F" w:rsidRPr="005A7643"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r w:rsidRPr="005A7643">
        <w:rPr>
          <w:rFonts w:ascii="Arial" w:eastAsia="Times New Roman" w:hAnsi="Arial" w:cs="Arial"/>
          <w:b/>
          <w:bCs/>
          <w:color w:val="555555"/>
          <w:sz w:val="18"/>
          <w:szCs w:val="18"/>
        </w:rPr>
        <w:t>CONCATENATE</w:t>
      </w:r>
      <w:r w:rsidRPr="005A7643">
        <w:rPr>
          <w:rFonts w:ascii="Arial" w:eastAsia="Times New Roman" w:hAnsi="Arial" w:cs="Arial"/>
          <w:color w:val="555555"/>
          <w:sz w:val="18"/>
          <w:szCs w:val="18"/>
        </w:rPr>
        <w:t xml:space="preserve"> (</w:t>
      </w:r>
      <w:r w:rsidRPr="005A7643">
        <w:rPr>
          <w:rFonts w:ascii="Arial" w:eastAsia="Times New Roman" w:hAnsi="Arial" w:cs="Arial"/>
          <w:b/>
          <w:bCs/>
          <w:color w:val="555555"/>
          <w:sz w:val="18"/>
          <w:szCs w:val="18"/>
        </w:rPr>
        <w:t>text</w:t>
      </w:r>
      <w:proofErr w:type="gramStart"/>
      <w:r w:rsidRPr="005A7643">
        <w:rPr>
          <w:rFonts w:ascii="Arial" w:eastAsia="Times New Roman" w:hAnsi="Arial" w:cs="Arial"/>
          <w:b/>
          <w:bCs/>
          <w:color w:val="555555"/>
          <w:sz w:val="18"/>
          <w:szCs w:val="18"/>
        </w:rPr>
        <w:t>1</w:t>
      </w:r>
      <w:r w:rsidRPr="005A7643">
        <w:rPr>
          <w:rFonts w:ascii="Arial" w:eastAsia="Times New Roman" w:hAnsi="Arial" w:cs="Arial"/>
          <w:color w:val="555555"/>
          <w:sz w:val="18"/>
          <w:szCs w:val="18"/>
        </w:rPr>
        <w:t>,</w:t>
      </w:r>
      <w:r w:rsidRPr="005A7643">
        <w:rPr>
          <w:rFonts w:ascii="Arial" w:eastAsia="Times New Roman" w:hAnsi="Arial" w:cs="Arial"/>
          <w:b/>
          <w:bCs/>
          <w:color w:val="555555"/>
          <w:sz w:val="18"/>
          <w:szCs w:val="18"/>
        </w:rPr>
        <w:t>text2</w:t>
      </w:r>
      <w:r w:rsidRPr="005A7643">
        <w:rPr>
          <w:rFonts w:ascii="Arial" w:eastAsia="Times New Roman" w:hAnsi="Arial" w:cs="Arial"/>
          <w:color w:val="555555"/>
          <w:sz w:val="18"/>
          <w:szCs w:val="18"/>
        </w:rPr>
        <w:t>,...</w:t>
      </w:r>
      <w:proofErr w:type="gramEnd"/>
      <w:r w:rsidRPr="005A7643">
        <w:rPr>
          <w:rFonts w:ascii="Arial" w:eastAsia="Times New Roman" w:hAnsi="Arial" w:cs="Arial"/>
          <w:color w:val="555555"/>
          <w:sz w:val="18"/>
          <w:szCs w:val="18"/>
        </w:rPr>
        <w:t>)</w:t>
      </w:r>
    </w:p>
    <w:p w14:paraId="393CD831" w14:textId="77777777" w:rsidR="002F2F9F" w:rsidRPr="00B83D03" w:rsidRDefault="002F2F9F" w:rsidP="002F2F9F">
      <w:pPr>
        <w:spacing w:before="270" w:after="270" w:line="384" w:lineRule="atLeast"/>
        <w:rPr>
          <w:rFonts w:ascii="Times New Roman" w:eastAsia="Times New Roman" w:hAnsi="Times New Roman" w:cs="Times New Roman"/>
          <w:b/>
          <w:color w:val="555555"/>
          <w:sz w:val="28"/>
          <w:szCs w:val="28"/>
          <w:u w:val="single"/>
        </w:rPr>
      </w:pPr>
    </w:p>
    <w:p w14:paraId="6E3E9A34" w14:textId="77777777" w:rsidR="002F2F9F" w:rsidRDefault="002F2F9F" w:rsidP="002F2F9F">
      <w:pPr>
        <w:spacing w:before="270" w:after="270" w:line="384" w:lineRule="atLeast"/>
        <w:rPr>
          <w:rFonts w:ascii="Times New Roman" w:eastAsia="Times New Roman" w:hAnsi="Times New Roman" w:cs="Times New Roman"/>
          <w:b/>
          <w:color w:val="555555"/>
          <w:sz w:val="28"/>
          <w:szCs w:val="28"/>
          <w:u w:val="single"/>
        </w:rPr>
      </w:pPr>
      <w:r>
        <w:rPr>
          <w:rFonts w:ascii="Times New Roman" w:eastAsia="Times New Roman" w:hAnsi="Times New Roman" w:cs="Times New Roman"/>
          <w:b/>
          <w:noProof/>
          <w:color w:val="555555"/>
          <w:sz w:val="28"/>
          <w:szCs w:val="28"/>
          <w:u w:val="single"/>
        </w:rPr>
        <w:lastRenderedPageBreak/>
        <w:drawing>
          <wp:inline distT="0" distB="0" distL="0" distR="0" wp14:anchorId="738AEBAF" wp14:editId="33808C90">
            <wp:extent cx="5732145" cy="1276350"/>
            <wp:effectExtent l="19050" t="0" r="1905" b="0"/>
            <wp:docPr id="1051818404" name="Picture 105181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7"/>
                    <a:srcRect/>
                    <a:stretch>
                      <a:fillRect/>
                    </a:stretch>
                  </pic:blipFill>
                  <pic:spPr bwMode="auto">
                    <a:xfrm>
                      <a:off x="0" y="0"/>
                      <a:ext cx="5732145" cy="1276350"/>
                    </a:xfrm>
                    <a:prstGeom prst="rect">
                      <a:avLst/>
                    </a:prstGeom>
                    <a:noFill/>
                    <a:ln w="9525">
                      <a:noFill/>
                      <a:miter lim="800000"/>
                      <a:headEnd/>
                      <a:tailEnd/>
                    </a:ln>
                  </pic:spPr>
                </pic:pic>
              </a:graphicData>
            </a:graphic>
          </wp:inline>
        </w:drawing>
      </w:r>
    </w:p>
    <w:p w14:paraId="72AEA4E3" w14:textId="77777777" w:rsidR="002F2F9F" w:rsidRDefault="002F2F9F" w:rsidP="002F2F9F">
      <w:pPr>
        <w:spacing w:before="270" w:after="270" w:line="384" w:lineRule="atLeast"/>
        <w:rPr>
          <w:rFonts w:ascii="Times New Roman" w:eastAsia="Times New Roman" w:hAnsi="Times New Roman" w:cs="Times New Roman"/>
          <w:b/>
          <w:color w:val="555555"/>
          <w:sz w:val="28"/>
          <w:szCs w:val="28"/>
          <w:u w:val="single"/>
        </w:rPr>
      </w:pPr>
      <w:r>
        <w:rPr>
          <w:rFonts w:ascii="Times New Roman" w:eastAsia="Times New Roman" w:hAnsi="Times New Roman" w:cs="Times New Roman"/>
          <w:b/>
          <w:color w:val="555555"/>
          <w:sz w:val="28"/>
          <w:szCs w:val="28"/>
          <w:u w:val="single"/>
        </w:rPr>
        <w:t>REPLACE</w:t>
      </w:r>
    </w:p>
    <w:p w14:paraId="30F89D2A" w14:textId="77777777" w:rsidR="002F2F9F" w:rsidRPr="00190CBB" w:rsidRDefault="002F2F9F" w:rsidP="002F2F9F">
      <w:pPr>
        <w:spacing w:before="270" w:after="270" w:line="384" w:lineRule="atLeast"/>
        <w:rPr>
          <w:rFonts w:ascii="Arial" w:eastAsia="Times New Roman" w:hAnsi="Arial" w:cs="Arial"/>
          <w:color w:val="555555"/>
          <w:sz w:val="18"/>
          <w:szCs w:val="18"/>
        </w:rPr>
      </w:pPr>
      <w:r w:rsidRPr="00190CBB">
        <w:rPr>
          <w:rFonts w:ascii="Arial" w:eastAsia="Times New Roman" w:hAnsi="Arial" w:cs="Arial"/>
          <w:b/>
          <w:bCs/>
          <w:color w:val="555555"/>
          <w:sz w:val="18"/>
          <w:szCs w:val="18"/>
        </w:rPr>
        <w:t>Syntax</w:t>
      </w:r>
    </w:p>
    <w:p w14:paraId="4CB2221C" w14:textId="77777777" w:rsidR="002F2F9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190CBB">
        <w:rPr>
          <w:rFonts w:ascii="Arial" w:eastAsia="Times New Roman" w:hAnsi="Arial" w:cs="Arial"/>
          <w:b/>
          <w:bCs/>
          <w:color w:val="555555"/>
          <w:sz w:val="18"/>
          <w:szCs w:val="18"/>
        </w:rPr>
        <w:t>REPLACE</w:t>
      </w:r>
      <w:r w:rsidRPr="00190CBB">
        <w:rPr>
          <w:rFonts w:ascii="Arial" w:eastAsia="Times New Roman" w:hAnsi="Arial" w:cs="Arial"/>
          <w:color w:val="555555"/>
          <w:sz w:val="18"/>
          <w:szCs w:val="18"/>
        </w:rPr>
        <w:t>(</w:t>
      </w:r>
      <w:proofErr w:type="spellStart"/>
      <w:proofErr w:type="gramEnd"/>
      <w:r w:rsidRPr="00190CBB">
        <w:rPr>
          <w:rFonts w:ascii="Arial" w:eastAsia="Times New Roman" w:hAnsi="Arial" w:cs="Arial"/>
          <w:b/>
          <w:bCs/>
          <w:color w:val="555555"/>
          <w:sz w:val="18"/>
          <w:szCs w:val="18"/>
        </w:rPr>
        <w:t>old_</w:t>
      </w:r>
      <w:proofErr w:type="gramStart"/>
      <w:r w:rsidRPr="00190CBB">
        <w:rPr>
          <w:rFonts w:ascii="Arial" w:eastAsia="Times New Roman" w:hAnsi="Arial" w:cs="Arial"/>
          <w:b/>
          <w:bCs/>
          <w:color w:val="555555"/>
          <w:sz w:val="18"/>
          <w:szCs w:val="18"/>
        </w:rPr>
        <w:t>text</w:t>
      </w:r>
      <w:r w:rsidRPr="00190CBB">
        <w:rPr>
          <w:rFonts w:ascii="Arial" w:eastAsia="Times New Roman" w:hAnsi="Arial" w:cs="Arial"/>
          <w:color w:val="555555"/>
          <w:sz w:val="18"/>
          <w:szCs w:val="18"/>
        </w:rPr>
        <w:t>,</w:t>
      </w:r>
      <w:r w:rsidRPr="00190CBB">
        <w:rPr>
          <w:rFonts w:ascii="Arial" w:eastAsia="Times New Roman" w:hAnsi="Arial" w:cs="Arial"/>
          <w:b/>
          <w:bCs/>
          <w:color w:val="555555"/>
          <w:sz w:val="18"/>
          <w:szCs w:val="18"/>
        </w:rPr>
        <w:t>start</w:t>
      </w:r>
      <w:proofErr w:type="gramEnd"/>
      <w:r w:rsidRPr="00190CBB">
        <w:rPr>
          <w:rFonts w:ascii="Arial" w:eastAsia="Times New Roman" w:hAnsi="Arial" w:cs="Arial"/>
          <w:b/>
          <w:bCs/>
          <w:color w:val="555555"/>
          <w:sz w:val="18"/>
          <w:szCs w:val="18"/>
        </w:rPr>
        <w:t>_</w:t>
      </w:r>
      <w:proofErr w:type="gramStart"/>
      <w:r w:rsidRPr="00190CBB">
        <w:rPr>
          <w:rFonts w:ascii="Arial" w:eastAsia="Times New Roman" w:hAnsi="Arial" w:cs="Arial"/>
          <w:b/>
          <w:bCs/>
          <w:color w:val="555555"/>
          <w:sz w:val="18"/>
          <w:szCs w:val="18"/>
        </w:rPr>
        <w:t>num</w:t>
      </w:r>
      <w:r w:rsidRPr="00190CBB">
        <w:rPr>
          <w:rFonts w:ascii="Arial" w:eastAsia="Times New Roman" w:hAnsi="Arial" w:cs="Arial"/>
          <w:color w:val="555555"/>
          <w:sz w:val="18"/>
          <w:szCs w:val="18"/>
        </w:rPr>
        <w:t>,</w:t>
      </w:r>
      <w:r w:rsidRPr="00190CBB">
        <w:rPr>
          <w:rFonts w:ascii="Arial" w:eastAsia="Times New Roman" w:hAnsi="Arial" w:cs="Arial"/>
          <w:b/>
          <w:bCs/>
          <w:color w:val="555555"/>
          <w:sz w:val="18"/>
          <w:szCs w:val="18"/>
        </w:rPr>
        <w:t>num</w:t>
      </w:r>
      <w:proofErr w:type="gramEnd"/>
      <w:r w:rsidRPr="00190CBB">
        <w:rPr>
          <w:rFonts w:ascii="Arial" w:eastAsia="Times New Roman" w:hAnsi="Arial" w:cs="Arial"/>
          <w:b/>
          <w:bCs/>
          <w:color w:val="555555"/>
          <w:sz w:val="18"/>
          <w:szCs w:val="18"/>
        </w:rPr>
        <w:t>_</w:t>
      </w:r>
      <w:proofErr w:type="gramStart"/>
      <w:r w:rsidRPr="00190CBB">
        <w:rPr>
          <w:rFonts w:ascii="Arial" w:eastAsia="Times New Roman" w:hAnsi="Arial" w:cs="Arial"/>
          <w:b/>
          <w:bCs/>
          <w:color w:val="555555"/>
          <w:sz w:val="18"/>
          <w:szCs w:val="18"/>
        </w:rPr>
        <w:t>chars</w:t>
      </w:r>
      <w:r w:rsidRPr="00190CBB">
        <w:rPr>
          <w:rFonts w:ascii="Arial" w:eastAsia="Times New Roman" w:hAnsi="Arial" w:cs="Arial"/>
          <w:color w:val="555555"/>
          <w:sz w:val="18"/>
          <w:szCs w:val="18"/>
        </w:rPr>
        <w:t>,</w:t>
      </w:r>
      <w:r w:rsidRPr="00190CBB">
        <w:rPr>
          <w:rFonts w:ascii="Arial" w:eastAsia="Times New Roman" w:hAnsi="Arial" w:cs="Arial"/>
          <w:b/>
          <w:bCs/>
          <w:color w:val="555555"/>
          <w:sz w:val="18"/>
          <w:szCs w:val="18"/>
        </w:rPr>
        <w:t>new</w:t>
      </w:r>
      <w:proofErr w:type="gramEnd"/>
      <w:r w:rsidRPr="00190CBB">
        <w:rPr>
          <w:rFonts w:ascii="Arial" w:eastAsia="Times New Roman" w:hAnsi="Arial" w:cs="Arial"/>
          <w:b/>
          <w:bCs/>
          <w:color w:val="555555"/>
          <w:sz w:val="18"/>
          <w:szCs w:val="18"/>
        </w:rPr>
        <w:t>_text</w:t>
      </w:r>
      <w:proofErr w:type="spellEnd"/>
      <w:r w:rsidRPr="00190CBB">
        <w:rPr>
          <w:rFonts w:ascii="Arial" w:eastAsia="Times New Roman" w:hAnsi="Arial" w:cs="Arial"/>
          <w:color w:val="555555"/>
          <w:sz w:val="18"/>
          <w:szCs w:val="18"/>
        </w:rPr>
        <w:t>)</w:t>
      </w:r>
    </w:p>
    <w:p w14:paraId="68D35B72" w14:textId="77777777" w:rsidR="002F2F9F" w:rsidRPr="00190CBB"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noProof/>
          <w:color w:val="555555"/>
          <w:sz w:val="18"/>
          <w:szCs w:val="18"/>
        </w:rPr>
        <w:drawing>
          <wp:inline distT="0" distB="0" distL="0" distR="0" wp14:anchorId="659D510B" wp14:editId="5F3AFFF1">
            <wp:extent cx="3990975" cy="2962275"/>
            <wp:effectExtent l="19050" t="0" r="9525" b="0"/>
            <wp:docPr id="1261528988" name="Picture 126152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8"/>
                    <a:srcRect/>
                    <a:stretch>
                      <a:fillRect/>
                    </a:stretch>
                  </pic:blipFill>
                  <pic:spPr bwMode="auto">
                    <a:xfrm>
                      <a:off x="0" y="0"/>
                      <a:ext cx="3990975" cy="2962275"/>
                    </a:xfrm>
                    <a:prstGeom prst="rect">
                      <a:avLst/>
                    </a:prstGeom>
                    <a:noFill/>
                    <a:ln w="9525">
                      <a:noFill/>
                      <a:miter lim="800000"/>
                      <a:headEnd/>
                      <a:tailEnd/>
                    </a:ln>
                  </pic:spPr>
                </pic:pic>
              </a:graphicData>
            </a:graphic>
          </wp:inline>
        </w:drawing>
      </w:r>
    </w:p>
    <w:p w14:paraId="0F680500" w14:textId="77777777" w:rsidR="002F2F9F" w:rsidRDefault="002F2F9F" w:rsidP="002F2F9F">
      <w:pPr>
        <w:spacing w:before="270" w:after="270" w:line="384" w:lineRule="atLeast"/>
        <w:rPr>
          <w:rFonts w:ascii="Times New Roman" w:eastAsia="Times New Roman" w:hAnsi="Times New Roman" w:cs="Times New Roman"/>
          <w:b/>
          <w:color w:val="555555"/>
          <w:sz w:val="28"/>
          <w:szCs w:val="28"/>
          <w:u w:val="single"/>
        </w:rPr>
      </w:pPr>
      <w:r>
        <w:rPr>
          <w:rFonts w:ascii="Times New Roman" w:eastAsia="Times New Roman" w:hAnsi="Times New Roman" w:cs="Times New Roman"/>
          <w:b/>
          <w:color w:val="555555"/>
          <w:sz w:val="28"/>
          <w:szCs w:val="28"/>
          <w:u w:val="single"/>
        </w:rPr>
        <w:t>REPEAT:</w:t>
      </w:r>
    </w:p>
    <w:p w14:paraId="249489A6" w14:textId="77777777" w:rsidR="002F2F9F" w:rsidRPr="005F3DB9" w:rsidRDefault="002F2F9F" w:rsidP="002F2F9F">
      <w:pPr>
        <w:spacing w:before="270" w:after="270" w:line="384" w:lineRule="atLeast"/>
        <w:rPr>
          <w:rFonts w:ascii="Arial" w:eastAsia="Times New Roman" w:hAnsi="Arial" w:cs="Arial"/>
          <w:color w:val="555555"/>
          <w:sz w:val="18"/>
          <w:szCs w:val="18"/>
        </w:rPr>
      </w:pPr>
      <w:r w:rsidRPr="005F3DB9">
        <w:rPr>
          <w:rFonts w:ascii="Arial" w:eastAsia="Times New Roman" w:hAnsi="Arial" w:cs="Arial"/>
          <w:b/>
          <w:bCs/>
          <w:color w:val="555555"/>
          <w:sz w:val="18"/>
          <w:szCs w:val="18"/>
        </w:rPr>
        <w:t>Syntax</w:t>
      </w:r>
    </w:p>
    <w:p w14:paraId="71716511" w14:textId="77777777" w:rsidR="002F2F9F" w:rsidRPr="005F3DB9"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b/>
          <w:bCs/>
          <w:color w:val="555555"/>
          <w:sz w:val="18"/>
          <w:szCs w:val="18"/>
        </w:rPr>
        <w:t>=</w:t>
      </w:r>
      <w:proofErr w:type="gramStart"/>
      <w:r w:rsidRPr="005F3DB9">
        <w:rPr>
          <w:rFonts w:ascii="Arial" w:eastAsia="Times New Roman" w:hAnsi="Arial" w:cs="Arial"/>
          <w:b/>
          <w:bCs/>
          <w:color w:val="555555"/>
          <w:sz w:val="18"/>
          <w:szCs w:val="18"/>
        </w:rPr>
        <w:t>REPT</w:t>
      </w:r>
      <w:r w:rsidRPr="005F3DB9">
        <w:rPr>
          <w:rFonts w:ascii="Arial" w:eastAsia="Times New Roman" w:hAnsi="Arial" w:cs="Arial"/>
          <w:color w:val="555555"/>
          <w:sz w:val="18"/>
          <w:szCs w:val="18"/>
        </w:rPr>
        <w:t>(</w:t>
      </w:r>
      <w:proofErr w:type="spellStart"/>
      <w:r w:rsidRPr="005F3DB9">
        <w:rPr>
          <w:rFonts w:ascii="Arial" w:eastAsia="Times New Roman" w:hAnsi="Arial" w:cs="Arial"/>
          <w:b/>
          <w:bCs/>
          <w:color w:val="555555"/>
          <w:sz w:val="18"/>
          <w:szCs w:val="18"/>
        </w:rPr>
        <w:t>text</w:t>
      </w:r>
      <w:r w:rsidRPr="005F3DB9">
        <w:rPr>
          <w:rFonts w:ascii="Arial" w:eastAsia="Times New Roman" w:hAnsi="Arial" w:cs="Arial"/>
          <w:color w:val="555555"/>
          <w:sz w:val="18"/>
          <w:szCs w:val="18"/>
        </w:rPr>
        <w:t>,</w:t>
      </w:r>
      <w:r w:rsidRPr="005F3DB9">
        <w:rPr>
          <w:rFonts w:ascii="Arial" w:eastAsia="Times New Roman" w:hAnsi="Arial" w:cs="Arial"/>
          <w:b/>
          <w:bCs/>
          <w:color w:val="555555"/>
          <w:sz w:val="18"/>
          <w:szCs w:val="18"/>
        </w:rPr>
        <w:t>number</w:t>
      </w:r>
      <w:proofErr w:type="gramEnd"/>
      <w:r w:rsidRPr="005F3DB9">
        <w:rPr>
          <w:rFonts w:ascii="Arial" w:eastAsia="Times New Roman" w:hAnsi="Arial" w:cs="Arial"/>
          <w:b/>
          <w:bCs/>
          <w:color w:val="555555"/>
          <w:sz w:val="18"/>
          <w:szCs w:val="18"/>
        </w:rPr>
        <w:t>_times</w:t>
      </w:r>
      <w:proofErr w:type="spellEnd"/>
      <w:r w:rsidRPr="005F3DB9">
        <w:rPr>
          <w:rFonts w:ascii="Arial" w:eastAsia="Times New Roman" w:hAnsi="Arial" w:cs="Arial"/>
          <w:color w:val="555555"/>
          <w:sz w:val="18"/>
          <w:szCs w:val="18"/>
        </w:rPr>
        <w:t>)</w:t>
      </w:r>
    </w:p>
    <w:p w14:paraId="263F2D1F" w14:textId="77777777" w:rsidR="002F2F9F" w:rsidRPr="00DA03CF" w:rsidRDefault="002F2F9F" w:rsidP="002F2F9F">
      <w:pPr>
        <w:spacing w:before="270" w:after="270" w:line="384" w:lineRule="atLeast"/>
        <w:rPr>
          <w:rFonts w:ascii="Times New Roman" w:eastAsia="Times New Roman" w:hAnsi="Times New Roman" w:cs="Times New Roman"/>
          <w:b/>
          <w:color w:val="555555"/>
          <w:sz w:val="28"/>
          <w:szCs w:val="28"/>
          <w:u w:val="single"/>
        </w:rPr>
      </w:pPr>
      <w:r>
        <w:rPr>
          <w:rFonts w:ascii="Times New Roman" w:eastAsia="Times New Roman" w:hAnsi="Times New Roman" w:cs="Times New Roman"/>
          <w:b/>
          <w:noProof/>
          <w:color w:val="555555"/>
          <w:sz w:val="28"/>
          <w:szCs w:val="28"/>
          <w:u w:val="single"/>
        </w:rPr>
        <w:lastRenderedPageBreak/>
        <w:drawing>
          <wp:inline distT="0" distB="0" distL="0" distR="0" wp14:anchorId="75799E6F" wp14:editId="55BFF904">
            <wp:extent cx="3914775" cy="2000250"/>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9"/>
                    <a:srcRect/>
                    <a:stretch>
                      <a:fillRect/>
                    </a:stretch>
                  </pic:blipFill>
                  <pic:spPr bwMode="auto">
                    <a:xfrm>
                      <a:off x="0" y="0"/>
                      <a:ext cx="3914775" cy="2000250"/>
                    </a:xfrm>
                    <a:prstGeom prst="rect">
                      <a:avLst/>
                    </a:prstGeom>
                    <a:noFill/>
                    <a:ln w="9525">
                      <a:noFill/>
                      <a:miter lim="800000"/>
                      <a:headEnd/>
                      <a:tailEnd/>
                    </a:ln>
                  </pic:spPr>
                </pic:pic>
              </a:graphicData>
            </a:graphic>
          </wp:inline>
        </w:drawing>
      </w:r>
    </w:p>
    <w:p w14:paraId="60B2C01F" w14:textId="77777777" w:rsidR="002F2F9F" w:rsidRPr="00DA03CF" w:rsidRDefault="002F2F9F" w:rsidP="002F2F9F">
      <w:pPr>
        <w:spacing w:before="270" w:after="270" w:line="384" w:lineRule="atLeast"/>
        <w:rPr>
          <w:rFonts w:ascii="Arial" w:eastAsia="Times New Roman" w:hAnsi="Arial" w:cs="Arial"/>
          <w:color w:val="555555"/>
          <w:sz w:val="18"/>
          <w:szCs w:val="18"/>
        </w:rPr>
      </w:pPr>
    </w:p>
    <w:p w14:paraId="44815880" w14:textId="77777777" w:rsidR="002F2F9F" w:rsidRPr="00DA03CF" w:rsidRDefault="002F2F9F" w:rsidP="002F2F9F">
      <w:pPr>
        <w:spacing w:before="270" w:after="270" w:line="384" w:lineRule="atLeast"/>
        <w:rPr>
          <w:rFonts w:ascii="Arial" w:eastAsia="Times New Roman" w:hAnsi="Arial" w:cs="Arial"/>
          <w:color w:val="555555"/>
          <w:sz w:val="18"/>
          <w:szCs w:val="18"/>
        </w:rPr>
      </w:pPr>
    </w:p>
    <w:p w14:paraId="312D0E47" w14:textId="77777777" w:rsidR="002F2F9F" w:rsidRDefault="002F2F9F" w:rsidP="002F2F9F">
      <w:pPr>
        <w:spacing w:before="270" w:after="270" w:line="384" w:lineRule="atLeast"/>
        <w:rPr>
          <w:rFonts w:ascii="Times New Roman" w:eastAsia="Times New Roman" w:hAnsi="Times New Roman" w:cs="Times New Roman"/>
          <w:b/>
          <w:color w:val="555555"/>
          <w:sz w:val="28"/>
          <w:szCs w:val="28"/>
          <w:u w:val="single"/>
        </w:rPr>
      </w:pPr>
      <w:r w:rsidRPr="00F95DCE">
        <w:rPr>
          <w:rFonts w:ascii="Times New Roman" w:eastAsia="Times New Roman" w:hAnsi="Times New Roman" w:cs="Times New Roman"/>
          <w:b/>
          <w:color w:val="555555"/>
          <w:sz w:val="28"/>
          <w:szCs w:val="28"/>
          <w:u w:val="single"/>
        </w:rPr>
        <w:t>VLOOKUP</w:t>
      </w:r>
    </w:p>
    <w:p w14:paraId="28898339" w14:textId="77777777" w:rsidR="002F2F9F" w:rsidRPr="003B5CC6" w:rsidRDefault="002F2F9F" w:rsidP="002F2F9F">
      <w:pPr>
        <w:spacing w:before="450" w:after="225" w:line="360" w:lineRule="atLeast"/>
        <w:outlineLvl w:val="2"/>
        <w:rPr>
          <w:rFonts w:ascii="Arial" w:eastAsia="Times New Roman" w:hAnsi="Arial" w:cs="Arial"/>
          <w:b/>
          <w:bCs/>
          <w:color w:val="EEA752"/>
          <w:sz w:val="33"/>
          <w:szCs w:val="33"/>
        </w:rPr>
      </w:pPr>
      <w:r w:rsidRPr="003B5CC6">
        <w:rPr>
          <w:rFonts w:ascii="Arial" w:eastAsia="Times New Roman" w:hAnsi="Arial" w:cs="Arial"/>
          <w:b/>
          <w:bCs/>
          <w:color w:val="EEA752"/>
          <w:sz w:val="33"/>
          <w:szCs w:val="33"/>
        </w:rPr>
        <w:t>Syntax</w:t>
      </w:r>
    </w:p>
    <w:p w14:paraId="3E7BFBD9" w14:textId="77777777" w:rsidR="002F2F9F" w:rsidRPr="003B5CC6" w:rsidRDefault="002F2F9F" w:rsidP="002F2F9F">
      <w:pPr>
        <w:spacing w:before="270" w:after="270" w:line="384" w:lineRule="atLeast"/>
        <w:rPr>
          <w:rFonts w:ascii="Arial" w:eastAsia="Times New Roman" w:hAnsi="Arial" w:cs="Arial"/>
          <w:color w:val="555555"/>
          <w:sz w:val="18"/>
          <w:szCs w:val="18"/>
        </w:rPr>
      </w:pPr>
      <w:proofErr w:type="gramStart"/>
      <w:r w:rsidRPr="003B5CC6">
        <w:rPr>
          <w:rFonts w:ascii="Arial" w:eastAsia="Times New Roman" w:hAnsi="Arial" w:cs="Arial"/>
          <w:b/>
          <w:bCs/>
          <w:color w:val="555555"/>
          <w:sz w:val="18"/>
          <w:szCs w:val="18"/>
        </w:rPr>
        <w:t>VLOOKUP</w:t>
      </w:r>
      <w:r w:rsidRPr="003B5CC6">
        <w:rPr>
          <w:rFonts w:ascii="Arial" w:eastAsia="Times New Roman" w:hAnsi="Arial" w:cs="Arial"/>
          <w:color w:val="555555"/>
          <w:sz w:val="18"/>
          <w:szCs w:val="18"/>
        </w:rPr>
        <w:t>(</w:t>
      </w:r>
      <w:proofErr w:type="spellStart"/>
      <w:proofErr w:type="gramEnd"/>
      <w:r w:rsidRPr="003B5CC6">
        <w:rPr>
          <w:rFonts w:ascii="Arial" w:eastAsia="Times New Roman" w:hAnsi="Arial" w:cs="Arial"/>
          <w:b/>
          <w:bCs/>
          <w:color w:val="555555"/>
          <w:sz w:val="18"/>
          <w:szCs w:val="18"/>
        </w:rPr>
        <w:t>lookup_</w:t>
      </w:r>
      <w:proofErr w:type="gramStart"/>
      <w:r w:rsidRPr="003B5CC6">
        <w:rPr>
          <w:rFonts w:ascii="Arial" w:eastAsia="Times New Roman" w:hAnsi="Arial" w:cs="Arial"/>
          <w:b/>
          <w:bCs/>
          <w:color w:val="555555"/>
          <w:sz w:val="18"/>
          <w:szCs w:val="18"/>
        </w:rPr>
        <w:t>value</w:t>
      </w:r>
      <w:r w:rsidRPr="003B5CC6">
        <w:rPr>
          <w:rFonts w:ascii="Arial" w:eastAsia="Times New Roman" w:hAnsi="Arial" w:cs="Arial"/>
          <w:color w:val="555555"/>
          <w:sz w:val="18"/>
          <w:szCs w:val="18"/>
        </w:rPr>
        <w:t>,</w:t>
      </w:r>
      <w:r w:rsidRPr="003B5CC6">
        <w:rPr>
          <w:rFonts w:ascii="Arial" w:eastAsia="Times New Roman" w:hAnsi="Arial" w:cs="Arial"/>
          <w:b/>
          <w:bCs/>
          <w:color w:val="555555"/>
          <w:sz w:val="18"/>
          <w:szCs w:val="18"/>
        </w:rPr>
        <w:t>table</w:t>
      </w:r>
      <w:proofErr w:type="gramEnd"/>
      <w:r w:rsidRPr="003B5CC6">
        <w:rPr>
          <w:rFonts w:ascii="Arial" w:eastAsia="Times New Roman" w:hAnsi="Arial" w:cs="Arial"/>
          <w:b/>
          <w:bCs/>
          <w:color w:val="555555"/>
          <w:sz w:val="18"/>
          <w:szCs w:val="18"/>
        </w:rPr>
        <w:t>_</w:t>
      </w:r>
      <w:proofErr w:type="gramStart"/>
      <w:r w:rsidRPr="003B5CC6">
        <w:rPr>
          <w:rFonts w:ascii="Arial" w:eastAsia="Times New Roman" w:hAnsi="Arial" w:cs="Arial"/>
          <w:b/>
          <w:bCs/>
          <w:color w:val="555555"/>
          <w:sz w:val="18"/>
          <w:szCs w:val="18"/>
        </w:rPr>
        <w:t>array</w:t>
      </w:r>
      <w:r w:rsidRPr="003B5CC6">
        <w:rPr>
          <w:rFonts w:ascii="Arial" w:eastAsia="Times New Roman" w:hAnsi="Arial" w:cs="Arial"/>
          <w:color w:val="555555"/>
          <w:sz w:val="18"/>
          <w:szCs w:val="18"/>
        </w:rPr>
        <w:t>,</w:t>
      </w:r>
      <w:r w:rsidRPr="003B5CC6">
        <w:rPr>
          <w:rFonts w:ascii="Arial" w:eastAsia="Times New Roman" w:hAnsi="Arial" w:cs="Arial"/>
          <w:b/>
          <w:bCs/>
          <w:color w:val="555555"/>
          <w:sz w:val="18"/>
          <w:szCs w:val="18"/>
        </w:rPr>
        <w:t>col</w:t>
      </w:r>
      <w:proofErr w:type="gramEnd"/>
      <w:r w:rsidRPr="003B5CC6">
        <w:rPr>
          <w:rFonts w:ascii="Arial" w:eastAsia="Times New Roman" w:hAnsi="Arial" w:cs="Arial"/>
          <w:b/>
          <w:bCs/>
          <w:color w:val="555555"/>
          <w:sz w:val="18"/>
          <w:szCs w:val="18"/>
        </w:rPr>
        <w:t>_index_</w:t>
      </w:r>
      <w:proofErr w:type="gramStart"/>
      <w:r w:rsidRPr="003B5CC6">
        <w:rPr>
          <w:rFonts w:ascii="Arial" w:eastAsia="Times New Roman" w:hAnsi="Arial" w:cs="Arial"/>
          <w:b/>
          <w:bCs/>
          <w:color w:val="555555"/>
          <w:sz w:val="18"/>
          <w:szCs w:val="18"/>
        </w:rPr>
        <w:t>num</w:t>
      </w:r>
      <w:r w:rsidRPr="003B5CC6">
        <w:rPr>
          <w:rFonts w:ascii="Arial" w:eastAsia="Times New Roman" w:hAnsi="Arial" w:cs="Arial"/>
          <w:color w:val="555555"/>
          <w:sz w:val="18"/>
          <w:szCs w:val="18"/>
        </w:rPr>
        <w:t>,range</w:t>
      </w:r>
      <w:proofErr w:type="gramEnd"/>
      <w:r w:rsidRPr="003B5CC6">
        <w:rPr>
          <w:rFonts w:ascii="Arial" w:eastAsia="Times New Roman" w:hAnsi="Arial" w:cs="Arial"/>
          <w:color w:val="555555"/>
          <w:sz w:val="18"/>
          <w:szCs w:val="18"/>
        </w:rPr>
        <w:t>_lookup</w:t>
      </w:r>
      <w:proofErr w:type="spellEnd"/>
      <w:r w:rsidRPr="003B5CC6">
        <w:rPr>
          <w:rFonts w:ascii="Arial" w:eastAsia="Times New Roman" w:hAnsi="Arial" w:cs="Arial"/>
          <w:color w:val="555555"/>
          <w:sz w:val="18"/>
          <w:szCs w:val="18"/>
        </w:rPr>
        <w:t>)</w:t>
      </w:r>
    </w:p>
    <w:p w14:paraId="35797B04" w14:textId="77777777" w:rsidR="002F2F9F" w:rsidRPr="003B5CC6" w:rsidRDefault="002F2F9F" w:rsidP="002F2F9F">
      <w:pPr>
        <w:spacing w:before="270" w:after="270" w:line="384" w:lineRule="atLeast"/>
        <w:rPr>
          <w:rFonts w:ascii="Arial" w:eastAsia="Times New Roman" w:hAnsi="Arial" w:cs="Arial"/>
          <w:color w:val="555555"/>
          <w:sz w:val="18"/>
          <w:szCs w:val="18"/>
        </w:rPr>
      </w:pPr>
      <w:proofErr w:type="spellStart"/>
      <w:r w:rsidRPr="003B5CC6">
        <w:rPr>
          <w:rFonts w:ascii="Arial" w:eastAsia="Times New Roman" w:hAnsi="Arial" w:cs="Arial"/>
          <w:b/>
          <w:bCs/>
          <w:color w:val="555555"/>
          <w:sz w:val="18"/>
          <w:szCs w:val="18"/>
        </w:rPr>
        <w:t>Lookup_value</w:t>
      </w:r>
      <w:proofErr w:type="spellEnd"/>
      <w:r w:rsidRPr="003B5CC6">
        <w:rPr>
          <w:rFonts w:ascii="Arial" w:eastAsia="Times New Roman" w:hAnsi="Arial" w:cs="Arial"/>
          <w:color w:val="555555"/>
          <w:sz w:val="18"/>
          <w:szCs w:val="18"/>
        </w:rPr>
        <w:t xml:space="preserve">  The value to search in the first column of the table </w:t>
      </w:r>
      <w:hyperlink r:id="rId160" w:history="1">
        <w:r w:rsidRPr="003B5CC6">
          <w:rPr>
            <w:rFonts w:ascii="Arial" w:eastAsia="Times New Roman" w:hAnsi="Arial" w:cs="Arial"/>
            <w:color w:val="660000"/>
            <w:sz w:val="18"/>
            <w:szCs w:val="18"/>
          </w:rPr>
          <w:t>array</w:t>
        </w:r>
        <w:r w:rsidRPr="003B5CC6">
          <w:rPr>
            <w:rFonts w:ascii="Arial" w:eastAsia="Times New Roman" w:hAnsi="Arial" w:cs="Arial"/>
            <w:vanish/>
            <w:color w:val="660000"/>
            <w:sz w:val="18"/>
          </w:rPr>
          <w:t> (array: Used to build single formulas that produce multiple results or that operate on a group of arguments that are arranged in rows and columns. An array range shares a common formula; an array constant is a group of constants used as an argument.)</w:t>
        </w:r>
      </w:hyperlink>
      <w:r w:rsidRPr="003B5CC6">
        <w:rPr>
          <w:rFonts w:ascii="Arial" w:eastAsia="Times New Roman" w:hAnsi="Arial" w:cs="Arial"/>
          <w:color w:val="555555"/>
          <w:sz w:val="18"/>
          <w:szCs w:val="18"/>
        </w:rPr>
        <w:t xml:space="preserve">. </w:t>
      </w:r>
      <w:proofErr w:type="spellStart"/>
      <w:r w:rsidRPr="003B5CC6">
        <w:rPr>
          <w:rFonts w:ascii="Arial" w:eastAsia="Times New Roman" w:hAnsi="Arial" w:cs="Arial"/>
          <w:color w:val="555555"/>
          <w:sz w:val="18"/>
          <w:szCs w:val="18"/>
        </w:rPr>
        <w:t>Lookup_value</w:t>
      </w:r>
      <w:proofErr w:type="spellEnd"/>
      <w:r w:rsidRPr="003B5CC6">
        <w:rPr>
          <w:rFonts w:ascii="Arial" w:eastAsia="Times New Roman" w:hAnsi="Arial" w:cs="Arial"/>
          <w:color w:val="555555"/>
          <w:sz w:val="18"/>
          <w:szCs w:val="18"/>
        </w:rPr>
        <w:t xml:space="preserve"> can be a value or a reference. If </w:t>
      </w:r>
      <w:proofErr w:type="spellStart"/>
      <w:r w:rsidRPr="003B5CC6">
        <w:rPr>
          <w:rFonts w:ascii="Arial" w:eastAsia="Times New Roman" w:hAnsi="Arial" w:cs="Arial"/>
          <w:color w:val="555555"/>
          <w:sz w:val="18"/>
          <w:szCs w:val="18"/>
        </w:rPr>
        <w:t>lookup_value</w:t>
      </w:r>
      <w:proofErr w:type="spellEnd"/>
      <w:r w:rsidRPr="003B5CC6">
        <w:rPr>
          <w:rFonts w:ascii="Arial" w:eastAsia="Times New Roman" w:hAnsi="Arial" w:cs="Arial"/>
          <w:color w:val="555555"/>
          <w:sz w:val="18"/>
          <w:szCs w:val="18"/>
        </w:rPr>
        <w:t xml:space="preserve"> is smaller than the smallest value in the first column of </w:t>
      </w:r>
      <w:proofErr w:type="spellStart"/>
      <w:r w:rsidRPr="003B5CC6">
        <w:rPr>
          <w:rFonts w:ascii="Arial" w:eastAsia="Times New Roman" w:hAnsi="Arial" w:cs="Arial"/>
          <w:color w:val="555555"/>
          <w:sz w:val="18"/>
          <w:szCs w:val="18"/>
        </w:rPr>
        <w:t>table_array</w:t>
      </w:r>
      <w:proofErr w:type="spellEnd"/>
      <w:r w:rsidRPr="003B5CC6">
        <w:rPr>
          <w:rFonts w:ascii="Arial" w:eastAsia="Times New Roman" w:hAnsi="Arial" w:cs="Arial"/>
          <w:color w:val="555555"/>
          <w:sz w:val="18"/>
          <w:szCs w:val="18"/>
        </w:rPr>
        <w:t>, VLOOKUP returns the #N/A error value.</w:t>
      </w:r>
    </w:p>
    <w:p w14:paraId="1071115D" w14:textId="77777777" w:rsidR="002F2F9F" w:rsidRPr="003B5CC6" w:rsidRDefault="002F2F9F" w:rsidP="002F2F9F">
      <w:pPr>
        <w:spacing w:before="270" w:after="270" w:line="384" w:lineRule="atLeast"/>
        <w:rPr>
          <w:rFonts w:ascii="Arial" w:eastAsia="Times New Roman" w:hAnsi="Arial" w:cs="Arial"/>
          <w:color w:val="555555"/>
          <w:sz w:val="18"/>
          <w:szCs w:val="18"/>
        </w:rPr>
      </w:pPr>
      <w:proofErr w:type="spellStart"/>
      <w:r w:rsidRPr="003B5CC6">
        <w:rPr>
          <w:rFonts w:ascii="Arial" w:eastAsia="Times New Roman" w:hAnsi="Arial" w:cs="Arial"/>
          <w:b/>
          <w:bCs/>
          <w:color w:val="555555"/>
          <w:sz w:val="18"/>
          <w:szCs w:val="18"/>
        </w:rPr>
        <w:t>Table_</w:t>
      </w:r>
      <w:proofErr w:type="gramStart"/>
      <w:r w:rsidRPr="003B5CC6">
        <w:rPr>
          <w:rFonts w:ascii="Arial" w:eastAsia="Times New Roman" w:hAnsi="Arial" w:cs="Arial"/>
          <w:b/>
          <w:bCs/>
          <w:color w:val="555555"/>
          <w:sz w:val="18"/>
          <w:szCs w:val="18"/>
        </w:rPr>
        <w:t>array</w:t>
      </w:r>
      <w:proofErr w:type="spellEnd"/>
      <w:r w:rsidRPr="003B5CC6">
        <w:rPr>
          <w:rFonts w:ascii="Arial" w:eastAsia="Times New Roman" w:hAnsi="Arial" w:cs="Arial"/>
          <w:color w:val="555555"/>
          <w:sz w:val="18"/>
          <w:szCs w:val="18"/>
        </w:rPr>
        <w:t>  Two</w:t>
      </w:r>
      <w:proofErr w:type="gramEnd"/>
      <w:r w:rsidRPr="003B5CC6">
        <w:rPr>
          <w:rFonts w:ascii="Arial" w:eastAsia="Times New Roman" w:hAnsi="Arial" w:cs="Arial"/>
          <w:color w:val="555555"/>
          <w:sz w:val="18"/>
          <w:szCs w:val="18"/>
        </w:rPr>
        <w:t xml:space="preserve"> or more columns of data. Use a reference to a range or a range name. The values in the first column of </w:t>
      </w:r>
      <w:proofErr w:type="spellStart"/>
      <w:r w:rsidRPr="003B5CC6">
        <w:rPr>
          <w:rFonts w:ascii="Arial" w:eastAsia="Times New Roman" w:hAnsi="Arial" w:cs="Arial"/>
          <w:color w:val="555555"/>
          <w:sz w:val="18"/>
          <w:szCs w:val="18"/>
        </w:rPr>
        <w:t>table_array</w:t>
      </w:r>
      <w:proofErr w:type="spellEnd"/>
      <w:r w:rsidRPr="003B5CC6">
        <w:rPr>
          <w:rFonts w:ascii="Arial" w:eastAsia="Times New Roman" w:hAnsi="Arial" w:cs="Arial"/>
          <w:color w:val="555555"/>
          <w:sz w:val="18"/>
          <w:szCs w:val="18"/>
        </w:rPr>
        <w:t xml:space="preserve"> are the values searched by </w:t>
      </w:r>
      <w:proofErr w:type="spellStart"/>
      <w:r w:rsidRPr="003B5CC6">
        <w:rPr>
          <w:rFonts w:ascii="Arial" w:eastAsia="Times New Roman" w:hAnsi="Arial" w:cs="Arial"/>
          <w:color w:val="555555"/>
          <w:sz w:val="18"/>
          <w:szCs w:val="18"/>
        </w:rPr>
        <w:t>lookup_value</w:t>
      </w:r>
      <w:proofErr w:type="spellEnd"/>
      <w:r w:rsidRPr="003B5CC6">
        <w:rPr>
          <w:rFonts w:ascii="Arial" w:eastAsia="Times New Roman" w:hAnsi="Arial" w:cs="Arial"/>
          <w:color w:val="555555"/>
          <w:sz w:val="18"/>
          <w:szCs w:val="18"/>
        </w:rPr>
        <w:t xml:space="preserve">. These values can be text, numbers, or logical values. Uppercase and lowercase text are equivalent. </w:t>
      </w:r>
    </w:p>
    <w:p w14:paraId="5CB3C625" w14:textId="77777777" w:rsidR="002F2F9F" w:rsidRPr="003B5CC6" w:rsidRDefault="002F2F9F" w:rsidP="002F2F9F">
      <w:pPr>
        <w:spacing w:before="270" w:after="270" w:line="384" w:lineRule="atLeast"/>
        <w:rPr>
          <w:rFonts w:ascii="Arial" w:eastAsia="Times New Roman" w:hAnsi="Arial" w:cs="Arial"/>
          <w:color w:val="555555"/>
          <w:sz w:val="18"/>
          <w:szCs w:val="18"/>
        </w:rPr>
      </w:pPr>
      <w:proofErr w:type="spellStart"/>
      <w:r w:rsidRPr="003B5CC6">
        <w:rPr>
          <w:rFonts w:ascii="Arial" w:eastAsia="Times New Roman" w:hAnsi="Arial" w:cs="Arial"/>
          <w:b/>
          <w:bCs/>
          <w:color w:val="555555"/>
          <w:sz w:val="18"/>
          <w:szCs w:val="18"/>
        </w:rPr>
        <w:t>Col_index_</w:t>
      </w:r>
      <w:proofErr w:type="gramStart"/>
      <w:r w:rsidRPr="003B5CC6">
        <w:rPr>
          <w:rFonts w:ascii="Arial" w:eastAsia="Times New Roman" w:hAnsi="Arial" w:cs="Arial"/>
          <w:b/>
          <w:bCs/>
          <w:color w:val="555555"/>
          <w:sz w:val="18"/>
          <w:szCs w:val="18"/>
        </w:rPr>
        <w:t>num</w:t>
      </w:r>
      <w:proofErr w:type="spellEnd"/>
      <w:r w:rsidRPr="003B5CC6">
        <w:rPr>
          <w:rFonts w:ascii="Arial" w:eastAsia="Times New Roman" w:hAnsi="Arial" w:cs="Arial"/>
          <w:color w:val="555555"/>
          <w:sz w:val="18"/>
          <w:szCs w:val="18"/>
        </w:rPr>
        <w:t>  The</w:t>
      </w:r>
      <w:proofErr w:type="gramEnd"/>
      <w:r w:rsidRPr="003B5CC6">
        <w:rPr>
          <w:rFonts w:ascii="Arial" w:eastAsia="Times New Roman" w:hAnsi="Arial" w:cs="Arial"/>
          <w:color w:val="555555"/>
          <w:sz w:val="18"/>
          <w:szCs w:val="18"/>
        </w:rPr>
        <w:t xml:space="preserve"> column number in </w:t>
      </w:r>
      <w:proofErr w:type="spellStart"/>
      <w:r w:rsidRPr="003B5CC6">
        <w:rPr>
          <w:rFonts w:ascii="Arial" w:eastAsia="Times New Roman" w:hAnsi="Arial" w:cs="Arial"/>
          <w:color w:val="555555"/>
          <w:sz w:val="18"/>
          <w:szCs w:val="18"/>
        </w:rPr>
        <w:t>table_array</w:t>
      </w:r>
      <w:proofErr w:type="spellEnd"/>
      <w:r w:rsidRPr="003B5CC6">
        <w:rPr>
          <w:rFonts w:ascii="Arial" w:eastAsia="Times New Roman" w:hAnsi="Arial" w:cs="Arial"/>
          <w:color w:val="555555"/>
          <w:sz w:val="18"/>
          <w:szCs w:val="18"/>
        </w:rPr>
        <w:t xml:space="preserve"> from which the matching value must be returned. A </w:t>
      </w:r>
      <w:proofErr w:type="spellStart"/>
      <w:r w:rsidRPr="003B5CC6">
        <w:rPr>
          <w:rFonts w:ascii="Arial" w:eastAsia="Times New Roman" w:hAnsi="Arial" w:cs="Arial"/>
          <w:color w:val="555555"/>
          <w:sz w:val="18"/>
          <w:szCs w:val="18"/>
        </w:rPr>
        <w:t>col_index_num</w:t>
      </w:r>
      <w:proofErr w:type="spellEnd"/>
      <w:r w:rsidRPr="003B5CC6">
        <w:rPr>
          <w:rFonts w:ascii="Arial" w:eastAsia="Times New Roman" w:hAnsi="Arial" w:cs="Arial"/>
          <w:color w:val="555555"/>
          <w:sz w:val="18"/>
          <w:szCs w:val="18"/>
        </w:rPr>
        <w:t xml:space="preserve"> of 1 returns the value in the first column in </w:t>
      </w:r>
      <w:proofErr w:type="spellStart"/>
      <w:r w:rsidRPr="003B5CC6">
        <w:rPr>
          <w:rFonts w:ascii="Arial" w:eastAsia="Times New Roman" w:hAnsi="Arial" w:cs="Arial"/>
          <w:color w:val="555555"/>
          <w:sz w:val="18"/>
          <w:szCs w:val="18"/>
        </w:rPr>
        <w:t>table_array</w:t>
      </w:r>
      <w:proofErr w:type="spellEnd"/>
      <w:r w:rsidRPr="003B5CC6">
        <w:rPr>
          <w:rFonts w:ascii="Arial" w:eastAsia="Times New Roman" w:hAnsi="Arial" w:cs="Arial"/>
          <w:color w:val="555555"/>
          <w:sz w:val="18"/>
          <w:szCs w:val="18"/>
        </w:rPr>
        <w:t xml:space="preserve">; a </w:t>
      </w:r>
      <w:proofErr w:type="spellStart"/>
      <w:r w:rsidRPr="003B5CC6">
        <w:rPr>
          <w:rFonts w:ascii="Arial" w:eastAsia="Times New Roman" w:hAnsi="Arial" w:cs="Arial"/>
          <w:color w:val="555555"/>
          <w:sz w:val="18"/>
          <w:szCs w:val="18"/>
        </w:rPr>
        <w:t>col_index_num</w:t>
      </w:r>
      <w:proofErr w:type="spellEnd"/>
      <w:r w:rsidRPr="003B5CC6">
        <w:rPr>
          <w:rFonts w:ascii="Arial" w:eastAsia="Times New Roman" w:hAnsi="Arial" w:cs="Arial"/>
          <w:color w:val="555555"/>
          <w:sz w:val="18"/>
          <w:szCs w:val="18"/>
        </w:rPr>
        <w:t xml:space="preserve"> of 2 returns the value in the second column in </w:t>
      </w:r>
      <w:proofErr w:type="spellStart"/>
      <w:r w:rsidRPr="003B5CC6">
        <w:rPr>
          <w:rFonts w:ascii="Arial" w:eastAsia="Times New Roman" w:hAnsi="Arial" w:cs="Arial"/>
          <w:color w:val="555555"/>
          <w:sz w:val="18"/>
          <w:szCs w:val="18"/>
        </w:rPr>
        <w:t>table_array</w:t>
      </w:r>
      <w:proofErr w:type="spellEnd"/>
      <w:r w:rsidRPr="003B5CC6">
        <w:rPr>
          <w:rFonts w:ascii="Arial" w:eastAsia="Times New Roman" w:hAnsi="Arial" w:cs="Arial"/>
          <w:color w:val="555555"/>
          <w:sz w:val="18"/>
          <w:szCs w:val="18"/>
        </w:rPr>
        <w:t xml:space="preserve">, and so on. If </w:t>
      </w:r>
      <w:proofErr w:type="spellStart"/>
      <w:r w:rsidRPr="003B5CC6">
        <w:rPr>
          <w:rFonts w:ascii="Arial" w:eastAsia="Times New Roman" w:hAnsi="Arial" w:cs="Arial"/>
          <w:color w:val="555555"/>
          <w:sz w:val="18"/>
          <w:szCs w:val="18"/>
        </w:rPr>
        <w:t>col_index_num</w:t>
      </w:r>
      <w:proofErr w:type="spellEnd"/>
      <w:r w:rsidRPr="003B5CC6">
        <w:rPr>
          <w:rFonts w:ascii="Arial" w:eastAsia="Times New Roman" w:hAnsi="Arial" w:cs="Arial"/>
          <w:color w:val="555555"/>
          <w:sz w:val="18"/>
          <w:szCs w:val="18"/>
        </w:rPr>
        <w:t xml:space="preserve"> is:</w:t>
      </w:r>
    </w:p>
    <w:p w14:paraId="77C55D78" w14:textId="77777777" w:rsidR="002F2F9F" w:rsidRPr="003B5CC6" w:rsidRDefault="002F2F9F" w:rsidP="002F2F9F">
      <w:pPr>
        <w:numPr>
          <w:ilvl w:val="0"/>
          <w:numId w:val="102"/>
        </w:numPr>
        <w:spacing w:before="270" w:after="270" w:line="384" w:lineRule="atLeast"/>
        <w:ind w:left="390" w:right="390"/>
        <w:rPr>
          <w:rFonts w:ascii="Arial" w:eastAsia="Times New Roman" w:hAnsi="Arial" w:cs="Arial"/>
          <w:color w:val="555555"/>
          <w:sz w:val="18"/>
          <w:szCs w:val="18"/>
        </w:rPr>
      </w:pPr>
      <w:r w:rsidRPr="003B5CC6">
        <w:rPr>
          <w:rFonts w:ascii="Arial" w:eastAsia="Times New Roman" w:hAnsi="Arial" w:cs="Arial"/>
          <w:color w:val="555555"/>
          <w:sz w:val="18"/>
          <w:szCs w:val="18"/>
        </w:rPr>
        <w:t xml:space="preserve">Less than 1, VLOOKUP returns the #VALUE! error value. </w:t>
      </w:r>
    </w:p>
    <w:p w14:paraId="699FB13D" w14:textId="77777777" w:rsidR="002F2F9F" w:rsidRPr="003B5CC6" w:rsidRDefault="002F2F9F" w:rsidP="002F2F9F">
      <w:pPr>
        <w:numPr>
          <w:ilvl w:val="0"/>
          <w:numId w:val="102"/>
        </w:numPr>
        <w:spacing w:before="270" w:after="270" w:line="384" w:lineRule="atLeast"/>
        <w:ind w:left="390" w:right="390"/>
        <w:rPr>
          <w:rFonts w:ascii="Arial" w:eastAsia="Times New Roman" w:hAnsi="Arial" w:cs="Arial"/>
          <w:color w:val="555555"/>
          <w:sz w:val="18"/>
          <w:szCs w:val="18"/>
        </w:rPr>
      </w:pPr>
      <w:r w:rsidRPr="003B5CC6">
        <w:rPr>
          <w:rFonts w:ascii="Arial" w:eastAsia="Times New Roman" w:hAnsi="Arial" w:cs="Arial"/>
          <w:color w:val="555555"/>
          <w:sz w:val="18"/>
          <w:szCs w:val="18"/>
        </w:rPr>
        <w:t xml:space="preserve">Greater than the number of columns in </w:t>
      </w:r>
      <w:proofErr w:type="spellStart"/>
      <w:r w:rsidRPr="003B5CC6">
        <w:rPr>
          <w:rFonts w:ascii="Arial" w:eastAsia="Times New Roman" w:hAnsi="Arial" w:cs="Arial"/>
          <w:color w:val="555555"/>
          <w:sz w:val="18"/>
          <w:szCs w:val="18"/>
        </w:rPr>
        <w:t>table_array</w:t>
      </w:r>
      <w:proofErr w:type="spellEnd"/>
      <w:r w:rsidRPr="003B5CC6">
        <w:rPr>
          <w:rFonts w:ascii="Arial" w:eastAsia="Times New Roman" w:hAnsi="Arial" w:cs="Arial"/>
          <w:color w:val="555555"/>
          <w:sz w:val="18"/>
          <w:szCs w:val="18"/>
        </w:rPr>
        <w:t>, VLOOKUP returns the #REF! error value.</w:t>
      </w:r>
    </w:p>
    <w:p w14:paraId="2E5F59B0" w14:textId="77777777" w:rsidR="002F2F9F" w:rsidRPr="003B5CC6" w:rsidRDefault="002F2F9F" w:rsidP="002F2F9F">
      <w:pPr>
        <w:spacing w:before="270" w:after="270" w:line="384" w:lineRule="atLeast"/>
        <w:rPr>
          <w:rFonts w:ascii="Arial" w:eastAsia="Times New Roman" w:hAnsi="Arial" w:cs="Arial"/>
          <w:color w:val="555555"/>
          <w:sz w:val="18"/>
          <w:szCs w:val="18"/>
        </w:rPr>
      </w:pPr>
      <w:proofErr w:type="spellStart"/>
      <w:r w:rsidRPr="003B5CC6">
        <w:rPr>
          <w:rFonts w:ascii="Arial" w:eastAsia="Times New Roman" w:hAnsi="Arial" w:cs="Arial"/>
          <w:b/>
          <w:bCs/>
          <w:color w:val="555555"/>
          <w:sz w:val="18"/>
          <w:szCs w:val="18"/>
        </w:rPr>
        <w:lastRenderedPageBreak/>
        <w:t>Range_</w:t>
      </w:r>
      <w:proofErr w:type="gramStart"/>
      <w:r w:rsidRPr="003B5CC6">
        <w:rPr>
          <w:rFonts w:ascii="Arial" w:eastAsia="Times New Roman" w:hAnsi="Arial" w:cs="Arial"/>
          <w:b/>
          <w:bCs/>
          <w:color w:val="555555"/>
          <w:sz w:val="18"/>
          <w:szCs w:val="18"/>
        </w:rPr>
        <w:t>lookup</w:t>
      </w:r>
      <w:proofErr w:type="spellEnd"/>
      <w:r w:rsidRPr="003B5CC6">
        <w:rPr>
          <w:rFonts w:ascii="Arial" w:eastAsia="Times New Roman" w:hAnsi="Arial" w:cs="Arial"/>
          <w:color w:val="555555"/>
          <w:sz w:val="18"/>
          <w:szCs w:val="18"/>
        </w:rPr>
        <w:t>  A</w:t>
      </w:r>
      <w:proofErr w:type="gramEnd"/>
      <w:r w:rsidRPr="003B5CC6">
        <w:rPr>
          <w:rFonts w:ascii="Arial" w:eastAsia="Times New Roman" w:hAnsi="Arial" w:cs="Arial"/>
          <w:color w:val="555555"/>
          <w:sz w:val="18"/>
          <w:szCs w:val="18"/>
        </w:rPr>
        <w:t xml:space="preserve"> logical value that specifies whether you want VLOOKUP to find an exact match or an approximate match:</w:t>
      </w:r>
    </w:p>
    <w:p w14:paraId="1B007754" w14:textId="77777777" w:rsidR="002F2F9F" w:rsidRPr="003B5CC6" w:rsidRDefault="002F2F9F" w:rsidP="002F2F9F">
      <w:pPr>
        <w:numPr>
          <w:ilvl w:val="0"/>
          <w:numId w:val="103"/>
        </w:numPr>
        <w:spacing w:before="270" w:after="270" w:line="384" w:lineRule="atLeast"/>
        <w:ind w:left="390" w:right="390"/>
        <w:rPr>
          <w:rFonts w:ascii="Arial" w:eastAsia="Times New Roman" w:hAnsi="Arial" w:cs="Arial"/>
          <w:color w:val="555555"/>
          <w:sz w:val="18"/>
          <w:szCs w:val="18"/>
        </w:rPr>
      </w:pPr>
      <w:r w:rsidRPr="003B5CC6">
        <w:rPr>
          <w:rFonts w:ascii="Arial" w:eastAsia="Times New Roman" w:hAnsi="Arial" w:cs="Arial"/>
          <w:color w:val="555555"/>
          <w:sz w:val="18"/>
          <w:szCs w:val="18"/>
        </w:rPr>
        <w:t xml:space="preserve">If TRUE or omitted, an exact or approximate match is returned. If an exact match is not found, the next largest value that is less than </w:t>
      </w:r>
      <w:proofErr w:type="spellStart"/>
      <w:r w:rsidRPr="003B5CC6">
        <w:rPr>
          <w:rFonts w:ascii="Arial" w:eastAsia="Times New Roman" w:hAnsi="Arial" w:cs="Arial"/>
          <w:color w:val="555555"/>
          <w:sz w:val="18"/>
          <w:szCs w:val="18"/>
        </w:rPr>
        <w:t>lookup_value</w:t>
      </w:r>
      <w:proofErr w:type="spellEnd"/>
      <w:r w:rsidRPr="003B5CC6">
        <w:rPr>
          <w:rFonts w:ascii="Arial" w:eastAsia="Times New Roman" w:hAnsi="Arial" w:cs="Arial"/>
          <w:color w:val="555555"/>
          <w:sz w:val="18"/>
          <w:szCs w:val="18"/>
        </w:rPr>
        <w:t xml:space="preserve"> is returned. </w:t>
      </w:r>
    </w:p>
    <w:p w14:paraId="7BEE8271" w14:textId="77777777" w:rsidR="002F2F9F" w:rsidRPr="003B5CC6" w:rsidRDefault="002F2F9F" w:rsidP="002F2F9F">
      <w:pPr>
        <w:spacing w:before="270" w:after="270" w:line="384" w:lineRule="atLeast"/>
        <w:ind w:left="390" w:right="390"/>
        <w:rPr>
          <w:rFonts w:ascii="Arial" w:eastAsia="Times New Roman" w:hAnsi="Arial" w:cs="Arial"/>
          <w:color w:val="555555"/>
          <w:sz w:val="18"/>
          <w:szCs w:val="18"/>
        </w:rPr>
      </w:pPr>
      <w:r w:rsidRPr="003B5CC6">
        <w:rPr>
          <w:rFonts w:ascii="Arial" w:eastAsia="Times New Roman" w:hAnsi="Arial" w:cs="Arial"/>
          <w:color w:val="555555"/>
          <w:sz w:val="18"/>
          <w:szCs w:val="18"/>
        </w:rPr>
        <w:t xml:space="preserve">The values in the first column of </w:t>
      </w:r>
      <w:proofErr w:type="spellStart"/>
      <w:r w:rsidRPr="003B5CC6">
        <w:rPr>
          <w:rFonts w:ascii="Arial" w:eastAsia="Times New Roman" w:hAnsi="Arial" w:cs="Arial"/>
          <w:color w:val="555555"/>
          <w:sz w:val="18"/>
          <w:szCs w:val="18"/>
        </w:rPr>
        <w:t>table_array</w:t>
      </w:r>
      <w:proofErr w:type="spellEnd"/>
      <w:r w:rsidRPr="003B5CC6">
        <w:rPr>
          <w:rFonts w:ascii="Arial" w:eastAsia="Times New Roman" w:hAnsi="Arial" w:cs="Arial"/>
          <w:color w:val="555555"/>
          <w:sz w:val="18"/>
          <w:szCs w:val="18"/>
        </w:rPr>
        <w:t xml:space="preserve"> must be placed in ascending sort order; otherwise, VLOOKUP may not give the correct value. For more information, see </w:t>
      </w:r>
      <w:hyperlink r:id="rId161" w:history="1">
        <w:r w:rsidRPr="003B5CC6">
          <w:rPr>
            <w:rFonts w:ascii="Arial" w:eastAsia="Times New Roman" w:hAnsi="Arial" w:cs="Arial"/>
            <w:color w:val="0560A6"/>
            <w:sz w:val="18"/>
            <w:szCs w:val="18"/>
          </w:rPr>
          <w:t>Sort data</w:t>
        </w:r>
      </w:hyperlink>
      <w:r w:rsidRPr="003B5CC6">
        <w:rPr>
          <w:rFonts w:ascii="Arial" w:eastAsia="Times New Roman" w:hAnsi="Arial" w:cs="Arial"/>
          <w:color w:val="555555"/>
          <w:sz w:val="18"/>
          <w:szCs w:val="18"/>
        </w:rPr>
        <w:t>.</w:t>
      </w:r>
    </w:p>
    <w:p w14:paraId="080F1A59" w14:textId="77777777" w:rsidR="002F2F9F" w:rsidRPr="003B5CC6" w:rsidRDefault="002F2F9F" w:rsidP="002F2F9F">
      <w:pPr>
        <w:numPr>
          <w:ilvl w:val="0"/>
          <w:numId w:val="103"/>
        </w:numPr>
        <w:spacing w:before="270" w:after="270" w:line="384" w:lineRule="atLeast"/>
        <w:ind w:left="390" w:right="390"/>
        <w:rPr>
          <w:rFonts w:ascii="Arial" w:eastAsia="Times New Roman" w:hAnsi="Arial" w:cs="Arial"/>
          <w:color w:val="555555"/>
          <w:sz w:val="18"/>
          <w:szCs w:val="18"/>
        </w:rPr>
      </w:pPr>
      <w:r w:rsidRPr="003B5CC6">
        <w:rPr>
          <w:rFonts w:ascii="Arial" w:eastAsia="Times New Roman" w:hAnsi="Arial" w:cs="Arial"/>
          <w:color w:val="555555"/>
          <w:sz w:val="18"/>
          <w:szCs w:val="18"/>
        </w:rPr>
        <w:t xml:space="preserve">If FALSE, VLOOKUP will only find an exact match. In this case, the values in the first column of </w:t>
      </w:r>
      <w:proofErr w:type="spellStart"/>
      <w:r w:rsidRPr="003B5CC6">
        <w:rPr>
          <w:rFonts w:ascii="Arial" w:eastAsia="Times New Roman" w:hAnsi="Arial" w:cs="Arial"/>
          <w:color w:val="555555"/>
          <w:sz w:val="18"/>
          <w:szCs w:val="18"/>
        </w:rPr>
        <w:t>table_array</w:t>
      </w:r>
      <w:proofErr w:type="spellEnd"/>
      <w:r w:rsidRPr="003B5CC6">
        <w:rPr>
          <w:rFonts w:ascii="Arial" w:eastAsia="Times New Roman" w:hAnsi="Arial" w:cs="Arial"/>
          <w:color w:val="555555"/>
          <w:sz w:val="18"/>
          <w:szCs w:val="18"/>
        </w:rPr>
        <w:t xml:space="preserve"> do not need to be sorted. If there are two or more values in the first column of </w:t>
      </w:r>
      <w:proofErr w:type="spellStart"/>
      <w:r w:rsidRPr="003B5CC6">
        <w:rPr>
          <w:rFonts w:ascii="Arial" w:eastAsia="Times New Roman" w:hAnsi="Arial" w:cs="Arial"/>
          <w:color w:val="555555"/>
          <w:sz w:val="18"/>
          <w:szCs w:val="18"/>
        </w:rPr>
        <w:t>table_array</w:t>
      </w:r>
      <w:proofErr w:type="spellEnd"/>
      <w:r w:rsidRPr="003B5CC6">
        <w:rPr>
          <w:rFonts w:ascii="Arial" w:eastAsia="Times New Roman" w:hAnsi="Arial" w:cs="Arial"/>
          <w:color w:val="555555"/>
          <w:sz w:val="18"/>
          <w:szCs w:val="18"/>
        </w:rPr>
        <w:t xml:space="preserve"> that match the </w:t>
      </w:r>
      <w:proofErr w:type="spellStart"/>
      <w:r w:rsidRPr="003B5CC6">
        <w:rPr>
          <w:rFonts w:ascii="Arial" w:eastAsia="Times New Roman" w:hAnsi="Arial" w:cs="Arial"/>
          <w:color w:val="555555"/>
          <w:sz w:val="18"/>
          <w:szCs w:val="18"/>
        </w:rPr>
        <w:t>lookup_value</w:t>
      </w:r>
      <w:proofErr w:type="spellEnd"/>
      <w:r w:rsidRPr="003B5CC6">
        <w:rPr>
          <w:rFonts w:ascii="Arial" w:eastAsia="Times New Roman" w:hAnsi="Arial" w:cs="Arial"/>
          <w:color w:val="555555"/>
          <w:sz w:val="18"/>
          <w:szCs w:val="18"/>
        </w:rPr>
        <w:t>, the first value found is used. If an exact match is not found, the error value #N/A is returned.</w:t>
      </w:r>
    </w:p>
    <w:p w14:paraId="46726E05" w14:textId="77777777" w:rsidR="002F2F9F" w:rsidRPr="00F95DCE" w:rsidRDefault="002F2F9F" w:rsidP="002F2F9F">
      <w:pPr>
        <w:spacing w:before="270" w:after="270" w:line="384" w:lineRule="atLeast"/>
        <w:rPr>
          <w:rFonts w:ascii="Times New Roman" w:eastAsia="Times New Roman" w:hAnsi="Times New Roman" w:cs="Times New Roman"/>
          <w:b/>
          <w:color w:val="555555"/>
          <w:sz w:val="28"/>
          <w:szCs w:val="28"/>
          <w:u w:val="single"/>
        </w:rPr>
      </w:pPr>
    </w:p>
    <w:p w14:paraId="2EF39DAB" w14:textId="77777777" w:rsidR="002F2F9F" w:rsidRPr="00DA03CF" w:rsidRDefault="002F2F9F" w:rsidP="002F2F9F">
      <w:pPr>
        <w:spacing w:before="270" w:after="270" w:line="384" w:lineRule="atLeast"/>
        <w:rPr>
          <w:rFonts w:ascii="Arial" w:eastAsia="Times New Roman" w:hAnsi="Arial" w:cs="Arial"/>
          <w:color w:val="555555"/>
          <w:sz w:val="18"/>
          <w:szCs w:val="18"/>
        </w:rPr>
      </w:pPr>
      <w:r>
        <w:rPr>
          <w:rFonts w:ascii="Arial" w:eastAsia="Times New Roman" w:hAnsi="Arial" w:cs="Arial"/>
          <w:noProof/>
          <w:color w:val="555555"/>
          <w:sz w:val="18"/>
          <w:szCs w:val="18"/>
        </w:rPr>
        <w:drawing>
          <wp:inline distT="0" distB="0" distL="0" distR="0" wp14:anchorId="40C0EF7C" wp14:editId="44B04A81">
            <wp:extent cx="5732145" cy="2314788"/>
            <wp:effectExtent l="19050" t="0" r="1905" b="0"/>
            <wp:docPr id="524977804" name="Picture 52497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2"/>
                    <a:srcRect/>
                    <a:stretch>
                      <a:fillRect/>
                    </a:stretch>
                  </pic:blipFill>
                  <pic:spPr bwMode="auto">
                    <a:xfrm>
                      <a:off x="0" y="0"/>
                      <a:ext cx="5732145" cy="2314788"/>
                    </a:xfrm>
                    <a:prstGeom prst="rect">
                      <a:avLst/>
                    </a:prstGeom>
                    <a:noFill/>
                    <a:ln w="9525">
                      <a:noFill/>
                      <a:miter lim="800000"/>
                      <a:headEnd/>
                      <a:tailEnd/>
                    </a:ln>
                  </pic:spPr>
                </pic:pic>
              </a:graphicData>
            </a:graphic>
          </wp:inline>
        </w:drawing>
      </w:r>
    </w:p>
    <w:p w14:paraId="52F47985" w14:textId="77777777" w:rsidR="002F2F9F" w:rsidRPr="00DA03CF" w:rsidRDefault="002F2F9F" w:rsidP="002F2F9F">
      <w:pPr>
        <w:spacing w:before="270" w:after="270" w:line="384" w:lineRule="atLeast"/>
        <w:rPr>
          <w:rFonts w:ascii="Arial" w:eastAsia="Times New Roman" w:hAnsi="Arial" w:cs="Arial"/>
          <w:color w:val="555555"/>
          <w:sz w:val="18"/>
          <w:szCs w:val="18"/>
        </w:rPr>
      </w:pPr>
    </w:p>
    <w:p w14:paraId="07E6B956" w14:textId="77777777" w:rsidR="002F2F9F" w:rsidRPr="000D3B8F" w:rsidRDefault="002F2F9F" w:rsidP="002F2F9F">
      <w:pPr>
        <w:rPr>
          <w:rFonts w:ascii="Times New Roman" w:hAnsi="Times New Roman" w:cs="Times New Roman"/>
          <w:b/>
          <w:sz w:val="28"/>
          <w:szCs w:val="28"/>
        </w:rPr>
      </w:pPr>
    </w:p>
    <w:p w14:paraId="6D49882E" w14:textId="1116030E" w:rsidR="006B3163" w:rsidRPr="00F66FA9" w:rsidRDefault="006B3163" w:rsidP="002F2F9F">
      <w:pPr>
        <w:pStyle w:val="Heading1"/>
        <w:rPr>
          <w:rFonts w:ascii="ArialMT" w:eastAsia="ArialMT" w:hAnsi="Arial-BoldMT" w:cs="ArialMT"/>
          <w:sz w:val="20"/>
          <w:szCs w:val="20"/>
        </w:rPr>
      </w:pPr>
    </w:p>
    <w:sectPr w:rsidR="006B3163" w:rsidRPr="00F66FA9" w:rsidSect="009368A4">
      <w:headerReference w:type="default" r:id="rId163"/>
      <w:footerReference w:type="default" r:id="rId1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837C6" w14:textId="77777777" w:rsidR="00E66CD1" w:rsidRDefault="00E66CD1" w:rsidP="009A3385">
      <w:pPr>
        <w:spacing w:after="0" w:line="240" w:lineRule="auto"/>
      </w:pPr>
      <w:r>
        <w:separator/>
      </w:r>
    </w:p>
  </w:endnote>
  <w:endnote w:type="continuationSeparator" w:id="0">
    <w:p w14:paraId="7A7E822C" w14:textId="77777777" w:rsidR="00E66CD1" w:rsidRDefault="00E66CD1" w:rsidP="009A3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Symbol">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j-ea">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j-cs">
    <w:panose1 w:val="00000000000000000000"/>
    <w:charset w:val="00"/>
    <w:family w:val="roman"/>
    <w:notTrueType/>
    <w:pitch w:val="default"/>
  </w:font>
  <w:font w:name="ArialMT">
    <w:altName w:val="Arial"/>
    <w:panose1 w:val="00000000000000000000"/>
    <w:charset w:val="00"/>
    <w:family w:val="swiss"/>
    <w:notTrueType/>
    <w:pitch w:val="default"/>
    <w:sig w:usb0="00000003" w:usb1="00000000" w:usb2="00000000" w:usb3="00000000" w:csb0="00000001" w:csb1="00000000"/>
  </w:font>
  <w:font w:name="+mn-ea">
    <w:altName w:val="Times New Roman"/>
    <w:panose1 w:val="00000000000000000000"/>
    <w:charset w:val="00"/>
    <w:family w:val="roman"/>
    <w:notTrueType/>
    <w:pitch w:val="default"/>
  </w:font>
  <w:font w:name="Arial-BoldMT">
    <w:altName w:val="Times New Roman"/>
    <w:panose1 w:val="00000000000000000000"/>
    <w:charset w:val="0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495"/>
      <w:gridCol w:w="374"/>
      <w:gridCol w:w="4491"/>
    </w:tblGrid>
    <w:tr w:rsidR="004A30DD" w14:paraId="26E224C8" w14:textId="77777777">
      <w:tc>
        <w:tcPr>
          <w:tcW w:w="2401" w:type="pct"/>
        </w:tcPr>
        <w:p w14:paraId="48E1AA4A" w14:textId="11ECCB4F" w:rsidR="004A30DD" w:rsidRDefault="00000000">
          <w:pPr>
            <w:pStyle w:val="Footer"/>
            <w:tabs>
              <w:tab w:val="clear" w:pos="4680"/>
              <w:tab w:val="clear" w:pos="9360"/>
            </w:tabs>
            <w:rPr>
              <w:caps/>
              <w:color w:val="4F81BD" w:themeColor="accent1"/>
              <w:sz w:val="18"/>
              <w:szCs w:val="18"/>
            </w:rPr>
          </w:pPr>
          <w:sdt>
            <w:sdtPr>
              <w:rPr>
                <w:caps/>
                <w:color w:val="4F81BD" w:themeColor="accent1"/>
                <w:sz w:val="18"/>
                <w:szCs w:val="18"/>
              </w:rPr>
              <w:alias w:val="Title"/>
              <w:tag w:val=""/>
              <w:id w:val="886384654"/>
              <w:placeholder>
                <w:docPart w:val="07F1FBB0AA33431F9206E02ECB87E789"/>
              </w:placeholder>
              <w:dataBinding w:prefixMappings="xmlns:ns0='http://purl.org/dc/elements/1.1/' xmlns:ns1='http://schemas.openxmlformats.org/package/2006/metadata/core-properties' " w:xpath="/ns1:coreProperties[1]/ns0:title[1]" w:storeItemID="{6C3C8BC8-F283-45AE-878A-BAB7291924A1}"/>
              <w:text/>
            </w:sdtPr>
            <w:sdtContent>
              <w:r w:rsidR="00973299">
                <w:rPr>
                  <w:caps/>
                  <w:color w:val="4F81BD" w:themeColor="accent1"/>
                  <w:sz w:val="18"/>
                  <w:szCs w:val="18"/>
                </w:rPr>
                <w:t>Bijja himanshu</w:t>
              </w:r>
            </w:sdtContent>
          </w:sdt>
        </w:p>
      </w:tc>
      <w:tc>
        <w:tcPr>
          <w:tcW w:w="200" w:type="pct"/>
        </w:tcPr>
        <w:p w14:paraId="144EC4C8" w14:textId="77777777" w:rsidR="004A30DD" w:rsidRDefault="004A30DD">
          <w:pPr>
            <w:pStyle w:val="Footer"/>
            <w:tabs>
              <w:tab w:val="clear" w:pos="4680"/>
              <w:tab w:val="clear" w:pos="9360"/>
            </w:tabs>
            <w:rPr>
              <w:caps/>
              <w:color w:val="4F81BD" w:themeColor="accent1"/>
              <w:sz w:val="18"/>
              <w:szCs w:val="18"/>
            </w:rPr>
          </w:pPr>
        </w:p>
      </w:tc>
      <w:tc>
        <w:tcPr>
          <w:tcW w:w="2402" w:type="pct"/>
        </w:tcPr>
        <w:sdt>
          <w:sdtPr>
            <w:rPr>
              <w:caps/>
              <w:color w:val="4F81BD" w:themeColor="accent1"/>
              <w:sz w:val="18"/>
              <w:szCs w:val="18"/>
            </w:rPr>
            <w:alias w:val="Author"/>
            <w:tag w:val=""/>
            <w:id w:val="1205441952"/>
            <w:placeholder>
              <w:docPart w:val="C49E15FACAB948C3ABA2280878415995"/>
            </w:placeholder>
            <w:dataBinding w:prefixMappings="xmlns:ns0='http://purl.org/dc/elements/1.1/' xmlns:ns1='http://schemas.openxmlformats.org/package/2006/metadata/core-properties' " w:xpath="/ns1:coreProperties[1]/ns0:creator[1]" w:storeItemID="{6C3C8BC8-F283-45AE-878A-BAB7291924A1}"/>
            <w:text/>
          </w:sdtPr>
          <w:sdtContent>
            <w:p w14:paraId="2CDFF5B6" w14:textId="58A6745A" w:rsidR="004A30DD" w:rsidRDefault="00973299">
              <w:pPr>
                <w:pStyle w:val="Footer"/>
                <w:tabs>
                  <w:tab w:val="clear" w:pos="4680"/>
                  <w:tab w:val="clear" w:pos="9360"/>
                </w:tabs>
                <w:jc w:val="right"/>
                <w:rPr>
                  <w:caps/>
                  <w:color w:val="4F81BD" w:themeColor="accent1"/>
                  <w:sz w:val="18"/>
                  <w:szCs w:val="18"/>
                </w:rPr>
              </w:pPr>
              <w:r>
                <w:rPr>
                  <w:caps/>
                  <w:color w:val="4F81BD" w:themeColor="accent1"/>
                  <w:sz w:val="18"/>
                  <w:szCs w:val="18"/>
                </w:rPr>
                <w:t>23311a05p5</w:t>
              </w:r>
            </w:p>
          </w:sdtContent>
        </w:sdt>
      </w:tc>
    </w:tr>
  </w:tbl>
  <w:p w14:paraId="1E640A41" w14:textId="6A2D6087" w:rsidR="009A3385" w:rsidRDefault="009A33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2BD3" w14:textId="77777777" w:rsidR="00E66CD1" w:rsidRDefault="00E66CD1" w:rsidP="009A3385">
      <w:pPr>
        <w:spacing w:after="0" w:line="240" w:lineRule="auto"/>
      </w:pPr>
      <w:r>
        <w:separator/>
      </w:r>
    </w:p>
  </w:footnote>
  <w:footnote w:type="continuationSeparator" w:id="0">
    <w:p w14:paraId="284EFFF6" w14:textId="77777777" w:rsidR="00E66CD1" w:rsidRDefault="00E66CD1" w:rsidP="009A3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315301"/>
      <w:docPartObj>
        <w:docPartGallery w:val="Page Numbers (Top of Page)"/>
        <w:docPartUnique/>
      </w:docPartObj>
    </w:sdtPr>
    <w:sdtEndPr>
      <w:rPr>
        <w:noProof/>
      </w:rPr>
    </w:sdtEndPr>
    <w:sdtContent>
      <w:p w14:paraId="12EC2BFA" w14:textId="23A25F6C" w:rsidR="004A30DD" w:rsidRDefault="004A30D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DCCCD4E" w14:textId="750D33B1" w:rsidR="009A3385" w:rsidRDefault="009A33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5.65pt;height:8.65pt;visibility:visible;mso-wrap-style:square" o:bullet="t">
        <v:imagedata r:id="rId1" o:title=""/>
      </v:shape>
    </w:pict>
  </w:numPicBullet>
  <w:numPicBullet w:numPicBulletId="1">
    <w:pict>
      <v:shape id="_x0000_i1079" type="#_x0000_t75" style="width:7.15pt;height:7.5pt;visibility:visible;mso-wrap-style:square" o:bullet="t">
        <v:imagedata r:id="rId2" o:title=""/>
      </v:shape>
    </w:pict>
  </w:numPicBullet>
  <w:numPicBullet w:numPicBulletId="2">
    <w:pict>
      <v:shape id="_x0000_i1080" type="#_x0000_t75" style="width:5.65pt;height:8.65pt;visibility:visible;mso-wrap-style:square" o:bullet="t">
        <v:imagedata r:id="rId3" o:title=""/>
      </v:shape>
    </w:pict>
  </w:numPicBullet>
  <w:numPicBullet w:numPicBulletId="3">
    <w:pict>
      <v:shape id="_x0000_i1081" type="#_x0000_t75" style="width:7.15pt;height:7.5pt;visibility:visible;mso-wrap-style:square" o:bullet="t">
        <v:imagedata r:id="rId4" o:title=""/>
      </v:shape>
    </w:pict>
  </w:numPicBullet>
  <w:abstractNum w:abstractNumId="0" w15:restartNumberingAfterBreak="0">
    <w:nsid w:val="00000005"/>
    <w:multiLevelType w:val="singleLevel"/>
    <w:tmpl w:val="00000005"/>
    <w:name w:val="WW8Num5"/>
    <w:lvl w:ilvl="0">
      <w:start w:val="1"/>
      <w:numFmt w:val="bullet"/>
      <w:lvlText w:val=""/>
      <w:lvlJc w:val="left"/>
      <w:pPr>
        <w:tabs>
          <w:tab w:val="num" w:pos="1440"/>
        </w:tabs>
        <w:ind w:left="1440" w:hanging="360"/>
      </w:pPr>
      <w:rPr>
        <w:rFonts w:ascii="Symbol" w:hAnsi="Symbol"/>
      </w:rPr>
    </w:lvl>
  </w:abstractNum>
  <w:abstractNum w:abstractNumId="1" w15:restartNumberingAfterBreak="0">
    <w:nsid w:val="0000000A"/>
    <w:multiLevelType w:val="singleLevel"/>
    <w:tmpl w:val="0000000A"/>
    <w:name w:val="WW8Num10"/>
    <w:lvl w:ilvl="0">
      <w:start w:val="1"/>
      <w:numFmt w:val="bullet"/>
      <w:lvlText w:val=""/>
      <w:lvlJc w:val="left"/>
      <w:pPr>
        <w:tabs>
          <w:tab w:val="num" w:pos="720"/>
        </w:tabs>
        <w:ind w:left="720" w:hanging="360"/>
      </w:pPr>
      <w:rPr>
        <w:rFonts w:ascii="Wingdings" w:hAnsi="Wingdings"/>
        <w:sz w:val="16"/>
      </w:rPr>
    </w:lvl>
  </w:abstractNum>
  <w:abstractNum w:abstractNumId="2" w15:restartNumberingAfterBreak="0">
    <w:nsid w:val="0000000B"/>
    <w:multiLevelType w:val="singleLevel"/>
    <w:tmpl w:val="0000000B"/>
    <w:name w:val="WW8Num11"/>
    <w:lvl w:ilvl="0">
      <w:start w:val="1"/>
      <w:numFmt w:val="bullet"/>
      <w:lvlText w:val=""/>
      <w:lvlJc w:val="left"/>
      <w:pPr>
        <w:tabs>
          <w:tab w:val="num" w:pos="1440"/>
        </w:tabs>
        <w:ind w:left="1440" w:hanging="360"/>
      </w:pPr>
      <w:rPr>
        <w:rFonts w:ascii="Symbol" w:hAnsi="Symbol"/>
      </w:rPr>
    </w:lvl>
  </w:abstractNum>
  <w:abstractNum w:abstractNumId="3" w15:restartNumberingAfterBreak="0">
    <w:nsid w:val="00000019"/>
    <w:multiLevelType w:val="multilevel"/>
    <w:tmpl w:val="06043CF4"/>
    <w:name w:val="WW8Num2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00001E"/>
    <w:multiLevelType w:val="singleLevel"/>
    <w:tmpl w:val="0000001E"/>
    <w:lvl w:ilvl="0">
      <w:start w:val="1"/>
      <w:numFmt w:val="bullet"/>
      <w:lvlText w:val=""/>
      <w:lvlJc w:val="left"/>
      <w:pPr>
        <w:ind w:left="720" w:hanging="360"/>
      </w:pPr>
      <w:rPr>
        <w:rFonts w:ascii="Wingdings" w:hAnsi="Wingdings"/>
      </w:rPr>
    </w:lvl>
  </w:abstractNum>
  <w:abstractNum w:abstractNumId="5" w15:restartNumberingAfterBreak="0">
    <w:nsid w:val="0000001F"/>
    <w:multiLevelType w:val="singleLevel"/>
    <w:tmpl w:val="0000001F"/>
    <w:name w:val="WW8Num32"/>
    <w:lvl w:ilvl="0">
      <w:start w:val="1"/>
      <w:numFmt w:val="decimal"/>
      <w:lvlText w:val="%1."/>
      <w:lvlJc w:val="left"/>
      <w:pPr>
        <w:tabs>
          <w:tab w:val="num" w:pos="0"/>
        </w:tabs>
        <w:ind w:left="720" w:hanging="360"/>
      </w:pPr>
      <w:rPr>
        <w:b/>
        <w:i/>
      </w:rPr>
    </w:lvl>
  </w:abstractNum>
  <w:abstractNum w:abstractNumId="6" w15:restartNumberingAfterBreak="0">
    <w:nsid w:val="00000020"/>
    <w:multiLevelType w:val="singleLevel"/>
    <w:tmpl w:val="00000020"/>
    <w:name w:val="WW8Num33"/>
    <w:lvl w:ilvl="0">
      <w:start w:val="1"/>
      <w:numFmt w:val="decimal"/>
      <w:lvlText w:val="%1."/>
      <w:lvlJc w:val="left"/>
      <w:pPr>
        <w:tabs>
          <w:tab w:val="num" w:pos="0"/>
        </w:tabs>
        <w:ind w:left="1440" w:hanging="360"/>
      </w:pPr>
    </w:lvl>
  </w:abstractNum>
  <w:abstractNum w:abstractNumId="7" w15:restartNumberingAfterBreak="0">
    <w:nsid w:val="00000021"/>
    <w:multiLevelType w:val="singleLevel"/>
    <w:tmpl w:val="00000021"/>
    <w:name w:val="WW8Num37"/>
    <w:lvl w:ilvl="0">
      <w:start w:val="1"/>
      <w:numFmt w:val="decimal"/>
      <w:lvlText w:val="%1."/>
      <w:lvlJc w:val="left"/>
      <w:pPr>
        <w:tabs>
          <w:tab w:val="num" w:pos="720"/>
        </w:tabs>
        <w:ind w:left="720" w:hanging="360"/>
      </w:pPr>
    </w:lvl>
  </w:abstractNum>
  <w:abstractNum w:abstractNumId="8" w15:restartNumberingAfterBreak="0">
    <w:nsid w:val="00000022"/>
    <w:multiLevelType w:val="singleLevel"/>
    <w:tmpl w:val="00000022"/>
    <w:name w:val="WW8Num39"/>
    <w:lvl w:ilvl="0">
      <w:start w:val="1"/>
      <w:numFmt w:val="bullet"/>
      <w:lvlText w:val="•"/>
      <w:lvlJc w:val="left"/>
      <w:pPr>
        <w:tabs>
          <w:tab w:val="num" w:pos="720"/>
        </w:tabs>
        <w:ind w:left="720" w:hanging="360"/>
      </w:pPr>
      <w:rPr>
        <w:rFonts w:ascii="Century Gothic" w:hAnsi="Century Gothic"/>
      </w:rPr>
    </w:lvl>
  </w:abstractNum>
  <w:abstractNum w:abstractNumId="9" w15:restartNumberingAfterBreak="0">
    <w:nsid w:val="00000023"/>
    <w:multiLevelType w:val="singleLevel"/>
    <w:tmpl w:val="00000023"/>
    <w:lvl w:ilvl="0">
      <w:start w:val="1"/>
      <w:numFmt w:val="bullet"/>
      <w:lvlText w:val=""/>
      <w:lvlJc w:val="left"/>
      <w:pPr>
        <w:ind w:left="720" w:hanging="360"/>
      </w:pPr>
      <w:rPr>
        <w:rFonts w:ascii="Wingdings" w:hAnsi="Wingdings"/>
      </w:rPr>
    </w:lvl>
  </w:abstractNum>
  <w:abstractNum w:abstractNumId="10" w15:restartNumberingAfterBreak="0">
    <w:nsid w:val="00000025"/>
    <w:multiLevelType w:val="singleLevel"/>
    <w:tmpl w:val="00000025"/>
    <w:name w:val="WW8Num43"/>
    <w:lvl w:ilvl="0">
      <w:start w:val="1"/>
      <w:numFmt w:val="bullet"/>
      <w:lvlText w:val="•"/>
      <w:lvlJc w:val="left"/>
      <w:pPr>
        <w:tabs>
          <w:tab w:val="num" w:pos="720"/>
        </w:tabs>
        <w:ind w:left="720" w:hanging="360"/>
      </w:pPr>
      <w:rPr>
        <w:rFonts w:ascii="Century Gothic" w:hAnsi="Century Gothic"/>
      </w:rPr>
    </w:lvl>
  </w:abstractNum>
  <w:abstractNum w:abstractNumId="11" w15:restartNumberingAfterBreak="0">
    <w:nsid w:val="00000041"/>
    <w:multiLevelType w:val="multilevel"/>
    <w:tmpl w:val="00000041"/>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2" w15:restartNumberingAfterBreak="0">
    <w:nsid w:val="00000042"/>
    <w:multiLevelType w:val="multilevel"/>
    <w:tmpl w:val="00000042"/>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3" w15:restartNumberingAfterBreak="0">
    <w:nsid w:val="01095705"/>
    <w:multiLevelType w:val="hybridMultilevel"/>
    <w:tmpl w:val="5F4412FC"/>
    <w:lvl w:ilvl="0" w:tplc="8A5C771A">
      <w:start w:val="1"/>
      <w:numFmt w:val="bullet"/>
      <w:lvlText w:val="•"/>
      <w:lvlJc w:val="left"/>
      <w:pPr>
        <w:tabs>
          <w:tab w:val="num" w:pos="720"/>
        </w:tabs>
        <w:ind w:left="720" w:hanging="360"/>
      </w:pPr>
      <w:rPr>
        <w:rFonts w:ascii="Times New Roman" w:hAnsi="Times New Roman" w:hint="default"/>
      </w:rPr>
    </w:lvl>
    <w:lvl w:ilvl="1" w:tplc="8154076C">
      <w:start w:val="786"/>
      <w:numFmt w:val="bullet"/>
      <w:lvlText w:val="•"/>
      <w:lvlJc w:val="left"/>
      <w:pPr>
        <w:tabs>
          <w:tab w:val="num" w:pos="1440"/>
        </w:tabs>
        <w:ind w:left="1440" w:hanging="360"/>
      </w:pPr>
      <w:rPr>
        <w:rFonts w:ascii="Times New Roman" w:hAnsi="Times New Roman" w:hint="default"/>
      </w:rPr>
    </w:lvl>
    <w:lvl w:ilvl="2" w:tplc="FFDAD9AE" w:tentative="1">
      <w:start w:val="1"/>
      <w:numFmt w:val="bullet"/>
      <w:lvlText w:val="•"/>
      <w:lvlJc w:val="left"/>
      <w:pPr>
        <w:tabs>
          <w:tab w:val="num" w:pos="2160"/>
        </w:tabs>
        <w:ind w:left="2160" w:hanging="360"/>
      </w:pPr>
      <w:rPr>
        <w:rFonts w:ascii="Times New Roman" w:hAnsi="Times New Roman" w:hint="default"/>
      </w:rPr>
    </w:lvl>
    <w:lvl w:ilvl="3" w:tplc="60B229BC" w:tentative="1">
      <w:start w:val="1"/>
      <w:numFmt w:val="bullet"/>
      <w:lvlText w:val="•"/>
      <w:lvlJc w:val="left"/>
      <w:pPr>
        <w:tabs>
          <w:tab w:val="num" w:pos="2880"/>
        </w:tabs>
        <w:ind w:left="2880" w:hanging="360"/>
      </w:pPr>
      <w:rPr>
        <w:rFonts w:ascii="Times New Roman" w:hAnsi="Times New Roman" w:hint="default"/>
      </w:rPr>
    </w:lvl>
    <w:lvl w:ilvl="4" w:tplc="953A6796" w:tentative="1">
      <w:start w:val="1"/>
      <w:numFmt w:val="bullet"/>
      <w:lvlText w:val="•"/>
      <w:lvlJc w:val="left"/>
      <w:pPr>
        <w:tabs>
          <w:tab w:val="num" w:pos="3600"/>
        </w:tabs>
        <w:ind w:left="3600" w:hanging="360"/>
      </w:pPr>
      <w:rPr>
        <w:rFonts w:ascii="Times New Roman" w:hAnsi="Times New Roman" w:hint="default"/>
      </w:rPr>
    </w:lvl>
    <w:lvl w:ilvl="5" w:tplc="534CE948" w:tentative="1">
      <w:start w:val="1"/>
      <w:numFmt w:val="bullet"/>
      <w:lvlText w:val="•"/>
      <w:lvlJc w:val="left"/>
      <w:pPr>
        <w:tabs>
          <w:tab w:val="num" w:pos="4320"/>
        </w:tabs>
        <w:ind w:left="4320" w:hanging="360"/>
      </w:pPr>
      <w:rPr>
        <w:rFonts w:ascii="Times New Roman" w:hAnsi="Times New Roman" w:hint="default"/>
      </w:rPr>
    </w:lvl>
    <w:lvl w:ilvl="6" w:tplc="29DC6284" w:tentative="1">
      <w:start w:val="1"/>
      <w:numFmt w:val="bullet"/>
      <w:lvlText w:val="•"/>
      <w:lvlJc w:val="left"/>
      <w:pPr>
        <w:tabs>
          <w:tab w:val="num" w:pos="5040"/>
        </w:tabs>
        <w:ind w:left="5040" w:hanging="360"/>
      </w:pPr>
      <w:rPr>
        <w:rFonts w:ascii="Times New Roman" w:hAnsi="Times New Roman" w:hint="default"/>
      </w:rPr>
    </w:lvl>
    <w:lvl w:ilvl="7" w:tplc="C882CDF8" w:tentative="1">
      <w:start w:val="1"/>
      <w:numFmt w:val="bullet"/>
      <w:lvlText w:val="•"/>
      <w:lvlJc w:val="left"/>
      <w:pPr>
        <w:tabs>
          <w:tab w:val="num" w:pos="5760"/>
        </w:tabs>
        <w:ind w:left="5760" w:hanging="360"/>
      </w:pPr>
      <w:rPr>
        <w:rFonts w:ascii="Times New Roman" w:hAnsi="Times New Roman" w:hint="default"/>
      </w:rPr>
    </w:lvl>
    <w:lvl w:ilvl="8" w:tplc="2538351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02466B30"/>
    <w:multiLevelType w:val="multilevel"/>
    <w:tmpl w:val="D22CA1DE"/>
    <w:lvl w:ilvl="0">
      <w:start w:val="1"/>
      <w:numFmt w:val="bullet"/>
      <w:lvlText w:val=""/>
      <w:lvlPicBulletId w:val="0"/>
      <w:lvlJc w:val="left"/>
      <w:pPr>
        <w:tabs>
          <w:tab w:val="num" w:pos="720"/>
        </w:tabs>
        <w:ind w:left="720" w:hanging="360"/>
      </w:pPr>
      <w:rPr>
        <w:rFonts w:ascii="Wingdings" w:hAnsi="Wingdings" w:hint="default"/>
        <w:sz w:val="20"/>
      </w:rPr>
    </w:lvl>
    <w:lvl w:ilvl="1" w:tentative="1">
      <w:start w:val="1"/>
      <w:numFmt w:val="bullet"/>
      <w:lvlText w:val=""/>
      <w:lvlPicBulletId w:val="1"/>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E62CE"/>
    <w:multiLevelType w:val="hybridMultilevel"/>
    <w:tmpl w:val="759ED2D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4FD1675"/>
    <w:multiLevelType w:val="hybridMultilevel"/>
    <w:tmpl w:val="95021930"/>
    <w:lvl w:ilvl="0" w:tplc="B538A342">
      <w:start w:val="1"/>
      <w:numFmt w:val="decimal"/>
      <w:lvlText w:val="%1."/>
      <w:lvlJc w:val="left"/>
      <w:pPr>
        <w:tabs>
          <w:tab w:val="num" w:pos="720"/>
        </w:tabs>
        <w:ind w:left="720" w:hanging="360"/>
      </w:pPr>
    </w:lvl>
    <w:lvl w:ilvl="1" w:tplc="9FD05DA4">
      <w:start w:val="1279"/>
      <w:numFmt w:val="bullet"/>
      <w:lvlText w:val="–"/>
      <w:lvlJc w:val="left"/>
      <w:pPr>
        <w:tabs>
          <w:tab w:val="num" w:pos="1440"/>
        </w:tabs>
        <w:ind w:left="1440" w:hanging="360"/>
      </w:pPr>
      <w:rPr>
        <w:rFonts w:ascii="Times New Roman" w:hAnsi="Times New Roman" w:hint="default"/>
      </w:rPr>
    </w:lvl>
    <w:lvl w:ilvl="2" w:tplc="C2A6D19A" w:tentative="1">
      <w:start w:val="1"/>
      <w:numFmt w:val="decimal"/>
      <w:lvlText w:val="%3."/>
      <w:lvlJc w:val="left"/>
      <w:pPr>
        <w:tabs>
          <w:tab w:val="num" w:pos="2160"/>
        </w:tabs>
        <w:ind w:left="2160" w:hanging="360"/>
      </w:pPr>
    </w:lvl>
    <w:lvl w:ilvl="3" w:tplc="9008005E" w:tentative="1">
      <w:start w:val="1"/>
      <w:numFmt w:val="decimal"/>
      <w:lvlText w:val="%4."/>
      <w:lvlJc w:val="left"/>
      <w:pPr>
        <w:tabs>
          <w:tab w:val="num" w:pos="2880"/>
        </w:tabs>
        <w:ind w:left="2880" w:hanging="360"/>
      </w:pPr>
    </w:lvl>
    <w:lvl w:ilvl="4" w:tplc="62F27C6C" w:tentative="1">
      <w:start w:val="1"/>
      <w:numFmt w:val="decimal"/>
      <w:lvlText w:val="%5."/>
      <w:lvlJc w:val="left"/>
      <w:pPr>
        <w:tabs>
          <w:tab w:val="num" w:pos="3600"/>
        </w:tabs>
        <w:ind w:left="3600" w:hanging="360"/>
      </w:pPr>
    </w:lvl>
    <w:lvl w:ilvl="5" w:tplc="DAA46326" w:tentative="1">
      <w:start w:val="1"/>
      <w:numFmt w:val="decimal"/>
      <w:lvlText w:val="%6."/>
      <w:lvlJc w:val="left"/>
      <w:pPr>
        <w:tabs>
          <w:tab w:val="num" w:pos="4320"/>
        </w:tabs>
        <w:ind w:left="4320" w:hanging="360"/>
      </w:pPr>
    </w:lvl>
    <w:lvl w:ilvl="6" w:tplc="02EA386E" w:tentative="1">
      <w:start w:val="1"/>
      <w:numFmt w:val="decimal"/>
      <w:lvlText w:val="%7."/>
      <w:lvlJc w:val="left"/>
      <w:pPr>
        <w:tabs>
          <w:tab w:val="num" w:pos="5040"/>
        </w:tabs>
        <w:ind w:left="5040" w:hanging="360"/>
      </w:pPr>
    </w:lvl>
    <w:lvl w:ilvl="7" w:tplc="440E35DA" w:tentative="1">
      <w:start w:val="1"/>
      <w:numFmt w:val="decimal"/>
      <w:lvlText w:val="%8."/>
      <w:lvlJc w:val="left"/>
      <w:pPr>
        <w:tabs>
          <w:tab w:val="num" w:pos="5760"/>
        </w:tabs>
        <w:ind w:left="5760" w:hanging="360"/>
      </w:pPr>
    </w:lvl>
    <w:lvl w:ilvl="8" w:tplc="585E6AF0" w:tentative="1">
      <w:start w:val="1"/>
      <w:numFmt w:val="decimal"/>
      <w:lvlText w:val="%9."/>
      <w:lvlJc w:val="left"/>
      <w:pPr>
        <w:tabs>
          <w:tab w:val="num" w:pos="6480"/>
        </w:tabs>
        <w:ind w:left="6480" w:hanging="360"/>
      </w:pPr>
    </w:lvl>
  </w:abstractNum>
  <w:abstractNum w:abstractNumId="17" w15:restartNumberingAfterBreak="0">
    <w:nsid w:val="05A117E8"/>
    <w:multiLevelType w:val="hybridMultilevel"/>
    <w:tmpl w:val="276A83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302154"/>
    <w:multiLevelType w:val="multilevel"/>
    <w:tmpl w:val="788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B3684"/>
    <w:multiLevelType w:val="hybridMultilevel"/>
    <w:tmpl w:val="AD0AFFE8"/>
    <w:lvl w:ilvl="0" w:tplc="79C283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08DA30E9"/>
    <w:multiLevelType w:val="hybridMultilevel"/>
    <w:tmpl w:val="1F289024"/>
    <w:lvl w:ilvl="0" w:tplc="4A6C82A2">
      <w:start w:val="1"/>
      <w:numFmt w:val="bullet"/>
      <w:lvlText w:val=""/>
      <w:lvlJc w:val="left"/>
      <w:pPr>
        <w:tabs>
          <w:tab w:val="num" w:pos="720"/>
        </w:tabs>
        <w:ind w:left="720" w:hanging="360"/>
      </w:pPr>
      <w:rPr>
        <w:rFonts w:ascii="Wingdings 3" w:hAnsi="Wingdings 3" w:hint="default"/>
      </w:rPr>
    </w:lvl>
    <w:lvl w:ilvl="1" w:tplc="071E8D1A" w:tentative="1">
      <w:start w:val="1"/>
      <w:numFmt w:val="bullet"/>
      <w:lvlText w:val=""/>
      <w:lvlJc w:val="left"/>
      <w:pPr>
        <w:tabs>
          <w:tab w:val="num" w:pos="1440"/>
        </w:tabs>
        <w:ind w:left="1440" w:hanging="360"/>
      </w:pPr>
      <w:rPr>
        <w:rFonts w:ascii="Wingdings 3" w:hAnsi="Wingdings 3" w:hint="default"/>
      </w:rPr>
    </w:lvl>
    <w:lvl w:ilvl="2" w:tplc="7FEC0690" w:tentative="1">
      <w:start w:val="1"/>
      <w:numFmt w:val="bullet"/>
      <w:lvlText w:val=""/>
      <w:lvlJc w:val="left"/>
      <w:pPr>
        <w:tabs>
          <w:tab w:val="num" w:pos="2160"/>
        </w:tabs>
        <w:ind w:left="2160" w:hanging="360"/>
      </w:pPr>
      <w:rPr>
        <w:rFonts w:ascii="Wingdings 3" w:hAnsi="Wingdings 3" w:hint="default"/>
      </w:rPr>
    </w:lvl>
    <w:lvl w:ilvl="3" w:tplc="42B235BA" w:tentative="1">
      <w:start w:val="1"/>
      <w:numFmt w:val="bullet"/>
      <w:lvlText w:val=""/>
      <w:lvlJc w:val="left"/>
      <w:pPr>
        <w:tabs>
          <w:tab w:val="num" w:pos="2880"/>
        </w:tabs>
        <w:ind w:left="2880" w:hanging="360"/>
      </w:pPr>
      <w:rPr>
        <w:rFonts w:ascii="Wingdings 3" w:hAnsi="Wingdings 3" w:hint="default"/>
      </w:rPr>
    </w:lvl>
    <w:lvl w:ilvl="4" w:tplc="7AF8EA00" w:tentative="1">
      <w:start w:val="1"/>
      <w:numFmt w:val="bullet"/>
      <w:lvlText w:val=""/>
      <w:lvlJc w:val="left"/>
      <w:pPr>
        <w:tabs>
          <w:tab w:val="num" w:pos="3600"/>
        </w:tabs>
        <w:ind w:left="3600" w:hanging="360"/>
      </w:pPr>
      <w:rPr>
        <w:rFonts w:ascii="Wingdings 3" w:hAnsi="Wingdings 3" w:hint="default"/>
      </w:rPr>
    </w:lvl>
    <w:lvl w:ilvl="5" w:tplc="A2367984" w:tentative="1">
      <w:start w:val="1"/>
      <w:numFmt w:val="bullet"/>
      <w:lvlText w:val=""/>
      <w:lvlJc w:val="left"/>
      <w:pPr>
        <w:tabs>
          <w:tab w:val="num" w:pos="4320"/>
        </w:tabs>
        <w:ind w:left="4320" w:hanging="360"/>
      </w:pPr>
      <w:rPr>
        <w:rFonts w:ascii="Wingdings 3" w:hAnsi="Wingdings 3" w:hint="default"/>
      </w:rPr>
    </w:lvl>
    <w:lvl w:ilvl="6" w:tplc="43F6AD58" w:tentative="1">
      <w:start w:val="1"/>
      <w:numFmt w:val="bullet"/>
      <w:lvlText w:val=""/>
      <w:lvlJc w:val="left"/>
      <w:pPr>
        <w:tabs>
          <w:tab w:val="num" w:pos="5040"/>
        </w:tabs>
        <w:ind w:left="5040" w:hanging="360"/>
      </w:pPr>
      <w:rPr>
        <w:rFonts w:ascii="Wingdings 3" w:hAnsi="Wingdings 3" w:hint="default"/>
      </w:rPr>
    </w:lvl>
    <w:lvl w:ilvl="7" w:tplc="B7F6F7D2" w:tentative="1">
      <w:start w:val="1"/>
      <w:numFmt w:val="bullet"/>
      <w:lvlText w:val=""/>
      <w:lvlJc w:val="left"/>
      <w:pPr>
        <w:tabs>
          <w:tab w:val="num" w:pos="5760"/>
        </w:tabs>
        <w:ind w:left="5760" w:hanging="360"/>
      </w:pPr>
      <w:rPr>
        <w:rFonts w:ascii="Wingdings 3" w:hAnsi="Wingdings 3" w:hint="default"/>
      </w:rPr>
    </w:lvl>
    <w:lvl w:ilvl="8" w:tplc="F4BA1450"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096D3E1F"/>
    <w:multiLevelType w:val="hybridMultilevel"/>
    <w:tmpl w:val="D57A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A4107A"/>
    <w:multiLevelType w:val="hybridMultilevel"/>
    <w:tmpl w:val="7898BA96"/>
    <w:lvl w:ilvl="0" w:tplc="A2808812">
      <w:start w:val="1"/>
      <w:numFmt w:val="bullet"/>
      <w:lvlText w:val=""/>
      <w:lvlJc w:val="left"/>
      <w:pPr>
        <w:tabs>
          <w:tab w:val="num" w:pos="720"/>
        </w:tabs>
        <w:ind w:left="720" w:hanging="360"/>
      </w:pPr>
      <w:rPr>
        <w:rFonts w:ascii="Wingdings" w:hAnsi="Wingdings" w:hint="default"/>
      </w:rPr>
    </w:lvl>
    <w:lvl w:ilvl="1" w:tplc="8B722CB6" w:tentative="1">
      <w:start w:val="1"/>
      <w:numFmt w:val="bullet"/>
      <w:lvlText w:val=""/>
      <w:lvlJc w:val="left"/>
      <w:pPr>
        <w:tabs>
          <w:tab w:val="num" w:pos="1440"/>
        </w:tabs>
        <w:ind w:left="1440" w:hanging="360"/>
      </w:pPr>
      <w:rPr>
        <w:rFonts w:ascii="Wingdings" w:hAnsi="Wingdings" w:hint="default"/>
      </w:rPr>
    </w:lvl>
    <w:lvl w:ilvl="2" w:tplc="AED8320C" w:tentative="1">
      <w:start w:val="1"/>
      <w:numFmt w:val="bullet"/>
      <w:lvlText w:val=""/>
      <w:lvlJc w:val="left"/>
      <w:pPr>
        <w:tabs>
          <w:tab w:val="num" w:pos="2160"/>
        </w:tabs>
        <w:ind w:left="2160" w:hanging="360"/>
      </w:pPr>
      <w:rPr>
        <w:rFonts w:ascii="Wingdings" w:hAnsi="Wingdings" w:hint="default"/>
      </w:rPr>
    </w:lvl>
    <w:lvl w:ilvl="3" w:tplc="660EBDCA" w:tentative="1">
      <w:start w:val="1"/>
      <w:numFmt w:val="bullet"/>
      <w:lvlText w:val=""/>
      <w:lvlJc w:val="left"/>
      <w:pPr>
        <w:tabs>
          <w:tab w:val="num" w:pos="2880"/>
        </w:tabs>
        <w:ind w:left="2880" w:hanging="360"/>
      </w:pPr>
      <w:rPr>
        <w:rFonts w:ascii="Wingdings" w:hAnsi="Wingdings" w:hint="default"/>
      </w:rPr>
    </w:lvl>
    <w:lvl w:ilvl="4" w:tplc="601C88AA" w:tentative="1">
      <w:start w:val="1"/>
      <w:numFmt w:val="bullet"/>
      <w:lvlText w:val=""/>
      <w:lvlJc w:val="left"/>
      <w:pPr>
        <w:tabs>
          <w:tab w:val="num" w:pos="3600"/>
        </w:tabs>
        <w:ind w:left="3600" w:hanging="360"/>
      </w:pPr>
      <w:rPr>
        <w:rFonts w:ascii="Wingdings" w:hAnsi="Wingdings" w:hint="default"/>
      </w:rPr>
    </w:lvl>
    <w:lvl w:ilvl="5" w:tplc="8A66D1B2" w:tentative="1">
      <w:start w:val="1"/>
      <w:numFmt w:val="bullet"/>
      <w:lvlText w:val=""/>
      <w:lvlJc w:val="left"/>
      <w:pPr>
        <w:tabs>
          <w:tab w:val="num" w:pos="4320"/>
        </w:tabs>
        <w:ind w:left="4320" w:hanging="360"/>
      </w:pPr>
      <w:rPr>
        <w:rFonts w:ascii="Wingdings" w:hAnsi="Wingdings" w:hint="default"/>
      </w:rPr>
    </w:lvl>
    <w:lvl w:ilvl="6" w:tplc="48DCB834" w:tentative="1">
      <w:start w:val="1"/>
      <w:numFmt w:val="bullet"/>
      <w:lvlText w:val=""/>
      <w:lvlJc w:val="left"/>
      <w:pPr>
        <w:tabs>
          <w:tab w:val="num" w:pos="5040"/>
        </w:tabs>
        <w:ind w:left="5040" w:hanging="360"/>
      </w:pPr>
      <w:rPr>
        <w:rFonts w:ascii="Wingdings" w:hAnsi="Wingdings" w:hint="default"/>
      </w:rPr>
    </w:lvl>
    <w:lvl w:ilvl="7" w:tplc="2D849A6E" w:tentative="1">
      <w:start w:val="1"/>
      <w:numFmt w:val="bullet"/>
      <w:lvlText w:val=""/>
      <w:lvlJc w:val="left"/>
      <w:pPr>
        <w:tabs>
          <w:tab w:val="num" w:pos="5760"/>
        </w:tabs>
        <w:ind w:left="5760" w:hanging="360"/>
      </w:pPr>
      <w:rPr>
        <w:rFonts w:ascii="Wingdings" w:hAnsi="Wingdings" w:hint="default"/>
      </w:rPr>
    </w:lvl>
    <w:lvl w:ilvl="8" w:tplc="EB50074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B9E6083"/>
    <w:multiLevelType w:val="hybridMultilevel"/>
    <w:tmpl w:val="92AC7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C07EF9"/>
    <w:multiLevelType w:val="hybridMultilevel"/>
    <w:tmpl w:val="D1F09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5078BA"/>
    <w:multiLevelType w:val="multilevel"/>
    <w:tmpl w:val="9AE02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C90717"/>
    <w:multiLevelType w:val="hybridMultilevel"/>
    <w:tmpl w:val="6FC66C4E"/>
    <w:lvl w:ilvl="0" w:tplc="44D282CC">
      <w:start w:val="1"/>
      <w:numFmt w:val="bullet"/>
      <w:lvlText w:val="–"/>
      <w:lvlJc w:val="left"/>
      <w:pPr>
        <w:tabs>
          <w:tab w:val="num" w:pos="720"/>
        </w:tabs>
        <w:ind w:left="720" w:hanging="360"/>
      </w:pPr>
      <w:rPr>
        <w:rFonts w:ascii="Times New Roman" w:hAnsi="Times New Roman" w:hint="default"/>
      </w:rPr>
    </w:lvl>
    <w:lvl w:ilvl="1" w:tplc="6DE087C6">
      <w:start w:val="1"/>
      <w:numFmt w:val="bullet"/>
      <w:lvlText w:val="–"/>
      <w:lvlJc w:val="left"/>
      <w:pPr>
        <w:tabs>
          <w:tab w:val="num" w:pos="1440"/>
        </w:tabs>
        <w:ind w:left="1440" w:hanging="360"/>
      </w:pPr>
      <w:rPr>
        <w:rFonts w:ascii="Times New Roman" w:hAnsi="Times New Roman" w:hint="default"/>
      </w:rPr>
    </w:lvl>
    <w:lvl w:ilvl="2" w:tplc="463489E0" w:tentative="1">
      <w:start w:val="1"/>
      <w:numFmt w:val="bullet"/>
      <w:lvlText w:val="–"/>
      <w:lvlJc w:val="left"/>
      <w:pPr>
        <w:tabs>
          <w:tab w:val="num" w:pos="2160"/>
        </w:tabs>
        <w:ind w:left="2160" w:hanging="360"/>
      </w:pPr>
      <w:rPr>
        <w:rFonts w:ascii="Times New Roman" w:hAnsi="Times New Roman" w:hint="default"/>
      </w:rPr>
    </w:lvl>
    <w:lvl w:ilvl="3" w:tplc="BC3AB0E2" w:tentative="1">
      <w:start w:val="1"/>
      <w:numFmt w:val="bullet"/>
      <w:lvlText w:val="–"/>
      <w:lvlJc w:val="left"/>
      <w:pPr>
        <w:tabs>
          <w:tab w:val="num" w:pos="2880"/>
        </w:tabs>
        <w:ind w:left="2880" w:hanging="360"/>
      </w:pPr>
      <w:rPr>
        <w:rFonts w:ascii="Times New Roman" w:hAnsi="Times New Roman" w:hint="default"/>
      </w:rPr>
    </w:lvl>
    <w:lvl w:ilvl="4" w:tplc="6DCCC0DA" w:tentative="1">
      <w:start w:val="1"/>
      <w:numFmt w:val="bullet"/>
      <w:lvlText w:val="–"/>
      <w:lvlJc w:val="left"/>
      <w:pPr>
        <w:tabs>
          <w:tab w:val="num" w:pos="3600"/>
        </w:tabs>
        <w:ind w:left="3600" w:hanging="360"/>
      </w:pPr>
      <w:rPr>
        <w:rFonts w:ascii="Times New Roman" w:hAnsi="Times New Roman" w:hint="default"/>
      </w:rPr>
    </w:lvl>
    <w:lvl w:ilvl="5" w:tplc="16F2CAFC" w:tentative="1">
      <w:start w:val="1"/>
      <w:numFmt w:val="bullet"/>
      <w:lvlText w:val="–"/>
      <w:lvlJc w:val="left"/>
      <w:pPr>
        <w:tabs>
          <w:tab w:val="num" w:pos="4320"/>
        </w:tabs>
        <w:ind w:left="4320" w:hanging="360"/>
      </w:pPr>
      <w:rPr>
        <w:rFonts w:ascii="Times New Roman" w:hAnsi="Times New Roman" w:hint="default"/>
      </w:rPr>
    </w:lvl>
    <w:lvl w:ilvl="6" w:tplc="C3D0BB06" w:tentative="1">
      <w:start w:val="1"/>
      <w:numFmt w:val="bullet"/>
      <w:lvlText w:val="–"/>
      <w:lvlJc w:val="left"/>
      <w:pPr>
        <w:tabs>
          <w:tab w:val="num" w:pos="5040"/>
        </w:tabs>
        <w:ind w:left="5040" w:hanging="360"/>
      </w:pPr>
      <w:rPr>
        <w:rFonts w:ascii="Times New Roman" w:hAnsi="Times New Roman" w:hint="default"/>
      </w:rPr>
    </w:lvl>
    <w:lvl w:ilvl="7" w:tplc="606A448C" w:tentative="1">
      <w:start w:val="1"/>
      <w:numFmt w:val="bullet"/>
      <w:lvlText w:val="–"/>
      <w:lvlJc w:val="left"/>
      <w:pPr>
        <w:tabs>
          <w:tab w:val="num" w:pos="5760"/>
        </w:tabs>
        <w:ind w:left="5760" w:hanging="360"/>
      </w:pPr>
      <w:rPr>
        <w:rFonts w:ascii="Times New Roman" w:hAnsi="Times New Roman" w:hint="default"/>
      </w:rPr>
    </w:lvl>
    <w:lvl w:ilvl="8" w:tplc="13A64188"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13EF630A"/>
    <w:multiLevelType w:val="multilevel"/>
    <w:tmpl w:val="A2A87CDC"/>
    <w:lvl w:ilvl="0">
      <w:start w:val="1"/>
      <w:numFmt w:val="bullet"/>
      <w:lvlText w:val=""/>
      <w:lvlPicBulletId w:val="2"/>
      <w:lvlJc w:val="left"/>
      <w:pPr>
        <w:tabs>
          <w:tab w:val="num" w:pos="720"/>
        </w:tabs>
        <w:ind w:left="720" w:hanging="360"/>
      </w:pPr>
      <w:rPr>
        <w:rFonts w:ascii="Wingdings" w:hAnsi="Wingdings" w:hint="default"/>
        <w:sz w:val="20"/>
      </w:rPr>
    </w:lvl>
    <w:lvl w:ilvl="1" w:tentative="1">
      <w:start w:val="1"/>
      <w:numFmt w:val="bullet"/>
      <w:lvlText w:val=""/>
      <w:lvlPicBulletId w:val="3"/>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E62F16"/>
    <w:multiLevelType w:val="multilevel"/>
    <w:tmpl w:val="3222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C067CE"/>
    <w:multiLevelType w:val="multilevel"/>
    <w:tmpl w:val="3E7E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C27E7D"/>
    <w:multiLevelType w:val="hybridMultilevel"/>
    <w:tmpl w:val="BD4457AE"/>
    <w:lvl w:ilvl="0" w:tplc="04090001">
      <w:start w:val="1"/>
      <w:numFmt w:val="bullet"/>
      <w:lvlText w:val=""/>
      <w:lvlJc w:val="left"/>
      <w:pPr>
        <w:tabs>
          <w:tab w:val="num" w:pos="720"/>
        </w:tabs>
        <w:ind w:left="720" w:hanging="360"/>
      </w:pPr>
      <w:rPr>
        <w:rFonts w:ascii="Symbol" w:hAnsi="Symbol" w:hint="default"/>
      </w:rPr>
    </w:lvl>
    <w:lvl w:ilvl="1" w:tplc="2820B284" w:tentative="1">
      <w:start w:val="1"/>
      <w:numFmt w:val="bullet"/>
      <w:lvlText w:val=""/>
      <w:lvlJc w:val="left"/>
      <w:pPr>
        <w:tabs>
          <w:tab w:val="num" w:pos="1440"/>
        </w:tabs>
        <w:ind w:left="1440" w:hanging="360"/>
      </w:pPr>
      <w:rPr>
        <w:rFonts w:ascii="Wingdings 3" w:hAnsi="Wingdings 3" w:hint="default"/>
      </w:rPr>
    </w:lvl>
    <w:lvl w:ilvl="2" w:tplc="F0BE5138" w:tentative="1">
      <w:start w:val="1"/>
      <w:numFmt w:val="bullet"/>
      <w:lvlText w:val=""/>
      <w:lvlJc w:val="left"/>
      <w:pPr>
        <w:tabs>
          <w:tab w:val="num" w:pos="2160"/>
        </w:tabs>
        <w:ind w:left="2160" w:hanging="360"/>
      </w:pPr>
      <w:rPr>
        <w:rFonts w:ascii="Wingdings 3" w:hAnsi="Wingdings 3" w:hint="default"/>
      </w:rPr>
    </w:lvl>
    <w:lvl w:ilvl="3" w:tplc="3AA06A98" w:tentative="1">
      <w:start w:val="1"/>
      <w:numFmt w:val="bullet"/>
      <w:lvlText w:val=""/>
      <w:lvlJc w:val="left"/>
      <w:pPr>
        <w:tabs>
          <w:tab w:val="num" w:pos="2880"/>
        </w:tabs>
        <w:ind w:left="2880" w:hanging="360"/>
      </w:pPr>
      <w:rPr>
        <w:rFonts w:ascii="Wingdings 3" w:hAnsi="Wingdings 3" w:hint="default"/>
      </w:rPr>
    </w:lvl>
    <w:lvl w:ilvl="4" w:tplc="B5BEAD2C" w:tentative="1">
      <w:start w:val="1"/>
      <w:numFmt w:val="bullet"/>
      <w:lvlText w:val=""/>
      <w:lvlJc w:val="left"/>
      <w:pPr>
        <w:tabs>
          <w:tab w:val="num" w:pos="3600"/>
        </w:tabs>
        <w:ind w:left="3600" w:hanging="360"/>
      </w:pPr>
      <w:rPr>
        <w:rFonts w:ascii="Wingdings 3" w:hAnsi="Wingdings 3" w:hint="default"/>
      </w:rPr>
    </w:lvl>
    <w:lvl w:ilvl="5" w:tplc="DD40A3A6" w:tentative="1">
      <w:start w:val="1"/>
      <w:numFmt w:val="bullet"/>
      <w:lvlText w:val=""/>
      <w:lvlJc w:val="left"/>
      <w:pPr>
        <w:tabs>
          <w:tab w:val="num" w:pos="4320"/>
        </w:tabs>
        <w:ind w:left="4320" w:hanging="360"/>
      </w:pPr>
      <w:rPr>
        <w:rFonts w:ascii="Wingdings 3" w:hAnsi="Wingdings 3" w:hint="default"/>
      </w:rPr>
    </w:lvl>
    <w:lvl w:ilvl="6" w:tplc="C8D08540" w:tentative="1">
      <w:start w:val="1"/>
      <w:numFmt w:val="bullet"/>
      <w:lvlText w:val=""/>
      <w:lvlJc w:val="left"/>
      <w:pPr>
        <w:tabs>
          <w:tab w:val="num" w:pos="5040"/>
        </w:tabs>
        <w:ind w:left="5040" w:hanging="360"/>
      </w:pPr>
      <w:rPr>
        <w:rFonts w:ascii="Wingdings 3" w:hAnsi="Wingdings 3" w:hint="default"/>
      </w:rPr>
    </w:lvl>
    <w:lvl w:ilvl="7" w:tplc="6BE23DE8" w:tentative="1">
      <w:start w:val="1"/>
      <w:numFmt w:val="bullet"/>
      <w:lvlText w:val=""/>
      <w:lvlJc w:val="left"/>
      <w:pPr>
        <w:tabs>
          <w:tab w:val="num" w:pos="5760"/>
        </w:tabs>
        <w:ind w:left="5760" w:hanging="360"/>
      </w:pPr>
      <w:rPr>
        <w:rFonts w:ascii="Wingdings 3" w:hAnsi="Wingdings 3" w:hint="default"/>
      </w:rPr>
    </w:lvl>
    <w:lvl w:ilvl="8" w:tplc="68CCB36E" w:tentative="1">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1921403C"/>
    <w:multiLevelType w:val="hybridMultilevel"/>
    <w:tmpl w:val="EB2CA9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36628B"/>
    <w:multiLevelType w:val="hybridMultilevel"/>
    <w:tmpl w:val="740EC5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447EEE"/>
    <w:multiLevelType w:val="multilevel"/>
    <w:tmpl w:val="AA2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E6D53"/>
    <w:multiLevelType w:val="hybridMultilevel"/>
    <w:tmpl w:val="8D22BC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0AE603F"/>
    <w:multiLevelType w:val="hybridMultilevel"/>
    <w:tmpl w:val="30C45C0C"/>
    <w:lvl w:ilvl="0" w:tplc="B4688174">
      <w:start w:val="1"/>
      <w:numFmt w:val="bullet"/>
      <w:lvlText w:val="•"/>
      <w:lvlJc w:val="left"/>
      <w:pPr>
        <w:tabs>
          <w:tab w:val="num" w:pos="720"/>
        </w:tabs>
        <w:ind w:left="720" w:hanging="360"/>
      </w:pPr>
      <w:rPr>
        <w:rFonts w:ascii="Arial" w:hAnsi="Arial" w:hint="default"/>
      </w:rPr>
    </w:lvl>
    <w:lvl w:ilvl="1" w:tplc="DA408390" w:tentative="1">
      <w:start w:val="1"/>
      <w:numFmt w:val="bullet"/>
      <w:lvlText w:val="•"/>
      <w:lvlJc w:val="left"/>
      <w:pPr>
        <w:tabs>
          <w:tab w:val="num" w:pos="1440"/>
        </w:tabs>
        <w:ind w:left="1440" w:hanging="360"/>
      </w:pPr>
      <w:rPr>
        <w:rFonts w:ascii="Arial" w:hAnsi="Arial" w:hint="default"/>
      </w:rPr>
    </w:lvl>
    <w:lvl w:ilvl="2" w:tplc="CA861E50" w:tentative="1">
      <w:start w:val="1"/>
      <w:numFmt w:val="bullet"/>
      <w:lvlText w:val="•"/>
      <w:lvlJc w:val="left"/>
      <w:pPr>
        <w:tabs>
          <w:tab w:val="num" w:pos="2160"/>
        </w:tabs>
        <w:ind w:left="2160" w:hanging="360"/>
      </w:pPr>
      <w:rPr>
        <w:rFonts w:ascii="Arial" w:hAnsi="Arial" w:hint="default"/>
      </w:rPr>
    </w:lvl>
    <w:lvl w:ilvl="3" w:tplc="2DB83DAE" w:tentative="1">
      <w:start w:val="1"/>
      <w:numFmt w:val="bullet"/>
      <w:lvlText w:val="•"/>
      <w:lvlJc w:val="left"/>
      <w:pPr>
        <w:tabs>
          <w:tab w:val="num" w:pos="2880"/>
        </w:tabs>
        <w:ind w:left="2880" w:hanging="360"/>
      </w:pPr>
      <w:rPr>
        <w:rFonts w:ascii="Arial" w:hAnsi="Arial" w:hint="default"/>
      </w:rPr>
    </w:lvl>
    <w:lvl w:ilvl="4" w:tplc="90A20834" w:tentative="1">
      <w:start w:val="1"/>
      <w:numFmt w:val="bullet"/>
      <w:lvlText w:val="•"/>
      <w:lvlJc w:val="left"/>
      <w:pPr>
        <w:tabs>
          <w:tab w:val="num" w:pos="3600"/>
        </w:tabs>
        <w:ind w:left="3600" w:hanging="360"/>
      </w:pPr>
      <w:rPr>
        <w:rFonts w:ascii="Arial" w:hAnsi="Arial" w:hint="default"/>
      </w:rPr>
    </w:lvl>
    <w:lvl w:ilvl="5" w:tplc="314479E2" w:tentative="1">
      <w:start w:val="1"/>
      <w:numFmt w:val="bullet"/>
      <w:lvlText w:val="•"/>
      <w:lvlJc w:val="left"/>
      <w:pPr>
        <w:tabs>
          <w:tab w:val="num" w:pos="4320"/>
        </w:tabs>
        <w:ind w:left="4320" w:hanging="360"/>
      </w:pPr>
      <w:rPr>
        <w:rFonts w:ascii="Arial" w:hAnsi="Arial" w:hint="default"/>
      </w:rPr>
    </w:lvl>
    <w:lvl w:ilvl="6" w:tplc="4AB2F1C2" w:tentative="1">
      <w:start w:val="1"/>
      <w:numFmt w:val="bullet"/>
      <w:lvlText w:val="•"/>
      <w:lvlJc w:val="left"/>
      <w:pPr>
        <w:tabs>
          <w:tab w:val="num" w:pos="5040"/>
        </w:tabs>
        <w:ind w:left="5040" w:hanging="360"/>
      </w:pPr>
      <w:rPr>
        <w:rFonts w:ascii="Arial" w:hAnsi="Arial" w:hint="default"/>
      </w:rPr>
    </w:lvl>
    <w:lvl w:ilvl="7" w:tplc="3BC2EBE8" w:tentative="1">
      <w:start w:val="1"/>
      <w:numFmt w:val="bullet"/>
      <w:lvlText w:val="•"/>
      <w:lvlJc w:val="left"/>
      <w:pPr>
        <w:tabs>
          <w:tab w:val="num" w:pos="5760"/>
        </w:tabs>
        <w:ind w:left="5760" w:hanging="360"/>
      </w:pPr>
      <w:rPr>
        <w:rFonts w:ascii="Arial" w:hAnsi="Arial" w:hint="default"/>
      </w:rPr>
    </w:lvl>
    <w:lvl w:ilvl="8" w:tplc="D7706B2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21C65DEB"/>
    <w:multiLevelType w:val="hybridMultilevel"/>
    <w:tmpl w:val="7CE6F95C"/>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31752C7"/>
    <w:multiLevelType w:val="hybridMultilevel"/>
    <w:tmpl w:val="5E4E6196"/>
    <w:lvl w:ilvl="0" w:tplc="9B20990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29E32C8C"/>
    <w:multiLevelType w:val="hybridMultilevel"/>
    <w:tmpl w:val="EDB4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A8E3E0F"/>
    <w:multiLevelType w:val="hybridMultilevel"/>
    <w:tmpl w:val="05FA93AE"/>
    <w:lvl w:ilvl="0" w:tplc="F816281E">
      <w:start w:val="1"/>
      <w:numFmt w:val="bullet"/>
      <w:lvlText w:val=""/>
      <w:lvlJc w:val="left"/>
      <w:pPr>
        <w:tabs>
          <w:tab w:val="num" w:pos="720"/>
        </w:tabs>
        <w:ind w:left="720" w:hanging="360"/>
      </w:pPr>
      <w:rPr>
        <w:rFonts w:ascii="Wingdings" w:hAnsi="Wingdings" w:hint="default"/>
      </w:rPr>
    </w:lvl>
    <w:lvl w:ilvl="1" w:tplc="4992C926" w:tentative="1">
      <w:start w:val="1"/>
      <w:numFmt w:val="bullet"/>
      <w:lvlText w:val=""/>
      <w:lvlJc w:val="left"/>
      <w:pPr>
        <w:tabs>
          <w:tab w:val="num" w:pos="1440"/>
        </w:tabs>
        <w:ind w:left="1440" w:hanging="360"/>
      </w:pPr>
      <w:rPr>
        <w:rFonts w:ascii="Wingdings" w:hAnsi="Wingdings" w:hint="default"/>
      </w:rPr>
    </w:lvl>
    <w:lvl w:ilvl="2" w:tplc="5DF887F8" w:tentative="1">
      <w:start w:val="1"/>
      <w:numFmt w:val="bullet"/>
      <w:lvlText w:val=""/>
      <w:lvlJc w:val="left"/>
      <w:pPr>
        <w:tabs>
          <w:tab w:val="num" w:pos="2160"/>
        </w:tabs>
        <w:ind w:left="2160" w:hanging="360"/>
      </w:pPr>
      <w:rPr>
        <w:rFonts w:ascii="Wingdings" w:hAnsi="Wingdings" w:hint="default"/>
      </w:rPr>
    </w:lvl>
    <w:lvl w:ilvl="3" w:tplc="9B44F790" w:tentative="1">
      <w:start w:val="1"/>
      <w:numFmt w:val="bullet"/>
      <w:lvlText w:val=""/>
      <w:lvlJc w:val="left"/>
      <w:pPr>
        <w:tabs>
          <w:tab w:val="num" w:pos="2880"/>
        </w:tabs>
        <w:ind w:left="2880" w:hanging="360"/>
      </w:pPr>
      <w:rPr>
        <w:rFonts w:ascii="Wingdings" w:hAnsi="Wingdings" w:hint="default"/>
      </w:rPr>
    </w:lvl>
    <w:lvl w:ilvl="4" w:tplc="FEF4708E" w:tentative="1">
      <w:start w:val="1"/>
      <w:numFmt w:val="bullet"/>
      <w:lvlText w:val=""/>
      <w:lvlJc w:val="left"/>
      <w:pPr>
        <w:tabs>
          <w:tab w:val="num" w:pos="3600"/>
        </w:tabs>
        <w:ind w:left="3600" w:hanging="360"/>
      </w:pPr>
      <w:rPr>
        <w:rFonts w:ascii="Wingdings" w:hAnsi="Wingdings" w:hint="default"/>
      </w:rPr>
    </w:lvl>
    <w:lvl w:ilvl="5" w:tplc="92147BDC" w:tentative="1">
      <w:start w:val="1"/>
      <w:numFmt w:val="bullet"/>
      <w:lvlText w:val=""/>
      <w:lvlJc w:val="left"/>
      <w:pPr>
        <w:tabs>
          <w:tab w:val="num" w:pos="4320"/>
        </w:tabs>
        <w:ind w:left="4320" w:hanging="360"/>
      </w:pPr>
      <w:rPr>
        <w:rFonts w:ascii="Wingdings" w:hAnsi="Wingdings" w:hint="default"/>
      </w:rPr>
    </w:lvl>
    <w:lvl w:ilvl="6" w:tplc="4D32D9F6" w:tentative="1">
      <w:start w:val="1"/>
      <w:numFmt w:val="bullet"/>
      <w:lvlText w:val=""/>
      <w:lvlJc w:val="left"/>
      <w:pPr>
        <w:tabs>
          <w:tab w:val="num" w:pos="5040"/>
        </w:tabs>
        <w:ind w:left="5040" w:hanging="360"/>
      </w:pPr>
      <w:rPr>
        <w:rFonts w:ascii="Wingdings" w:hAnsi="Wingdings" w:hint="default"/>
      </w:rPr>
    </w:lvl>
    <w:lvl w:ilvl="7" w:tplc="6FFED470" w:tentative="1">
      <w:start w:val="1"/>
      <w:numFmt w:val="bullet"/>
      <w:lvlText w:val=""/>
      <w:lvlJc w:val="left"/>
      <w:pPr>
        <w:tabs>
          <w:tab w:val="num" w:pos="5760"/>
        </w:tabs>
        <w:ind w:left="5760" w:hanging="360"/>
      </w:pPr>
      <w:rPr>
        <w:rFonts w:ascii="Wingdings" w:hAnsi="Wingdings" w:hint="default"/>
      </w:rPr>
    </w:lvl>
    <w:lvl w:ilvl="8" w:tplc="5E5C8796"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D0147F6"/>
    <w:multiLevelType w:val="hybridMultilevel"/>
    <w:tmpl w:val="E13657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D64129F"/>
    <w:multiLevelType w:val="hybridMultilevel"/>
    <w:tmpl w:val="204A3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CE79CB"/>
    <w:multiLevelType w:val="hybridMultilevel"/>
    <w:tmpl w:val="7ECE2094"/>
    <w:lvl w:ilvl="0" w:tplc="0000001E">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E3C64D5"/>
    <w:multiLevelType w:val="hybridMultilevel"/>
    <w:tmpl w:val="05E0D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8A0E3B"/>
    <w:multiLevelType w:val="hybridMultilevel"/>
    <w:tmpl w:val="612E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062581F"/>
    <w:multiLevelType w:val="hybridMultilevel"/>
    <w:tmpl w:val="E1A29CAE"/>
    <w:lvl w:ilvl="0" w:tplc="FFFFFFFF">
      <w:start w:val="1"/>
      <w:numFmt w:val="bullet"/>
      <w:lvlText w:val=""/>
      <w:lvlJc w:val="left"/>
      <w:pPr>
        <w:tabs>
          <w:tab w:val="num" w:pos="720"/>
        </w:tabs>
        <w:ind w:left="720" w:hanging="360"/>
      </w:pPr>
      <w:rPr>
        <w:rFonts w:ascii="Wingdings" w:hAnsi="Wingdings" w:hint="default"/>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15379BC"/>
    <w:multiLevelType w:val="multilevel"/>
    <w:tmpl w:val="D5363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9B5379"/>
    <w:multiLevelType w:val="hybridMultilevel"/>
    <w:tmpl w:val="324A9FE0"/>
    <w:lvl w:ilvl="0" w:tplc="CBF634AE">
      <w:start w:val="1"/>
      <w:numFmt w:val="bullet"/>
      <w:lvlText w:val=""/>
      <w:lvlJc w:val="left"/>
      <w:pPr>
        <w:tabs>
          <w:tab w:val="num" w:pos="720"/>
        </w:tabs>
        <w:ind w:left="720" w:hanging="360"/>
      </w:pPr>
      <w:rPr>
        <w:rFonts w:ascii="Wingdings" w:hAnsi="Wingdings" w:hint="default"/>
      </w:rPr>
    </w:lvl>
    <w:lvl w:ilvl="1" w:tplc="65C22810" w:tentative="1">
      <w:start w:val="1"/>
      <w:numFmt w:val="bullet"/>
      <w:lvlText w:val=""/>
      <w:lvlJc w:val="left"/>
      <w:pPr>
        <w:tabs>
          <w:tab w:val="num" w:pos="1440"/>
        </w:tabs>
        <w:ind w:left="1440" w:hanging="360"/>
      </w:pPr>
      <w:rPr>
        <w:rFonts w:ascii="Wingdings" w:hAnsi="Wingdings" w:hint="default"/>
      </w:rPr>
    </w:lvl>
    <w:lvl w:ilvl="2" w:tplc="53F06FEE" w:tentative="1">
      <w:start w:val="1"/>
      <w:numFmt w:val="bullet"/>
      <w:lvlText w:val=""/>
      <w:lvlJc w:val="left"/>
      <w:pPr>
        <w:tabs>
          <w:tab w:val="num" w:pos="2160"/>
        </w:tabs>
        <w:ind w:left="2160" w:hanging="360"/>
      </w:pPr>
      <w:rPr>
        <w:rFonts w:ascii="Wingdings" w:hAnsi="Wingdings" w:hint="default"/>
      </w:rPr>
    </w:lvl>
    <w:lvl w:ilvl="3" w:tplc="A0B6DC5A" w:tentative="1">
      <w:start w:val="1"/>
      <w:numFmt w:val="bullet"/>
      <w:lvlText w:val=""/>
      <w:lvlJc w:val="left"/>
      <w:pPr>
        <w:tabs>
          <w:tab w:val="num" w:pos="2880"/>
        </w:tabs>
        <w:ind w:left="2880" w:hanging="360"/>
      </w:pPr>
      <w:rPr>
        <w:rFonts w:ascii="Wingdings" w:hAnsi="Wingdings" w:hint="default"/>
      </w:rPr>
    </w:lvl>
    <w:lvl w:ilvl="4" w:tplc="F820AC14" w:tentative="1">
      <w:start w:val="1"/>
      <w:numFmt w:val="bullet"/>
      <w:lvlText w:val=""/>
      <w:lvlJc w:val="left"/>
      <w:pPr>
        <w:tabs>
          <w:tab w:val="num" w:pos="3600"/>
        </w:tabs>
        <w:ind w:left="3600" w:hanging="360"/>
      </w:pPr>
      <w:rPr>
        <w:rFonts w:ascii="Wingdings" w:hAnsi="Wingdings" w:hint="default"/>
      </w:rPr>
    </w:lvl>
    <w:lvl w:ilvl="5" w:tplc="F79CC1FA" w:tentative="1">
      <w:start w:val="1"/>
      <w:numFmt w:val="bullet"/>
      <w:lvlText w:val=""/>
      <w:lvlJc w:val="left"/>
      <w:pPr>
        <w:tabs>
          <w:tab w:val="num" w:pos="4320"/>
        </w:tabs>
        <w:ind w:left="4320" w:hanging="360"/>
      </w:pPr>
      <w:rPr>
        <w:rFonts w:ascii="Wingdings" w:hAnsi="Wingdings" w:hint="default"/>
      </w:rPr>
    </w:lvl>
    <w:lvl w:ilvl="6" w:tplc="49A47E48" w:tentative="1">
      <w:start w:val="1"/>
      <w:numFmt w:val="bullet"/>
      <w:lvlText w:val=""/>
      <w:lvlJc w:val="left"/>
      <w:pPr>
        <w:tabs>
          <w:tab w:val="num" w:pos="5040"/>
        </w:tabs>
        <w:ind w:left="5040" w:hanging="360"/>
      </w:pPr>
      <w:rPr>
        <w:rFonts w:ascii="Wingdings" w:hAnsi="Wingdings" w:hint="default"/>
      </w:rPr>
    </w:lvl>
    <w:lvl w:ilvl="7" w:tplc="37121A28" w:tentative="1">
      <w:start w:val="1"/>
      <w:numFmt w:val="bullet"/>
      <w:lvlText w:val=""/>
      <w:lvlJc w:val="left"/>
      <w:pPr>
        <w:tabs>
          <w:tab w:val="num" w:pos="5760"/>
        </w:tabs>
        <w:ind w:left="5760" w:hanging="360"/>
      </w:pPr>
      <w:rPr>
        <w:rFonts w:ascii="Wingdings" w:hAnsi="Wingdings" w:hint="default"/>
      </w:rPr>
    </w:lvl>
    <w:lvl w:ilvl="8" w:tplc="BAE44278"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35605CF1"/>
    <w:multiLevelType w:val="hybridMultilevel"/>
    <w:tmpl w:val="A4AC0436"/>
    <w:lvl w:ilvl="0" w:tplc="CFCE867A">
      <w:start w:val="1"/>
      <w:numFmt w:val="bullet"/>
      <w:lvlText w:val=""/>
      <w:lvlJc w:val="left"/>
      <w:pPr>
        <w:tabs>
          <w:tab w:val="num" w:pos="720"/>
        </w:tabs>
        <w:ind w:left="720" w:hanging="360"/>
      </w:pPr>
      <w:rPr>
        <w:rFonts w:ascii="Wingdings 3" w:hAnsi="Wingdings 3" w:hint="default"/>
      </w:rPr>
    </w:lvl>
    <w:lvl w:ilvl="1" w:tplc="81AE81C6" w:tentative="1">
      <w:start w:val="1"/>
      <w:numFmt w:val="bullet"/>
      <w:lvlText w:val=""/>
      <w:lvlJc w:val="left"/>
      <w:pPr>
        <w:tabs>
          <w:tab w:val="num" w:pos="1440"/>
        </w:tabs>
        <w:ind w:left="1440" w:hanging="360"/>
      </w:pPr>
      <w:rPr>
        <w:rFonts w:ascii="Wingdings 3" w:hAnsi="Wingdings 3" w:hint="default"/>
      </w:rPr>
    </w:lvl>
    <w:lvl w:ilvl="2" w:tplc="0D2A60F2" w:tentative="1">
      <w:start w:val="1"/>
      <w:numFmt w:val="bullet"/>
      <w:lvlText w:val=""/>
      <w:lvlJc w:val="left"/>
      <w:pPr>
        <w:tabs>
          <w:tab w:val="num" w:pos="2160"/>
        </w:tabs>
        <w:ind w:left="2160" w:hanging="360"/>
      </w:pPr>
      <w:rPr>
        <w:rFonts w:ascii="Wingdings 3" w:hAnsi="Wingdings 3" w:hint="default"/>
      </w:rPr>
    </w:lvl>
    <w:lvl w:ilvl="3" w:tplc="ABC4EA9C" w:tentative="1">
      <w:start w:val="1"/>
      <w:numFmt w:val="bullet"/>
      <w:lvlText w:val=""/>
      <w:lvlJc w:val="left"/>
      <w:pPr>
        <w:tabs>
          <w:tab w:val="num" w:pos="2880"/>
        </w:tabs>
        <w:ind w:left="2880" w:hanging="360"/>
      </w:pPr>
      <w:rPr>
        <w:rFonts w:ascii="Wingdings 3" w:hAnsi="Wingdings 3" w:hint="default"/>
      </w:rPr>
    </w:lvl>
    <w:lvl w:ilvl="4" w:tplc="FE825B80" w:tentative="1">
      <w:start w:val="1"/>
      <w:numFmt w:val="bullet"/>
      <w:lvlText w:val=""/>
      <w:lvlJc w:val="left"/>
      <w:pPr>
        <w:tabs>
          <w:tab w:val="num" w:pos="3600"/>
        </w:tabs>
        <w:ind w:left="3600" w:hanging="360"/>
      </w:pPr>
      <w:rPr>
        <w:rFonts w:ascii="Wingdings 3" w:hAnsi="Wingdings 3" w:hint="default"/>
      </w:rPr>
    </w:lvl>
    <w:lvl w:ilvl="5" w:tplc="BC6045F4" w:tentative="1">
      <w:start w:val="1"/>
      <w:numFmt w:val="bullet"/>
      <w:lvlText w:val=""/>
      <w:lvlJc w:val="left"/>
      <w:pPr>
        <w:tabs>
          <w:tab w:val="num" w:pos="4320"/>
        </w:tabs>
        <w:ind w:left="4320" w:hanging="360"/>
      </w:pPr>
      <w:rPr>
        <w:rFonts w:ascii="Wingdings 3" w:hAnsi="Wingdings 3" w:hint="default"/>
      </w:rPr>
    </w:lvl>
    <w:lvl w:ilvl="6" w:tplc="ED9886D0" w:tentative="1">
      <w:start w:val="1"/>
      <w:numFmt w:val="bullet"/>
      <w:lvlText w:val=""/>
      <w:lvlJc w:val="left"/>
      <w:pPr>
        <w:tabs>
          <w:tab w:val="num" w:pos="5040"/>
        </w:tabs>
        <w:ind w:left="5040" w:hanging="360"/>
      </w:pPr>
      <w:rPr>
        <w:rFonts w:ascii="Wingdings 3" w:hAnsi="Wingdings 3" w:hint="default"/>
      </w:rPr>
    </w:lvl>
    <w:lvl w:ilvl="7" w:tplc="47283030" w:tentative="1">
      <w:start w:val="1"/>
      <w:numFmt w:val="bullet"/>
      <w:lvlText w:val=""/>
      <w:lvlJc w:val="left"/>
      <w:pPr>
        <w:tabs>
          <w:tab w:val="num" w:pos="5760"/>
        </w:tabs>
        <w:ind w:left="5760" w:hanging="360"/>
      </w:pPr>
      <w:rPr>
        <w:rFonts w:ascii="Wingdings 3" w:hAnsi="Wingdings 3" w:hint="default"/>
      </w:rPr>
    </w:lvl>
    <w:lvl w:ilvl="8" w:tplc="130E767A" w:tentative="1">
      <w:start w:val="1"/>
      <w:numFmt w:val="bullet"/>
      <w:lvlText w:val=""/>
      <w:lvlJc w:val="left"/>
      <w:pPr>
        <w:tabs>
          <w:tab w:val="num" w:pos="6480"/>
        </w:tabs>
        <w:ind w:left="6480" w:hanging="360"/>
      </w:pPr>
      <w:rPr>
        <w:rFonts w:ascii="Wingdings 3" w:hAnsi="Wingdings 3" w:hint="default"/>
      </w:rPr>
    </w:lvl>
  </w:abstractNum>
  <w:abstractNum w:abstractNumId="49" w15:restartNumberingAfterBreak="0">
    <w:nsid w:val="3D5067C3"/>
    <w:multiLevelType w:val="hybridMultilevel"/>
    <w:tmpl w:val="EA72A71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E9A5322"/>
    <w:multiLevelType w:val="multilevel"/>
    <w:tmpl w:val="1B18B19A"/>
    <w:lvl w:ilvl="0">
      <w:start w:val="1"/>
      <w:numFmt w:val="bullet"/>
      <w:lvlText w:val=""/>
      <w:lvlPicBulletId w:val="2"/>
      <w:lvlJc w:val="left"/>
      <w:pPr>
        <w:tabs>
          <w:tab w:val="num" w:pos="720"/>
        </w:tabs>
        <w:ind w:left="720" w:hanging="360"/>
      </w:pPr>
      <w:rPr>
        <w:rFonts w:ascii="Wingdings" w:hAnsi="Wingdings" w:hint="default"/>
        <w:sz w:val="20"/>
      </w:rPr>
    </w:lvl>
    <w:lvl w:ilvl="1" w:tentative="1">
      <w:start w:val="1"/>
      <w:numFmt w:val="bullet"/>
      <w:lvlText w:val=""/>
      <w:lvlPicBulletId w:val="3"/>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984A3E"/>
    <w:multiLevelType w:val="hybridMultilevel"/>
    <w:tmpl w:val="BE7AFB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0B80F58"/>
    <w:multiLevelType w:val="multilevel"/>
    <w:tmpl w:val="C7D2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AB6987"/>
    <w:multiLevelType w:val="hybridMultilevel"/>
    <w:tmpl w:val="3DC87D1E"/>
    <w:lvl w:ilvl="0" w:tplc="8794D0EA">
      <w:start w:val="1"/>
      <w:numFmt w:val="bullet"/>
      <w:lvlText w:val="•"/>
      <w:lvlJc w:val="left"/>
      <w:pPr>
        <w:tabs>
          <w:tab w:val="num" w:pos="720"/>
        </w:tabs>
        <w:ind w:left="720" w:hanging="360"/>
      </w:pPr>
      <w:rPr>
        <w:rFonts w:ascii="Century Gothic" w:hAnsi="Century Gothic" w:hint="default"/>
      </w:rPr>
    </w:lvl>
    <w:lvl w:ilvl="1" w:tplc="581A5DF2" w:tentative="1">
      <w:start w:val="1"/>
      <w:numFmt w:val="bullet"/>
      <w:lvlText w:val="•"/>
      <w:lvlJc w:val="left"/>
      <w:pPr>
        <w:tabs>
          <w:tab w:val="num" w:pos="1440"/>
        </w:tabs>
        <w:ind w:left="1440" w:hanging="360"/>
      </w:pPr>
      <w:rPr>
        <w:rFonts w:ascii="Century Gothic" w:hAnsi="Century Gothic" w:hint="default"/>
      </w:rPr>
    </w:lvl>
    <w:lvl w:ilvl="2" w:tplc="9BA80F60">
      <w:start w:val="815"/>
      <w:numFmt w:val="bullet"/>
      <w:lvlText w:val="•"/>
      <w:lvlJc w:val="left"/>
      <w:pPr>
        <w:tabs>
          <w:tab w:val="num" w:pos="2160"/>
        </w:tabs>
        <w:ind w:left="2160" w:hanging="360"/>
      </w:pPr>
      <w:rPr>
        <w:rFonts w:ascii="Century Gothic" w:hAnsi="Century Gothic" w:hint="default"/>
      </w:rPr>
    </w:lvl>
    <w:lvl w:ilvl="3" w:tplc="1EF61A96" w:tentative="1">
      <w:start w:val="1"/>
      <w:numFmt w:val="bullet"/>
      <w:lvlText w:val="•"/>
      <w:lvlJc w:val="left"/>
      <w:pPr>
        <w:tabs>
          <w:tab w:val="num" w:pos="2880"/>
        </w:tabs>
        <w:ind w:left="2880" w:hanging="360"/>
      </w:pPr>
      <w:rPr>
        <w:rFonts w:ascii="Century Gothic" w:hAnsi="Century Gothic" w:hint="default"/>
      </w:rPr>
    </w:lvl>
    <w:lvl w:ilvl="4" w:tplc="3B78B868" w:tentative="1">
      <w:start w:val="1"/>
      <w:numFmt w:val="bullet"/>
      <w:lvlText w:val="•"/>
      <w:lvlJc w:val="left"/>
      <w:pPr>
        <w:tabs>
          <w:tab w:val="num" w:pos="3600"/>
        </w:tabs>
        <w:ind w:left="3600" w:hanging="360"/>
      </w:pPr>
      <w:rPr>
        <w:rFonts w:ascii="Century Gothic" w:hAnsi="Century Gothic" w:hint="default"/>
      </w:rPr>
    </w:lvl>
    <w:lvl w:ilvl="5" w:tplc="E7CC0E72" w:tentative="1">
      <w:start w:val="1"/>
      <w:numFmt w:val="bullet"/>
      <w:lvlText w:val="•"/>
      <w:lvlJc w:val="left"/>
      <w:pPr>
        <w:tabs>
          <w:tab w:val="num" w:pos="4320"/>
        </w:tabs>
        <w:ind w:left="4320" w:hanging="360"/>
      </w:pPr>
      <w:rPr>
        <w:rFonts w:ascii="Century Gothic" w:hAnsi="Century Gothic" w:hint="default"/>
      </w:rPr>
    </w:lvl>
    <w:lvl w:ilvl="6" w:tplc="902C4F34" w:tentative="1">
      <w:start w:val="1"/>
      <w:numFmt w:val="bullet"/>
      <w:lvlText w:val="•"/>
      <w:lvlJc w:val="left"/>
      <w:pPr>
        <w:tabs>
          <w:tab w:val="num" w:pos="5040"/>
        </w:tabs>
        <w:ind w:left="5040" w:hanging="360"/>
      </w:pPr>
      <w:rPr>
        <w:rFonts w:ascii="Century Gothic" w:hAnsi="Century Gothic" w:hint="default"/>
      </w:rPr>
    </w:lvl>
    <w:lvl w:ilvl="7" w:tplc="E31426CE" w:tentative="1">
      <w:start w:val="1"/>
      <w:numFmt w:val="bullet"/>
      <w:lvlText w:val="•"/>
      <w:lvlJc w:val="left"/>
      <w:pPr>
        <w:tabs>
          <w:tab w:val="num" w:pos="5760"/>
        </w:tabs>
        <w:ind w:left="5760" w:hanging="360"/>
      </w:pPr>
      <w:rPr>
        <w:rFonts w:ascii="Century Gothic" w:hAnsi="Century Gothic" w:hint="default"/>
      </w:rPr>
    </w:lvl>
    <w:lvl w:ilvl="8" w:tplc="1F240B1A" w:tentative="1">
      <w:start w:val="1"/>
      <w:numFmt w:val="bullet"/>
      <w:lvlText w:val="•"/>
      <w:lvlJc w:val="left"/>
      <w:pPr>
        <w:tabs>
          <w:tab w:val="num" w:pos="6480"/>
        </w:tabs>
        <w:ind w:left="6480" w:hanging="360"/>
      </w:pPr>
      <w:rPr>
        <w:rFonts w:ascii="Century Gothic" w:hAnsi="Century Gothic" w:hint="default"/>
      </w:rPr>
    </w:lvl>
  </w:abstractNum>
  <w:abstractNum w:abstractNumId="54" w15:restartNumberingAfterBreak="0">
    <w:nsid w:val="44B76D27"/>
    <w:multiLevelType w:val="hybridMultilevel"/>
    <w:tmpl w:val="B33C9422"/>
    <w:lvl w:ilvl="0" w:tplc="9F3C5B2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5" w15:restartNumberingAfterBreak="0">
    <w:nsid w:val="4ABF4F96"/>
    <w:multiLevelType w:val="multilevel"/>
    <w:tmpl w:val="F8D80A3E"/>
    <w:lvl w:ilvl="0">
      <w:start w:val="1"/>
      <w:numFmt w:val="bullet"/>
      <w:lvlText w:val=""/>
      <w:lvlPicBulletId w:val="2"/>
      <w:lvlJc w:val="left"/>
      <w:pPr>
        <w:tabs>
          <w:tab w:val="num" w:pos="720"/>
        </w:tabs>
        <w:ind w:left="720" w:hanging="360"/>
      </w:pPr>
      <w:rPr>
        <w:rFonts w:ascii="Wingdings" w:hAnsi="Wingdings" w:hint="default"/>
        <w:sz w:val="20"/>
      </w:rPr>
    </w:lvl>
    <w:lvl w:ilvl="1" w:tentative="1">
      <w:start w:val="1"/>
      <w:numFmt w:val="bullet"/>
      <w:lvlText w:val=""/>
      <w:lvlPicBulletId w:val="3"/>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D4452B"/>
    <w:multiLevelType w:val="multilevel"/>
    <w:tmpl w:val="74FC40C6"/>
    <w:lvl w:ilvl="0">
      <w:start w:val="1"/>
      <w:numFmt w:val="bullet"/>
      <w:lvlText w:val=""/>
      <w:lvlPicBulletId w:val="2"/>
      <w:lvlJc w:val="left"/>
      <w:pPr>
        <w:tabs>
          <w:tab w:val="num" w:pos="720"/>
        </w:tabs>
        <w:ind w:left="720" w:hanging="360"/>
      </w:pPr>
      <w:rPr>
        <w:rFonts w:ascii="Wingdings" w:hAnsi="Wingdings" w:hint="default"/>
        <w:sz w:val="20"/>
      </w:rPr>
    </w:lvl>
    <w:lvl w:ilvl="1" w:tentative="1">
      <w:start w:val="1"/>
      <w:numFmt w:val="bullet"/>
      <w:lvlText w:val=""/>
      <w:lvlPicBulletId w:val="3"/>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635EE6"/>
    <w:multiLevelType w:val="hybridMultilevel"/>
    <w:tmpl w:val="C040080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8" w15:restartNumberingAfterBreak="0">
    <w:nsid w:val="4EB704ED"/>
    <w:multiLevelType w:val="hybridMultilevel"/>
    <w:tmpl w:val="46EC558A"/>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4F4D7C17"/>
    <w:multiLevelType w:val="hybridMultilevel"/>
    <w:tmpl w:val="C37C0B24"/>
    <w:lvl w:ilvl="0" w:tplc="C212A11E">
      <w:start w:val="1"/>
      <w:numFmt w:val="lowerLetter"/>
      <w:lvlText w:val="%1)"/>
      <w:lvlJc w:val="left"/>
      <w:pPr>
        <w:tabs>
          <w:tab w:val="num" w:pos="720"/>
        </w:tabs>
        <w:ind w:left="720" w:hanging="360"/>
      </w:pPr>
    </w:lvl>
    <w:lvl w:ilvl="1" w:tplc="63E267BA" w:tentative="1">
      <w:start w:val="1"/>
      <w:numFmt w:val="lowerLetter"/>
      <w:lvlText w:val="%2)"/>
      <w:lvlJc w:val="left"/>
      <w:pPr>
        <w:tabs>
          <w:tab w:val="num" w:pos="1440"/>
        </w:tabs>
        <w:ind w:left="1440" w:hanging="360"/>
      </w:pPr>
    </w:lvl>
    <w:lvl w:ilvl="2" w:tplc="DAEABBDE" w:tentative="1">
      <w:start w:val="1"/>
      <w:numFmt w:val="lowerLetter"/>
      <w:lvlText w:val="%3)"/>
      <w:lvlJc w:val="left"/>
      <w:pPr>
        <w:tabs>
          <w:tab w:val="num" w:pos="2160"/>
        </w:tabs>
        <w:ind w:left="2160" w:hanging="360"/>
      </w:pPr>
    </w:lvl>
    <w:lvl w:ilvl="3" w:tplc="B78C0A8E" w:tentative="1">
      <w:start w:val="1"/>
      <w:numFmt w:val="lowerLetter"/>
      <w:lvlText w:val="%4)"/>
      <w:lvlJc w:val="left"/>
      <w:pPr>
        <w:tabs>
          <w:tab w:val="num" w:pos="2880"/>
        </w:tabs>
        <w:ind w:left="2880" w:hanging="360"/>
      </w:pPr>
    </w:lvl>
    <w:lvl w:ilvl="4" w:tplc="47DAD158" w:tentative="1">
      <w:start w:val="1"/>
      <w:numFmt w:val="lowerLetter"/>
      <w:lvlText w:val="%5)"/>
      <w:lvlJc w:val="left"/>
      <w:pPr>
        <w:tabs>
          <w:tab w:val="num" w:pos="3600"/>
        </w:tabs>
        <w:ind w:left="3600" w:hanging="360"/>
      </w:pPr>
    </w:lvl>
    <w:lvl w:ilvl="5" w:tplc="D4869446" w:tentative="1">
      <w:start w:val="1"/>
      <w:numFmt w:val="lowerLetter"/>
      <w:lvlText w:val="%6)"/>
      <w:lvlJc w:val="left"/>
      <w:pPr>
        <w:tabs>
          <w:tab w:val="num" w:pos="4320"/>
        </w:tabs>
        <w:ind w:left="4320" w:hanging="360"/>
      </w:pPr>
    </w:lvl>
    <w:lvl w:ilvl="6" w:tplc="DBCE0420" w:tentative="1">
      <w:start w:val="1"/>
      <w:numFmt w:val="lowerLetter"/>
      <w:lvlText w:val="%7)"/>
      <w:lvlJc w:val="left"/>
      <w:pPr>
        <w:tabs>
          <w:tab w:val="num" w:pos="5040"/>
        </w:tabs>
        <w:ind w:left="5040" w:hanging="360"/>
      </w:pPr>
    </w:lvl>
    <w:lvl w:ilvl="7" w:tplc="797E7C04" w:tentative="1">
      <w:start w:val="1"/>
      <w:numFmt w:val="lowerLetter"/>
      <w:lvlText w:val="%8)"/>
      <w:lvlJc w:val="left"/>
      <w:pPr>
        <w:tabs>
          <w:tab w:val="num" w:pos="5760"/>
        </w:tabs>
        <w:ind w:left="5760" w:hanging="360"/>
      </w:pPr>
    </w:lvl>
    <w:lvl w:ilvl="8" w:tplc="0FF21E18" w:tentative="1">
      <w:start w:val="1"/>
      <w:numFmt w:val="lowerLetter"/>
      <w:lvlText w:val="%9)"/>
      <w:lvlJc w:val="left"/>
      <w:pPr>
        <w:tabs>
          <w:tab w:val="num" w:pos="6480"/>
        </w:tabs>
        <w:ind w:left="6480" w:hanging="360"/>
      </w:pPr>
    </w:lvl>
  </w:abstractNum>
  <w:abstractNum w:abstractNumId="60" w15:restartNumberingAfterBreak="0">
    <w:nsid w:val="5043729F"/>
    <w:multiLevelType w:val="hybridMultilevel"/>
    <w:tmpl w:val="A86A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B44D12"/>
    <w:multiLevelType w:val="hybridMultilevel"/>
    <w:tmpl w:val="D58E2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1AA3BDE"/>
    <w:multiLevelType w:val="hybridMultilevel"/>
    <w:tmpl w:val="E0E20426"/>
    <w:lvl w:ilvl="0" w:tplc="63BEF0C6">
      <w:start w:val="1"/>
      <w:numFmt w:val="bullet"/>
      <w:lvlText w:val=""/>
      <w:lvlJc w:val="left"/>
      <w:pPr>
        <w:tabs>
          <w:tab w:val="num" w:pos="720"/>
        </w:tabs>
        <w:ind w:left="720" w:hanging="360"/>
      </w:pPr>
      <w:rPr>
        <w:rFonts w:ascii="Wingdings" w:hAnsi="Wingdings" w:hint="default"/>
      </w:rPr>
    </w:lvl>
    <w:lvl w:ilvl="1" w:tplc="72B6211A" w:tentative="1">
      <w:start w:val="1"/>
      <w:numFmt w:val="bullet"/>
      <w:lvlText w:val=""/>
      <w:lvlJc w:val="left"/>
      <w:pPr>
        <w:tabs>
          <w:tab w:val="num" w:pos="1440"/>
        </w:tabs>
        <w:ind w:left="1440" w:hanging="360"/>
      </w:pPr>
      <w:rPr>
        <w:rFonts w:ascii="Wingdings" w:hAnsi="Wingdings" w:hint="default"/>
      </w:rPr>
    </w:lvl>
    <w:lvl w:ilvl="2" w:tplc="630C4EA0" w:tentative="1">
      <w:start w:val="1"/>
      <w:numFmt w:val="bullet"/>
      <w:lvlText w:val=""/>
      <w:lvlJc w:val="left"/>
      <w:pPr>
        <w:tabs>
          <w:tab w:val="num" w:pos="2160"/>
        </w:tabs>
        <w:ind w:left="2160" w:hanging="360"/>
      </w:pPr>
      <w:rPr>
        <w:rFonts w:ascii="Wingdings" w:hAnsi="Wingdings" w:hint="default"/>
      </w:rPr>
    </w:lvl>
    <w:lvl w:ilvl="3" w:tplc="E4A2AA42" w:tentative="1">
      <w:start w:val="1"/>
      <w:numFmt w:val="bullet"/>
      <w:lvlText w:val=""/>
      <w:lvlJc w:val="left"/>
      <w:pPr>
        <w:tabs>
          <w:tab w:val="num" w:pos="2880"/>
        </w:tabs>
        <w:ind w:left="2880" w:hanging="360"/>
      </w:pPr>
      <w:rPr>
        <w:rFonts w:ascii="Wingdings" w:hAnsi="Wingdings" w:hint="default"/>
      </w:rPr>
    </w:lvl>
    <w:lvl w:ilvl="4" w:tplc="2CBECD58" w:tentative="1">
      <w:start w:val="1"/>
      <w:numFmt w:val="bullet"/>
      <w:lvlText w:val=""/>
      <w:lvlJc w:val="left"/>
      <w:pPr>
        <w:tabs>
          <w:tab w:val="num" w:pos="3600"/>
        </w:tabs>
        <w:ind w:left="3600" w:hanging="360"/>
      </w:pPr>
      <w:rPr>
        <w:rFonts w:ascii="Wingdings" w:hAnsi="Wingdings" w:hint="default"/>
      </w:rPr>
    </w:lvl>
    <w:lvl w:ilvl="5" w:tplc="274AB1CE" w:tentative="1">
      <w:start w:val="1"/>
      <w:numFmt w:val="bullet"/>
      <w:lvlText w:val=""/>
      <w:lvlJc w:val="left"/>
      <w:pPr>
        <w:tabs>
          <w:tab w:val="num" w:pos="4320"/>
        </w:tabs>
        <w:ind w:left="4320" w:hanging="360"/>
      </w:pPr>
      <w:rPr>
        <w:rFonts w:ascii="Wingdings" w:hAnsi="Wingdings" w:hint="default"/>
      </w:rPr>
    </w:lvl>
    <w:lvl w:ilvl="6" w:tplc="ABB013F8" w:tentative="1">
      <w:start w:val="1"/>
      <w:numFmt w:val="bullet"/>
      <w:lvlText w:val=""/>
      <w:lvlJc w:val="left"/>
      <w:pPr>
        <w:tabs>
          <w:tab w:val="num" w:pos="5040"/>
        </w:tabs>
        <w:ind w:left="5040" w:hanging="360"/>
      </w:pPr>
      <w:rPr>
        <w:rFonts w:ascii="Wingdings" w:hAnsi="Wingdings" w:hint="default"/>
      </w:rPr>
    </w:lvl>
    <w:lvl w:ilvl="7" w:tplc="73CE3554" w:tentative="1">
      <w:start w:val="1"/>
      <w:numFmt w:val="bullet"/>
      <w:lvlText w:val=""/>
      <w:lvlJc w:val="left"/>
      <w:pPr>
        <w:tabs>
          <w:tab w:val="num" w:pos="5760"/>
        </w:tabs>
        <w:ind w:left="5760" w:hanging="360"/>
      </w:pPr>
      <w:rPr>
        <w:rFonts w:ascii="Wingdings" w:hAnsi="Wingdings" w:hint="default"/>
      </w:rPr>
    </w:lvl>
    <w:lvl w:ilvl="8" w:tplc="2DBC0282"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3301942"/>
    <w:multiLevelType w:val="hybridMultilevel"/>
    <w:tmpl w:val="5AEEF7CA"/>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4" w15:restartNumberingAfterBreak="0">
    <w:nsid w:val="53657DBC"/>
    <w:multiLevelType w:val="hybridMultilevel"/>
    <w:tmpl w:val="DCB0C780"/>
    <w:lvl w:ilvl="0" w:tplc="1B52914A">
      <w:start w:val="1"/>
      <w:numFmt w:val="bullet"/>
      <w:lvlText w:val="•"/>
      <w:lvlJc w:val="left"/>
      <w:pPr>
        <w:tabs>
          <w:tab w:val="num" w:pos="720"/>
        </w:tabs>
        <w:ind w:left="720" w:hanging="360"/>
      </w:pPr>
      <w:rPr>
        <w:rFonts w:ascii="Arial" w:hAnsi="Arial" w:hint="default"/>
      </w:rPr>
    </w:lvl>
    <w:lvl w:ilvl="1" w:tplc="4E0A611A" w:tentative="1">
      <w:start w:val="1"/>
      <w:numFmt w:val="bullet"/>
      <w:lvlText w:val="•"/>
      <w:lvlJc w:val="left"/>
      <w:pPr>
        <w:tabs>
          <w:tab w:val="num" w:pos="1440"/>
        </w:tabs>
        <w:ind w:left="1440" w:hanging="360"/>
      </w:pPr>
      <w:rPr>
        <w:rFonts w:ascii="Arial" w:hAnsi="Arial" w:hint="default"/>
      </w:rPr>
    </w:lvl>
    <w:lvl w:ilvl="2" w:tplc="7BBEBDA6" w:tentative="1">
      <w:start w:val="1"/>
      <w:numFmt w:val="bullet"/>
      <w:lvlText w:val="•"/>
      <w:lvlJc w:val="left"/>
      <w:pPr>
        <w:tabs>
          <w:tab w:val="num" w:pos="2160"/>
        </w:tabs>
        <w:ind w:left="2160" w:hanging="360"/>
      </w:pPr>
      <w:rPr>
        <w:rFonts w:ascii="Arial" w:hAnsi="Arial" w:hint="default"/>
      </w:rPr>
    </w:lvl>
    <w:lvl w:ilvl="3" w:tplc="275C5CBE" w:tentative="1">
      <w:start w:val="1"/>
      <w:numFmt w:val="bullet"/>
      <w:lvlText w:val="•"/>
      <w:lvlJc w:val="left"/>
      <w:pPr>
        <w:tabs>
          <w:tab w:val="num" w:pos="2880"/>
        </w:tabs>
        <w:ind w:left="2880" w:hanging="360"/>
      </w:pPr>
      <w:rPr>
        <w:rFonts w:ascii="Arial" w:hAnsi="Arial" w:hint="default"/>
      </w:rPr>
    </w:lvl>
    <w:lvl w:ilvl="4" w:tplc="4C2EEB76" w:tentative="1">
      <w:start w:val="1"/>
      <w:numFmt w:val="bullet"/>
      <w:lvlText w:val="•"/>
      <w:lvlJc w:val="left"/>
      <w:pPr>
        <w:tabs>
          <w:tab w:val="num" w:pos="3600"/>
        </w:tabs>
        <w:ind w:left="3600" w:hanging="360"/>
      </w:pPr>
      <w:rPr>
        <w:rFonts w:ascii="Arial" w:hAnsi="Arial" w:hint="default"/>
      </w:rPr>
    </w:lvl>
    <w:lvl w:ilvl="5" w:tplc="D604FE52" w:tentative="1">
      <w:start w:val="1"/>
      <w:numFmt w:val="bullet"/>
      <w:lvlText w:val="•"/>
      <w:lvlJc w:val="left"/>
      <w:pPr>
        <w:tabs>
          <w:tab w:val="num" w:pos="4320"/>
        </w:tabs>
        <w:ind w:left="4320" w:hanging="360"/>
      </w:pPr>
      <w:rPr>
        <w:rFonts w:ascii="Arial" w:hAnsi="Arial" w:hint="default"/>
      </w:rPr>
    </w:lvl>
    <w:lvl w:ilvl="6" w:tplc="17F807F0" w:tentative="1">
      <w:start w:val="1"/>
      <w:numFmt w:val="bullet"/>
      <w:lvlText w:val="•"/>
      <w:lvlJc w:val="left"/>
      <w:pPr>
        <w:tabs>
          <w:tab w:val="num" w:pos="5040"/>
        </w:tabs>
        <w:ind w:left="5040" w:hanging="360"/>
      </w:pPr>
      <w:rPr>
        <w:rFonts w:ascii="Arial" w:hAnsi="Arial" w:hint="default"/>
      </w:rPr>
    </w:lvl>
    <w:lvl w:ilvl="7" w:tplc="D19A7798" w:tentative="1">
      <w:start w:val="1"/>
      <w:numFmt w:val="bullet"/>
      <w:lvlText w:val="•"/>
      <w:lvlJc w:val="left"/>
      <w:pPr>
        <w:tabs>
          <w:tab w:val="num" w:pos="5760"/>
        </w:tabs>
        <w:ind w:left="5760" w:hanging="360"/>
      </w:pPr>
      <w:rPr>
        <w:rFonts w:ascii="Arial" w:hAnsi="Arial" w:hint="default"/>
      </w:rPr>
    </w:lvl>
    <w:lvl w:ilvl="8" w:tplc="7688C54A"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53B748C9"/>
    <w:multiLevelType w:val="hybridMultilevel"/>
    <w:tmpl w:val="C1EC23CA"/>
    <w:lvl w:ilvl="0" w:tplc="725EF8D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6" w15:restartNumberingAfterBreak="0">
    <w:nsid w:val="5592179B"/>
    <w:multiLevelType w:val="multilevel"/>
    <w:tmpl w:val="80B8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C948BE"/>
    <w:multiLevelType w:val="multilevel"/>
    <w:tmpl w:val="7E502CB6"/>
    <w:lvl w:ilvl="0">
      <w:start w:val="1"/>
      <w:numFmt w:val="bullet"/>
      <w:lvlText w:val=""/>
      <w:lvlJc w:val="left"/>
      <w:pPr>
        <w:tabs>
          <w:tab w:val="num" w:pos="720"/>
        </w:tabs>
        <w:ind w:left="720" w:hanging="360"/>
      </w:pPr>
      <w:rPr>
        <w:rFonts w:ascii="Symbol" w:hAnsi="Symbol" w:hint="default"/>
        <w:sz w:val="20"/>
      </w:rPr>
    </w:lvl>
    <w:lvl w:ilvl="1">
      <w:start w:val="2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1019F"/>
    <w:multiLevelType w:val="hybridMultilevel"/>
    <w:tmpl w:val="AF029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F7072A"/>
    <w:multiLevelType w:val="hybridMultilevel"/>
    <w:tmpl w:val="302A1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4512A1"/>
    <w:multiLevelType w:val="hybridMultilevel"/>
    <w:tmpl w:val="BBB24C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9DA4834"/>
    <w:multiLevelType w:val="multilevel"/>
    <w:tmpl w:val="C164AEB2"/>
    <w:lvl w:ilvl="0">
      <w:start w:val="1"/>
      <w:numFmt w:val="bullet"/>
      <w:lvlText w:val=""/>
      <w:lvlJc w:val="left"/>
      <w:pPr>
        <w:tabs>
          <w:tab w:val="num" w:pos="720"/>
        </w:tabs>
        <w:ind w:left="720" w:hanging="360"/>
      </w:pPr>
      <w:rPr>
        <w:rFonts w:ascii="Symbol" w:hAnsi="Symbol" w:hint="default"/>
        <w:sz w:val="20"/>
      </w:rPr>
    </w:lvl>
    <w:lvl w:ilvl="1">
      <w:start w:val="2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061D25"/>
    <w:multiLevelType w:val="hybridMultilevel"/>
    <w:tmpl w:val="8E8E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CBA0875"/>
    <w:multiLevelType w:val="hybridMultilevel"/>
    <w:tmpl w:val="335815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0F7853"/>
    <w:multiLevelType w:val="hybridMultilevel"/>
    <w:tmpl w:val="288AAE34"/>
    <w:lvl w:ilvl="0" w:tplc="B44A03F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5" w15:restartNumberingAfterBreak="0">
    <w:nsid w:val="615D037B"/>
    <w:multiLevelType w:val="hybridMultilevel"/>
    <w:tmpl w:val="733AE950"/>
    <w:lvl w:ilvl="0" w:tplc="4E8EF386">
      <w:start w:val="1"/>
      <w:numFmt w:val="decimal"/>
      <w:lvlText w:val="%1."/>
      <w:lvlJc w:val="left"/>
      <w:pPr>
        <w:tabs>
          <w:tab w:val="num" w:pos="720"/>
        </w:tabs>
        <w:ind w:left="720" w:hanging="360"/>
      </w:pPr>
    </w:lvl>
    <w:lvl w:ilvl="1" w:tplc="E174BFD8" w:tentative="1">
      <w:start w:val="1"/>
      <w:numFmt w:val="decimal"/>
      <w:lvlText w:val="%2."/>
      <w:lvlJc w:val="left"/>
      <w:pPr>
        <w:tabs>
          <w:tab w:val="num" w:pos="1440"/>
        </w:tabs>
        <w:ind w:left="1440" w:hanging="360"/>
      </w:pPr>
    </w:lvl>
    <w:lvl w:ilvl="2" w:tplc="4F086416" w:tentative="1">
      <w:start w:val="1"/>
      <w:numFmt w:val="decimal"/>
      <w:lvlText w:val="%3."/>
      <w:lvlJc w:val="left"/>
      <w:pPr>
        <w:tabs>
          <w:tab w:val="num" w:pos="2160"/>
        </w:tabs>
        <w:ind w:left="2160" w:hanging="360"/>
      </w:pPr>
    </w:lvl>
    <w:lvl w:ilvl="3" w:tplc="FA703B3A" w:tentative="1">
      <w:start w:val="1"/>
      <w:numFmt w:val="decimal"/>
      <w:lvlText w:val="%4."/>
      <w:lvlJc w:val="left"/>
      <w:pPr>
        <w:tabs>
          <w:tab w:val="num" w:pos="2880"/>
        </w:tabs>
        <w:ind w:left="2880" w:hanging="360"/>
      </w:pPr>
    </w:lvl>
    <w:lvl w:ilvl="4" w:tplc="8722A082" w:tentative="1">
      <w:start w:val="1"/>
      <w:numFmt w:val="decimal"/>
      <w:lvlText w:val="%5."/>
      <w:lvlJc w:val="left"/>
      <w:pPr>
        <w:tabs>
          <w:tab w:val="num" w:pos="3600"/>
        </w:tabs>
        <w:ind w:left="3600" w:hanging="360"/>
      </w:pPr>
    </w:lvl>
    <w:lvl w:ilvl="5" w:tplc="072A3A56" w:tentative="1">
      <w:start w:val="1"/>
      <w:numFmt w:val="decimal"/>
      <w:lvlText w:val="%6."/>
      <w:lvlJc w:val="left"/>
      <w:pPr>
        <w:tabs>
          <w:tab w:val="num" w:pos="4320"/>
        </w:tabs>
        <w:ind w:left="4320" w:hanging="360"/>
      </w:pPr>
    </w:lvl>
    <w:lvl w:ilvl="6" w:tplc="77A800FE" w:tentative="1">
      <w:start w:val="1"/>
      <w:numFmt w:val="decimal"/>
      <w:lvlText w:val="%7."/>
      <w:lvlJc w:val="left"/>
      <w:pPr>
        <w:tabs>
          <w:tab w:val="num" w:pos="5040"/>
        </w:tabs>
        <w:ind w:left="5040" w:hanging="360"/>
      </w:pPr>
    </w:lvl>
    <w:lvl w:ilvl="7" w:tplc="88DCE28A" w:tentative="1">
      <w:start w:val="1"/>
      <w:numFmt w:val="decimal"/>
      <w:lvlText w:val="%8."/>
      <w:lvlJc w:val="left"/>
      <w:pPr>
        <w:tabs>
          <w:tab w:val="num" w:pos="5760"/>
        </w:tabs>
        <w:ind w:left="5760" w:hanging="360"/>
      </w:pPr>
    </w:lvl>
    <w:lvl w:ilvl="8" w:tplc="6B46ED2C" w:tentative="1">
      <w:start w:val="1"/>
      <w:numFmt w:val="decimal"/>
      <w:lvlText w:val="%9."/>
      <w:lvlJc w:val="left"/>
      <w:pPr>
        <w:tabs>
          <w:tab w:val="num" w:pos="6480"/>
        </w:tabs>
        <w:ind w:left="6480" w:hanging="360"/>
      </w:pPr>
    </w:lvl>
  </w:abstractNum>
  <w:abstractNum w:abstractNumId="76" w15:restartNumberingAfterBreak="0">
    <w:nsid w:val="636C64E1"/>
    <w:multiLevelType w:val="hybridMultilevel"/>
    <w:tmpl w:val="4DA62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C3725C"/>
    <w:multiLevelType w:val="multilevel"/>
    <w:tmpl w:val="2340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F5473D"/>
    <w:multiLevelType w:val="hybridMultilevel"/>
    <w:tmpl w:val="590446D0"/>
    <w:lvl w:ilvl="0" w:tplc="EAC2DB7A">
      <w:start w:val="1"/>
      <w:numFmt w:val="bullet"/>
      <w:lvlText w:val=""/>
      <w:lvlJc w:val="left"/>
      <w:pPr>
        <w:tabs>
          <w:tab w:val="num" w:pos="720"/>
        </w:tabs>
        <w:ind w:left="720" w:hanging="360"/>
      </w:pPr>
      <w:rPr>
        <w:rFonts w:ascii="Wingdings 2" w:hAnsi="Wingdings 2" w:hint="default"/>
      </w:rPr>
    </w:lvl>
    <w:lvl w:ilvl="1" w:tplc="61EC0E64" w:tentative="1">
      <w:start w:val="1"/>
      <w:numFmt w:val="bullet"/>
      <w:lvlText w:val=""/>
      <w:lvlJc w:val="left"/>
      <w:pPr>
        <w:tabs>
          <w:tab w:val="num" w:pos="1440"/>
        </w:tabs>
        <w:ind w:left="1440" w:hanging="360"/>
      </w:pPr>
      <w:rPr>
        <w:rFonts w:ascii="Wingdings 2" w:hAnsi="Wingdings 2" w:hint="default"/>
      </w:rPr>
    </w:lvl>
    <w:lvl w:ilvl="2" w:tplc="8AA21284" w:tentative="1">
      <w:start w:val="1"/>
      <w:numFmt w:val="bullet"/>
      <w:lvlText w:val=""/>
      <w:lvlJc w:val="left"/>
      <w:pPr>
        <w:tabs>
          <w:tab w:val="num" w:pos="2160"/>
        </w:tabs>
        <w:ind w:left="2160" w:hanging="360"/>
      </w:pPr>
      <w:rPr>
        <w:rFonts w:ascii="Wingdings 2" w:hAnsi="Wingdings 2" w:hint="default"/>
      </w:rPr>
    </w:lvl>
    <w:lvl w:ilvl="3" w:tplc="D8E67BB0" w:tentative="1">
      <w:start w:val="1"/>
      <w:numFmt w:val="bullet"/>
      <w:lvlText w:val=""/>
      <w:lvlJc w:val="left"/>
      <w:pPr>
        <w:tabs>
          <w:tab w:val="num" w:pos="2880"/>
        </w:tabs>
        <w:ind w:left="2880" w:hanging="360"/>
      </w:pPr>
      <w:rPr>
        <w:rFonts w:ascii="Wingdings 2" w:hAnsi="Wingdings 2" w:hint="default"/>
      </w:rPr>
    </w:lvl>
    <w:lvl w:ilvl="4" w:tplc="8E24958A" w:tentative="1">
      <w:start w:val="1"/>
      <w:numFmt w:val="bullet"/>
      <w:lvlText w:val=""/>
      <w:lvlJc w:val="left"/>
      <w:pPr>
        <w:tabs>
          <w:tab w:val="num" w:pos="3600"/>
        </w:tabs>
        <w:ind w:left="3600" w:hanging="360"/>
      </w:pPr>
      <w:rPr>
        <w:rFonts w:ascii="Wingdings 2" w:hAnsi="Wingdings 2" w:hint="default"/>
      </w:rPr>
    </w:lvl>
    <w:lvl w:ilvl="5" w:tplc="3C3E6898" w:tentative="1">
      <w:start w:val="1"/>
      <w:numFmt w:val="bullet"/>
      <w:lvlText w:val=""/>
      <w:lvlJc w:val="left"/>
      <w:pPr>
        <w:tabs>
          <w:tab w:val="num" w:pos="4320"/>
        </w:tabs>
        <w:ind w:left="4320" w:hanging="360"/>
      </w:pPr>
      <w:rPr>
        <w:rFonts w:ascii="Wingdings 2" w:hAnsi="Wingdings 2" w:hint="default"/>
      </w:rPr>
    </w:lvl>
    <w:lvl w:ilvl="6" w:tplc="EBB89FAE" w:tentative="1">
      <w:start w:val="1"/>
      <w:numFmt w:val="bullet"/>
      <w:lvlText w:val=""/>
      <w:lvlJc w:val="left"/>
      <w:pPr>
        <w:tabs>
          <w:tab w:val="num" w:pos="5040"/>
        </w:tabs>
        <w:ind w:left="5040" w:hanging="360"/>
      </w:pPr>
      <w:rPr>
        <w:rFonts w:ascii="Wingdings 2" w:hAnsi="Wingdings 2" w:hint="default"/>
      </w:rPr>
    </w:lvl>
    <w:lvl w:ilvl="7" w:tplc="3E5CAC84" w:tentative="1">
      <w:start w:val="1"/>
      <w:numFmt w:val="bullet"/>
      <w:lvlText w:val=""/>
      <w:lvlJc w:val="left"/>
      <w:pPr>
        <w:tabs>
          <w:tab w:val="num" w:pos="5760"/>
        </w:tabs>
        <w:ind w:left="5760" w:hanging="360"/>
      </w:pPr>
      <w:rPr>
        <w:rFonts w:ascii="Wingdings 2" w:hAnsi="Wingdings 2" w:hint="default"/>
      </w:rPr>
    </w:lvl>
    <w:lvl w:ilvl="8" w:tplc="EDDCC8AC" w:tentative="1">
      <w:start w:val="1"/>
      <w:numFmt w:val="bullet"/>
      <w:lvlText w:val=""/>
      <w:lvlJc w:val="left"/>
      <w:pPr>
        <w:tabs>
          <w:tab w:val="num" w:pos="6480"/>
        </w:tabs>
        <w:ind w:left="6480" w:hanging="360"/>
      </w:pPr>
      <w:rPr>
        <w:rFonts w:ascii="Wingdings 2" w:hAnsi="Wingdings 2" w:hint="default"/>
      </w:rPr>
    </w:lvl>
  </w:abstractNum>
  <w:abstractNum w:abstractNumId="79" w15:restartNumberingAfterBreak="0">
    <w:nsid w:val="678B1126"/>
    <w:multiLevelType w:val="hybridMultilevel"/>
    <w:tmpl w:val="0D9A1B6E"/>
    <w:lvl w:ilvl="0" w:tplc="CD12B3D8">
      <w:start w:val="1"/>
      <w:numFmt w:val="bullet"/>
      <w:lvlText w:val="•"/>
      <w:lvlJc w:val="left"/>
      <w:pPr>
        <w:tabs>
          <w:tab w:val="num" w:pos="720"/>
        </w:tabs>
        <w:ind w:left="720" w:hanging="360"/>
      </w:pPr>
      <w:rPr>
        <w:rFonts w:ascii="Arial" w:hAnsi="Arial" w:hint="default"/>
      </w:rPr>
    </w:lvl>
    <w:lvl w:ilvl="1" w:tplc="F61AE536" w:tentative="1">
      <w:start w:val="1"/>
      <w:numFmt w:val="bullet"/>
      <w:lvlText w:val="•"/>
      <w:lvlJc w:val="left"/>
      <w:pPr>
        <w:tabs>
          <w:tab w:val="num" w:pos="1440"/>
        </w:tabs>
        <w:ind w:left="1440" w:hanging="360"/>
      </w:pPr>
      <w:rPr>
        <w:rFonts w:ascii="Arial" w:hAnsi="Arial" w:hint="default"/>
      </w:rPr>
    </w:lvl>
    <w:lvl w:ilvl="2" w:tplc="039A6F0A" w:tentative="1">
      <w:start w:val="1"/>
      <w:numFmt w:val="bullet"/>
      <w:lvlText w:val="•"/>
      <w:lvlJc w:val="left"/>
      <w:pPr>
        <w:tabs>
          <w:tab w:val="num" w:pos="2160"/>
        </w:tabs>
        <w:ind w:left="2160" w:hanging="360"/>
      </w:pPr>
      <w:rPr>
        <w:rFonts w:ascii="Arial" w:hAnsi="Arial" w:hint="default"/>
      </w:rPr>
    </w:lvl>
    <w:lvl w:ilvl="3" w:tplc="497C6EBA" w:tentative="1">
      <w:start w:val="1"/>
      <w:numFmt w:val="bullet"/>
      <w:lvlText w:val="•"/>
      <w:lvlJc w:val="left"/>
      <w:pPr>
        <w:tabs>
          <w:tab w:val="num" w:pos="2880"/>
        </w:tabs>
        <w:ind w:left="2880" w:hanging="360"/>
      </w:pPr>
      <w:rPr>
        <w:rFonts w:ascii="Arial" w:hAnsi="Arial" w:hint="default"/>
      </w:rPr>
    </w:lvl>
    <w:lvl w:ilvl="4" w:tplc="5F56EDAA" w:tentative="1">
      <w:start w:val="1"/>
      <w:numFmt w:val="bullet"/>
      <w:lvlText w:val="•"/>
      <w:lvlJc w:val="left"/>
      <w:pPr>
        <w:tabs>
          <w:tab w:val="num" w:pos="3600"/>
        </w:tabs>
        <w:ind w:left="3600" w:hanging="360"/>
      </w:pPr>
      <w:rPr>
        <w:rFonts w:ascii="Arial" w:hAnsi="Arial" w:hint="default"/>
      </w:rPr>
    </w:lvl>
    <w:lvl w:ilvl="5" w:tplc="1D384658" w:tentative="1">
      <w:start w:val="1"/>
      <w:numFmt w:val="bullet"/>
      <w:lvlText w:val="•"/>
      <w:lvlJc w:val="left"/>
      <w:pPr>
        <w:tabs>
          <w:tab w:val="num" w:pos="4320"/>
        </w:tabs>
        <w:ind w:left="4320" w:hanging="360"/>
      </w:pPr>
      <w:rPr>
        <w:rFonts w:ascii="Arial" w:hAnsi="Arial" w:hint="default"/>
      </w:rPr>
    </w:lvl>
    <w:lvl w:ilvl="6" w:tplc="E9980A76" w:tentative="1">
      <w:start w:val="1"/>
      <w:numFmt w:val="bullet"/>
      <w:lvlText w:val="•"/>
      <w:lvlJc w:val="left"/>
      <w:pPr>
        <w:tabs>
          <w:tab w:val="num" w:pos="5040"/>
        </w:tabs>
        <w:ind w:left="5040" w:hanging="360"/>
      </w:pPr>
      <w:rPr>
        <w:rFonts w:ascii="Arial" w:hAnsi="Arial" w:hint="default"/>
      </w:rPr>
    </w:lvl>
    <w:lvl w:ilvl="7" w:tplc="D5D4C17E" w:tentative="1">
      <w:start w:val="1"/>
      <w:numFmt w:val="bullet"/>
      <w:lvlText w:val="•"/>
      <w:lvlJc w:val="left"/>
      <w:pPr>
        <w:tabs>
          <w:tab w:val="num" w:pos="5760"/>
        </w:tabs>
        <w:ind w:left="5760" w:hanging="360"/>
      </w:pPr>
      <w:rPr>
        <w:rFonts w:ascii="Arial" w:hAnsi="Arial" w:hint="default"/>
      </w:rPr>
    </w:lvl>
    <w:lvl w:ilvl="8" w:tplc="B2587B86"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68085679"/>
    <w:multiLevelType w:val="hybridMultilevel"/>
    <w:tmpl w:val="5F12ABC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1" w15:restartNumberingAfterBreak="0">
    <w:nsid w:val="68815786"/>
    <w:multiLevelType w:val="hybridMultilevel"/>
    <w:tmpl w:val="1396E5F4"/>
    <w:lvl w:ilvl="0" w:tplc="44F858AA">
      <w:start w:val="1"/>
      <w:numFmt w:val="bullet"/>
      <w:lvlText w:val=""/>
      <w:lvlJc w:val="left"/>
      <w:pPr>
        <w:tabs>
          <w:tab w:val="num" w:pos="720"/>
        </w:tabs>
        <w:ind w:left="720" w:hanging="360"/>
      </w:pPr>
      <w:rPr>
        <w:rFonts w:ascii="Wingdings" w:hAnsi="Wingdings" w:hint="default"/>
      </w:rPr>
    </w:lvl>
    <w:lvl w:ilvl="1" w:tplc="F3549D18" w:tentative="1">
      <w:start w:val="1"/>
      <w:numFmt w:val="bullet"/>
      <w:lvlText w:val=""/>
      <w:lvlJc w:val="left"/>
      <w:pPr>
        <w:tabs>
          <w:tab w:val="num" w:pos="1440"/>
        </w:tabs>
        <w:ind w:left="1440" w:hanging="360"/>
      </w:pPr>
      <w:rPr>
        <w:rFonts w:ascii="Wingdings" w:hAnsi="Wingdings" w:hint="default"/>
      </w:rPr>
    </w:lvl>
    <w:lvl w:ilvl="2" w:tplc="4D3A23DE">
      <w:start w:val="1472"/>
      <w:numFmt w:val="bullet"/>
      <w:lvlText w:val=" "/>
      <w:lvlJc w:val="left"/>
      <w:pPr>
        <w:tabs>
          <w:tab w:val="num" w:pos="2160"/>
        </w:tabs>
        <w:ind w:left="2160" w:hanging="360"/>
      </w:pPr>
      <w:rPr>
        <w:rFonts w:ascii="Times New Roman" w:hAnsi="Times New Roman" w:hint="default"/>
      </w:rPr>
    </w:lvl>
    <w:lvl w:ilvl="3" w:tplc="5E6CE9F4" w:tentative="1">
      <w:start w:val="1"/>
      <w:numFmt w:val="bullet"/>
      <w:lvlText w:val=""/>
      <w:lvlJc w:val="left"/>
      <w:pPr>
        <w:tabs>
          <w:tab w:val="num" w:pos="2880"/>
        </w:tabs>
        <w:ind w:left="2880" w:hanging="360"/>
      </w:pPr>
      <w:rPr>
        <w:rFonts w:ascii="Wingdings" w:hAnsi="Wingdings" w:hint="default"/>
      </w:rPr>
    </w:lvl>
    <w:lvl w:ilvl="4" w:tplc="F176CE0E" w:tentative="1">
      <w:start w:val="1"/>
      <w:numFmt w:val="bullet"/>
      <w:lvlText w:val=""/>
      <w:lvlJc w:val="left"/>
      <w:pPr>
        <w:tabs>
          <w:tab w:val="num" w:pos="3600"/>
        </w:tabs>
        <w:ind w:left="3600" w:hanging="360"/>
      </w:pPr>
      <w:rPr>
        <w:rFonts w:ascii="Wingdings" w:hAnsi="Wingdings" w:hint="default"/>
      </w:rPr>
    </w:lvl>
    <w:lvl w:ilvl="5" w:tplc="A434F0F8" w:tentative="1">
      <w:start w:val="1"/>
      <w:numFmt w:val="bullet"/>
      <w:lvlText w:val=""/>
      <w:lvlJc w:val="left"/>
      <w:pPr>
        <w:tabs>
          <w:tab w:val="num" w:pos="4320"/>
        </w:tabs>
        <w:ind w:left="4320" w:hanging="360"/>
      </w:pPr>
      <w:rPr>
        <w:rFonts w:ascii="Wingdings" w:hAnsi="Wingdings" w:hint="default"/>
      </w:rPr>
    </w:lvl>
    <w:lvl w:ilvl="6" w:tplc="0804E960" w:tentative="1">
      <w:start w:val="1"/>
      <w:numFmt w:val="bullet"/>
      <w:lvlText w:val=""/>
      <w:lvlJc w:val="left"/>
      <w:pPr>
        <w:tabs>
          <w:tab w:val="num" w:pos="5040"/>
        </w:tabs>
        <w:ind w:left="5040" w:hanging="360"/>
      </w:pPr>
      <w:rPr>
        <w:rFonts w:ascii="Wingdings" w:hAnsi="Wingdings" w:hint="default"/>
      </w:rPr>
    </w:lvl>
    <w:lvl w:ilvl="7" w:tplc="CFE63980" w:tentative="1">
      <w:start w:val="1"/>
      <w:numFmt w:val="bullet"/>
      <w:lvlText w:val=""/>
      <w:lvlJc w:val="left"/>
      <w:pPr>
        <w:tabs>
          <w:tab w:val="num" w:pos="5760"/>
        </w:tabs>
        <w:ind w:left="5760" w:hanging="360"/>
      </w:pPr>
      <w:rPr>
        <w:rFonts w:ascii="Wingdings" w:hAnsi="Wingdings" w:hint="default"/>
      </w:rPr>
    </w:lvl>
    <w:lvl w:ilvl="8" w:tplc="479459D0"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6A10359A"/>
    <w:multiLevelType w:val="multilevel"/>
    <w:tmpl w:val="3AAAE7D2"/>
    <w:lvl w:ilvl="0">
      <w:start w:val="1"/>
      <w:numFmt w:val="bullet"/>
      <w:lvlText w:val=""/>
      <w:lvlPicBulletId w:val="2"/>
      <w:lvlJc w:val="left"/>
      <w:pPr>
        <w:tabs>
          <w:tab w:val="num" w:pos="720"/>
        </w:tabs>
        <w:ind w:left="720" w:hanging="360"/>
      </w:pPr>
      <w:rPr>
        <w:rFonts w:ascii="Wingdings" w:hAnsi="Wingdings" w:hint="default"/>
        <w:sz w:val="20"/>
      </w:rPr>
    </w:lvl>
    <w:lvl w:ilvl="1" w:tentative="1">
      <w:start w:val="1"/>
      <w:numFmt w:val="bullet"/>
      <w:lvlText w:val=""/>
      <w:lvlPicBulletId w:val="3"/>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D821E5"/>
    <w:multiLevelType w:val="hybridMultilevel"/>
    <w:tmpl w:val="32FEC7BC"/>
    <w:lvl w:ilvl="0" w:tplc="1AE8A1AE">
      <w:start w:val="1"/>
      <w:numFmt w:val="bullet"/>
      <w:lvlText w:val="•"/>
      <w:lvlJc w:val="left"/>
      <w:pPr>
        <w:tabs>
          <w:tab w:val="num" w:pos="720"/>
        </w:tabs>
        <w:ind w:left="720" w:hanging="360"/>
      </w:pPr>
      <w:rPr>
        <w:rFonts w:ascii="Arial" w:hAnsi="Arial" w:hint="default"/>
      </w:rPr>
    </w:lvl>
    <w:lvl w:ilvl="1" w:tplc="0A665818" w:tentative="1">
      <w:start w:val="1"/>
      <w:numFmt w:val="bullet"/>
      <w:lvlText w:val="•"/>
      <w:lvlJc w:val="left"/>
      <w:pPr>
        <w:tabs>
          <w:tab w:val="num" w:pos="1440"/>
        </w:tabs>
        <w:ind w:left="1440" w:hanging="360"/>
      </w:pPr>
      <w:rPr>
        <w:rFonts w:ascii="Arial" w:hAnsi="Arial" w:hint="default"/>
      </w:rPr>
    </w:lvl>
    <w:lvl w:ilvl="2" w:tplc="06540312" w:tentative="1">
      <w:start w:val="1"/>
      <w:numFmt w:val="bullet"/>
      <w:lvlText w:val="•"/>
      <w:lvlJc w:val="left"/>
      <w:pPr>
        <w:tabs>
          <w:tab w:val="num" w:pos="2160"/>
        </w:tabs>
        <w:ind w:left="2160" w:hanging="360"/>
      </w:pPr>
      <w:rPr>
        <w:rFonts w:ascii="Arial" w:hAnsi="Arial" w:hint="default"/>
      </w:rPr>
    </w:lvl>
    <w:lvl w:ilvl="3" w:tplc="03FE9F94" w:tentative="1">
      <w:start w:val="1"/>
      <w:numFmt w:val="bullet"/>
      <w:lvlText w:val="•"/>
      <w:lvlJc w:val="left"/>
      <w:pPr>
        <w:tabs>
          <w:tab w:val="num" w:pos="2880"/>
        </w:tabs>
        <w:ind w:left="2880" w:hanging="360"/>
      </w:pPr>
      <w:rPr>
        <w:rFonts w:ascii="Arial" w:hAnsi="Arial" w:hint="default"/>
      </w:rPr>
    </w:lvl>
    <w:lvl w:ilvl="4" w:tplc="66D8F814" w:tentative="1">
      <w:start w:val="1"/>
      <w:numFmt w:val="bullet"/>
      <w:lvlText w:val="•"/>
      <w:lvlJc w:val="left"/>
      <w:pPr>
        <w:tabs>
          <w:tab w:val="num" w:pos="3600"/>
        </w:tabs>
        <w:ind w:left="3600" w:hanging="360"/>
      </w:pPr>
      <w:rPr>
        <w:rFonts w:ascii="Arial" w:hAnsi="Arial" w:hint="default"/>
      </w:rPr>
    </w:lvl>
    <w:lvl w:ilvl="5" w:tplc="CAC6C274" w:tentative="1">
      <w:start w:val="1"/>
      <w:numFmt w:val="bullet"/>
      <w:lvlText w:val="•"/>
      <w:lvlJc w:val="left"/>
      <w:pPr>
        <w:tabs>
          <w:tab w:val="num" w:pos="4320"/>
        </w:tabs>
        <w:ind w:left="4320" w:hanging="360"/>
      </w:pPr>
      <w:rPr>
        <w:rFonts w:ascii="Arial" w:hAnsi="Arial" w:hint="default"/>
      </w:rPr>
    </w:lvl>
    <w:lvl w:ilvl="6" w:tplc="660A1D9C" w:tentative="1">
      <w:start w:val="1"/>
      <w:numFmt w:val="bullet"/>
      <w:lvlText w:val="•"/>
      <w:lvlJc w:val="left"/>
      <w:pPr>
        <w:tabs>
          <w:tab w:val="num" w:pos="5040"/>
        </w:tabs>
        <w:ind w:left="5040" w:hanging="360"/>
      </w:pPr>
      <w:rPr>
        <w:rFonts w:ascii="Arial" w:hAnsi="Arial" w:hint="default"/>
      </w:rPr>
    </w:lvl>
    <w:lvl w:ilvl="7" w:tplc="54BAD8B0" w:tentative="1">
      <w:start w:val="1"/>
      <w:numFmt w:val="bullet"/>
      <w:lvlText w:val="•"/>
      <w:lvlJc w:val="left"/>
      <w:pPr>
        <w:tabs>
          <w:tab w:val="num" w:pos="5760"/>
        </w:tabs>
        <w:ind w:left="5760" w:hanging="360"/>
      </w:pPr>
      <w:rPr>
        <w:rFonts w:ascii="Arial" w:hAnsi="Arial" w:hint="default"/>
      </w:rPr>
    </w:lvl>
    <w:lvl w:ilvl="8" w:tplc="6FC65E26"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6B0C6CB5"/>
    <w:multiLevelType w:val="hybridMultilevel"/>
    <w:tmpl w:val="6B9A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B8239E1"/>
    <w:multiLevelType w:val="hybridMultilevel"/>
    <w:tmpl w:val="5C4A1F3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D300D33"/>
    <w:multiLevelType w:val="multilevel"/>
    <w:tmpl w:val="042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EF485C"/>
    <w:multiLevelType w:val="hybridMultilevel"/>
    <w:tmpl w:val="6B0AFB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F607B1D"/>
    <w:multiLevelType w:val="hybridMultilevel"/>
    <w:tmpl w:val="9BBCF7B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9" w15:restartNumberingAfterBreak="0">
    <w:nsid w:val="70F53A55"/>
    <w:multiLevelType w:val="hybridMultilevel"/>
    <w:tmpl w:val="F5601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21F5037"/>
    <w:multiLevelType w:val="multilevel"/>
    <w:tmpl w:val="3B64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3014E37"/>
    <w:multiLevelType w:val="hybridMultilevel"/>
    <w:tmpl w:val="E4043014"/>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32D4AE6"/>
    <w:multiLevelType w:val="multilevel"/>
    <w:tmpl w:val="37E4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D96E42"/>
    <w:multiLevelType w:val="hybridMultilevel"/>
    <w:tmpl w:val="0CBAB7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61D14B2"/>
    <w:multiLevelType w:val="hybridMultilevel"/>
    <w:tmpl w:val="27F2DFE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77542802"/>
    <w:multiLevelType w:val="hybridMultilevel"/>
    <w:tmpl w:val="36AA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77E5E86"/>
    <w:multiLevelType w:val="hybridMultilevel"/>
    <w:tmpl w:val="4E821EE4"/>
    <w:lvl w:ilvl="0" w:tplc="2D32201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7" w15:restartNumberingAfterBreak="0">
    <w:nsid w:val="782746C9"/>
    <w:multiLevelType w:val="hybridMultilevel"/>
    <w:tmpl w:val="83DABB3C"/>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8" w15:restartNumberingAfterBreak="0">
    <w:nsid w:val="7A9E6253"/>
    <w:multiLevelType w:val="hybridMultilevel"/>
    <w:tmpl w:val="D0F24ED2"/>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9" w15:restartNumberingAfterBreak="0">
    <w:nsid w:val="7B0A761B"/>
    <w:multiLevelType w:val="hybridMultilevel"/>
    <w:tmpl w:val="891A0E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537524"/>
    <w:multiLevelType w:val="hybridMultilevel"/>
    <w:tmpl w:val="541AC26C"/>
    <w:lvl w:ilvl="0" w:tplc="43300D0E">
      <w:start w:val="1"/>
      <w:numFmt w:val="bullet"/>
      <w:lvlText w:val=""/>
      <w:lvlJc w:val="left"/>
      <w:pPr>
        <w:tabs>
          <w:tab w:val="num" w:pos="720"/>
        </w:tabs>
        <w:ind w:left="720" w:hanging="360"/>
      </w:pPr>
      <w:rPr>
        <w:rFonts w:ascii="Wingdings 3" w:hAnsi="Wingdings 3" w:hint="default"/>
      </w:rPr>
    </w:lvl>
    <w:lvl w:ilvl="1" w:tplc="56DA5FC2" w:tentative="1">
      <w:start w:val="1"/>
      <w:numFmt w:val="bullet"/>
      <w:lvlText w:val=""/>
      <w:lvlJc w:val="left"/>
      <w:pPr>
        <w:tabs>
          <w:tab w:val="num" w:pos="1440"/>
        </w:tabs>
        <w:ind w:left="1440" w:hanging="360"/>
      </w:pPr>
      <w:rPr>
        <w:rFonts w:ascii="Wingdings 3" w:hAnsi="Wingdings 3" w:hint="default"/>
      </w:rPr>
    </w:lvl>
    <w:lvl w:ilvl="2" w:tplc="17988F34" w:tentative="1">
      <w:start w:val="1"/>
      <w:numFmt w:val="bullet"/>
      <w:lvlText w:val=""/>
      <w:lvlJc w:val="left"/>
      <w:pPr>
        <w:tabs>
          <w:tab w:val="num" w:pos="2160"/>
        </w:tabs>
        <w:ind w:left="2160" w:hanging="360"/>
      </w:pPr>
      <w:rPr>
        <w:rFonts w:ascii="Wingdings 3" w:hAnsi="Wingdings 3" w:hint="default"/>
      </w:rPr>
    </w:lvl>
    <w:lvl w:ilvl="3" w:tplc="45FC296E" w:tentative="1">
      <w:start w:val="1"/>
      <w:numFmt w:val="bullet"/>
      <w:lvlText w:val=""/>
      <w:lvlJc w:val="left"/>
      <w:pPr>
        <w:tabs>
          <w:tab w:val="num" w:pos="2880"/>
        </w:tabs>
        <w:ind w:left="2880" w:hanging="360"/>
      </w:pPr>
      <w:rPr>
        <w:rFonts w:ascii="Wingdings 3" w:hAnsi="Wingdings 3" w:hint="default"/>
      </w:rPr>
    </w:lvl>
    <w:lvl w:ilvl="4" w:tplc="E1D2B8D6" w:tentative="1">
      <w:start w:val="1"/>
      <w:numFmt w:val="bullet"/>
      <w:lvlText w:val=""/>
      <w:lvlJc w:val="left"/>
      <w:pPr>
        <w:tabs>
          <w:tab w:val="num" w:pos="3600"/>
        </w:tabs>
        <w:ind w:left="3600" w:hanging="360"/>
      </w:pPr>
      <w:rPr>
        <w:rFonts w:ascii="Wingdings 3" w:hAnsi="Wingdings 3" w:hint="default"/>
      </w:rPr>
    </w:lvl>
    <w:lvl w:ilvl="5" w:tplc="687481DA" w:tentative="1">
      <w:start w:val="1"/>
      <w:numFmt w:val="bullet"/>
      <w:lvlText w:val=""/>
      <w:lvlJc w:val="left"/>
      <w:pPr>
        <w:tabs>
          <w:tab w:val="num" w:pos="4320"/>
        </w:tabs>
        <w:ind w:left="4320" w:hanging="360"/>
      </w:pPr>
      <w:rPr>
        <w:rFonts w:ascii="Wingdings 3" w:hAnsi="Wingdings 3" w:hint="default"/>
      </w:rPr>
    </w:lvl>
    <w:lvl w:ilvl="6" w:tplc="1AD6ED90" w:tentative="1">
      <w:start w:val="1"/>
      <w:numFmt w:val="bullet"/>
      <w:lvlText w:val=""/>
      <w:lvlJc w:val="left"/>
      <w:pPr>
        <w:tabs>
          <w:tab w:val="num" w:pos="5040"/>
        </w:tabs>
        <w:ind w:left="5040" w:hanging="360"/>
      </w:pPr>
      <w:rPr>
        <w:rFonts w:ascii="Wingdings 3" w:hAnsi="Wingdings 3" w:hint="default"/>
      </w:rPr>
    </w:lvl>
    <w:lvl w:ilvl="7" w:tplc="5928D65A" w:tentative="1">
      <w:start w:val="1"/>
      <w:numFmt w:val="bullet"/>
      <w:lvlText w:val=""/>
      <w:lvlJc w:val="left"/>
      <w:pPr>
        <w:tabs>
          <w:tab w:val="num" w:pos="5760"/>
        </w:tabs>
        <w:ind w:left="5760" w:hanging="360"/>
      </w:pPr>
      <w:rPr>
        <w:rFonts w:ascii="Wingdings 3" w:hAnsi="Wingdings 3" w:hint="default"/>
      </w:rPr>
    </w:lvl>
    <w:lvl w:ilvl="8" w:tplc="F0488DEC" w:tentative="1">
      <w:start w:val="1"/>
      <w:numFmt w:val="bullet"/>
      <w:lvlText w:val=""/>
      <w:lvlJc w:val="left"/>
      <w:pPr>
        <w:tabs>
          <w:tab w:val="num" w:pos="6480"/>
        </w:tabs>
        <w:ind w:left="6480" w:hanging="360"/>
      </w:pPr>
      <w:rPr>
        <w:rFonts w:ascii="Wingdings 3" w:hAnsi="Wingdings 3" w:hint="default"/>
      </w:rPr>
    </w:lvl>
  </w:abstractNum>
  <w:abstractNum w:abstractNumId="101" w15:restartNumberingAfterBreak="0">
    <w:nsid w:val="7C4A06D9"/>
    <w:multiLevelType w:val="multilevel"/>
    <w:tmpl w:val="0FC07DC6"/>
    <w:lvl w:ilvl="0">
      <w:start w:val="1"/>
      <w:numFmt w:val="lowerLetter"/>
      <w:lvlText w:val="%1)"/>
      <w:lvlJc w:val="left"/>
      <w:pPr>
        <w:tabs>
          <w:tab w:val="num" w:pos="360"/>
        </w:tabs>
        <w:ind w:left="360" w:hanging="360"/>
      </w:pPr>
      <w:rPr>
        <w:rFonts w:hint="default"/>
        <w:b/>
      </w:rPr>
    </w:lvl>
    <w:lvl w:ilvl="1">
      <w:start w:val="1"/>
      <w:numFmt w:val="bullet"/>
      <w:lvlText w:val=""/>
      <w:lvlJc w:val="left"/>
      <w:pPr>
        <w:tabs>
          <w:tab w:val="num" w:pos="1980"/>
        </w:tabs>
        <w:ind w:left="1980" w:hanging="360"/>
      </w:pPr>
      <w:rPr>
        <w:rFonts w:ascii="Symbol" w:hAnsi="Symbol" w:hint="default"/>
      </w:rPr>
    </w:lvl>
    <w:lvl w:ilvl="2" w:tentative="1">
      <w:start w:val="1"/>
      <w:numFmt w:val="lowerRoman"/>
      <w:lvlText w:val="%3."/>
      <w:lvlJc w:val="right"/>
      <w:pPr>
        <w:tabs>
          <w:tab w:val="num" w:pos="2700"/>
        </w:tabs>
        <w:ind w:left="2700" w:hanging="180"/>
      </w:pPr>
    </w:lvl>
    <w:lvl w:ilvl="3" w:tentative="1">
      <w:start w:val="1"/>
      <w:numFmt w:val="decimal"/>
      <w:lvlText w:val="%4."/>
      <w:lvlJc w:val="left"/>
      <w:pPr>
        <w:tabs>
          <w:tab w:val="num" w:pos="3420"/>
        </w:tabs>
        <w:ind w:left="3420" w:hanging="360"/>
      </w:pPr>
    </w:lvl>
    <w:lvl w:ilvl="4" w:tentative="1">
      <w:start w:val="1"/>
      <w:numFmt w:val="lowerLetter"/>
      <w:lvlText w:val="%5."/>
      <w:lvlJc w:val="left"/>
      <w:pPr>
        <w:tabs>
          <w:tab w:val="num" w:pos="4140"/>
        </w:tabs>
        <w:ind w:left="4140" w:hanging="360"/>
      </w:pPr>
    </w:lvl>
    <w:lvl w:ilvl="5" w:tentative="1">
      <w:start w:val="1"/>
      <w:numFmt w:val="lowerRoman"/>
      <w:lvlText w:val="%6."/>
      <w:lvlJc w:val="right"/>
      <w:pPr>
        <w:tabs>
          <w:tab w:val="num" w:pos="4860"/>
        </w:tabs>
        <w:ind w:left="4860" w:hanging="180"/>
      </w:pPr>
    </w:lvl>
    <w:lvl w:ilvl="6" w:tentative="1">
      <w:start w:val="1"/>
      <w:numFmt w:val="decimal"/>
      <w:lvlText w:val="%7."/>
      <w:lvlJc w:val="left"/>
      <w:pPr>
        <w:tabs>
          <w:tab w:val="num" w:pos="5580"/>
        </w:tabs>
        <w:ind w:left="5580" w:hanging="360"/>
      </w:pPr>
    </w:lvl>
    <w:lvl w:ilvl="7" w:tentative="1">
      <w:start w:val="1"/>
      <w:numFmt w:val="lowerLetter"/>
      <w:lvlText w:val="%8."/>
      <w:lvlJc w:val="left"/>
      <w:pPr>
        <w:tabs>
          <w:tab w:val="num" w:pos="6300"/>
        </w:tabs>
        <w:ind w:left="6300" w:hanging="360"/>
      </w:pPr>
    </w:lvl>
    <w:lvl w:ilvl="8" w:tentative="1">
      <w:start w:val="1"/>
      <w:numFmt w:val="lowerRoman"/>
      <w:lvlText w:val="%9."/>
      <w:lvlJc w:val="right"/>
      <w:pPr>
        <w:tabs>
          <w:tab w:val="num" w:pos="7020"/>
        </w:tabs>
        <w:ind w:left="7020" w:hanging="180"/>
      </w:pPr>
    </w:lvl>
  </w:abstractNum>
  <w:abstractNum w:abstractNumId="102" w15:restartNumberingAfterBreak="0">
    <w:nsid w:val="7CEA707F"/>
    <w:multiLevelType w:val="hybridMultilevel"/>
    <w:tmpl w:val="FE3CE99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DD07565"/>
    <w:multiLevelType w:val="hybridMultilevel"/>
    <w:tmpl w:val="F3B62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EF56270"/>
    <w:multiLevelType w:val="hybridMultilevel"/>
    <w:tmpl w:val="F880F9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F8F58B7"/>
    <w:multiLevelType w:val="hybridMultilevel"/>
    <w:tmpl w:val="4CB4F3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8932969">
    <w:abstractNumId w:val="23"/>
  </w:num>
  <w:num w:numId="2" w16cid:durableId="1702510470">
    <w:abstractNumId w:val="72"/>
  </w:num>
  <w:num w:numId="3" w16cid:durableId="1198617536">
    <w:abstractNumId w:val="4"/>
  </w:num>
  <w:num w:numId="4" w16cid:durableId="1507398880">
    <w:abstractNumId w:val="6"/>
  </w:num>
  <w:num w:numId="5" w16cid:durableId="1361206750">
    <w:abstractNumId w:val="7"/>
  </w:num>
  <w:num w:numId="6" w16cid:durableId="859011006">
    <w:abstractNumId w:val="8"/>
  </w:num>
  <w:num w:numId="7" w16cid:durableId="133838359">
    <w:abstractNumId w:val="9"/>
  </w:num>
  <w:num w:numId="8" w16cid:durableId="138039044">
    <w:abstractNumId w:val="10"/>
  </w:num>
  <w:num w:numId="9" w16cid:durableId="885793760">
    <w:abstractNumId w:val="5"/>
  </w:num>
  <w:num w:numId="10" w16cid:durableId="2145851462">
    <w:abstractNumId w:val="17"/>
  </w:num>
  <w:num w:numId="11" w16cid:durableId="1152020951">
    <w:abstractNumId w:val="30"/>
  </w:num>
  <w:num w:numId="12" w16cid:durableId="1577978785">
    <w:abstractNumId w:val="20"/>
  </w:num>
  <w:num w:numId="13" w16cid:durableId="927808964">
    <w:abstractNumId w:val="48"/>
  </w:num>
  <w:num w:numId="14" w16cid:durableId="313220366">
    <w:abstractNumId w:val="100"/>
  </w:num>
  <w:num w:numId="15" w16cid:durableId="1721708747">
    <w:abstractNumId w:val="53"/>
  </w:num>
  <w:num w:numId="16" w16cid:durableId="434205115">
    <w:abstractNumId w:val="42"/>
  </w:num>
  <w:num w:numId="17" w16cid:durableId="1228609009">
    <w:abstractNumId w:val="32"/>
  </w:num>
  <w:num w:numId="18" w16cid:durableId="651913432">
    <w:abstractNumId w:val="49"/>
  </w:num>
  <w:num w:numId="19" w16cid:durableId="1084381634">
    <w:abstractNumId w:val="83"/>
  </w:num>
  <w:num w:numId="20" w16cid:durableId="675158600">
    <w:abstractNumId w:val="47"/>
  </w:num>
  <w:num w:numId="21" w16cid:durableId="1510371256">
    <w:abstractNumId w:val="79"/>
  </w:num>
  <w:num w:numId="22" w16cid:durableId="1678997603">
    <w:abstractNumId w:val="35"/>
  </w:num>
  <w:num w:numId="23" w16cid:durableId="2077169411">
    <w:abstractNumId w:val="64"/>
  </w:num>
  <w:num w:numId="24" w16cid:durableId="1875730731">
    <w:abstractNumId w:val="97"/>
  </w:num>
  <w:num w:numId="25" w16cid:durableId="496725626">
    <w:abstractNumId w:val="75"/>
  </w:num>
  <w:num w:numId="26" w16cid:durableId="1657606893">
    <w:abstractNumId w:val="34"/>
  </w:num>
  <w:num w:numId="27" w16cid:durableId="1768885571">
    <w:abstractNumId w:val="81"/>
  </w:num>
  <w:num w:numId="28" w16cid:durableId="1731613203">
    <w:abstractNumId w:val="80"/>
  </w:num>
  <w:num w:numId="29" w16cid:durableId="1077744802">
    <w:abstractNumId w:val="57"/>
  </w:num>
  <w:num w:numId="30" w16cid:durableId="1544365683">
    <w:abstractNumId w:val="39"/>
  </w:num>
  <w:num w:numId="31" w16cid:durableId="733771680">
    <w:abstractNumId w:val="62"/>
  </w:num>
  <w:num w:numId="32" w16cid:durableId="1633630297">
    <w:abstractNumId w:val="59"/>
  </w:num>
  <w:num w:numId="33" w16cid:durableId="680937671">
    <w:abstractNumId w:val="104"/>
  </w:num>
  <w:num w:numId="34" w16cid:durableId="994189776">
    <w:abstractNumId w:val="102"/>
  </w:num>
  <w:num w:numId="35" w16cid:durableId="2057897900">
    <w:abstractNumId w:val="60"/>
  </w:num>
  <w:num w:numId="36" w16cid:durableId="1959027545">
    <w:abstractNumId w:val="41"/>
  </w:num>
  <w:num w:numId="37" w16cid:durableId="339236049">
    <w:abstractNumId w:val="51"/>
  </w:num>
  <w:num w:numId="38" w16cid:durableId="529145138">
    <w:abstractNumId w:val="91"/>
  </w:num>
  <w:num w:numId="39" w16cid:durableId="175965329">
    <w:abstractNumId w:val="93"/>
  </w:num>
  <w:num w:numId="40" w16cid:durableId="118186348">
    <w:abstractNumId w:val="89"/>
  </w:num>
  <w:num w:numId="41" w16cid:durableId="2064987862">
    <w:abstractNumId w:val="31"/>
  </w:num>
  <w:num w:numId="42" w16cid:durableId="392579109">
    <w:abstractNumId w:val="87"/>
  </w:num>
  <w:num w:numId="43" w16cid:durableId="1658802982">
    <w:abstractNumId w:val="22"/>
  </w:num>
  <w:num w:numId="44" w16cid:durableId="1232424277">
    <w:abstractNumId w:val="45"/>
  </w:num>
  <w:num w:numId="45" w16cid:durableId="243808824">
    <w:abstractNumId w:val="98"/>
  </w:num>
  <w:num w:numId="46" w16cid:durableId="78983796">
    <w:abstractNumId w:val="101"/>
  </w:num>
  <w:num w:numId="47" w16cid:durableId="1952544614">
    <w:abstractNumId w:val="78"/>
  </w:num>
  <w:num w:numId="48" w16cid:durableId="1430466086">
    <w:abstractNumId w:val="88"/>
  </w:num>
  <w:num w:numId="49" w16cid:durableId="1531063169">
    <w:abstractNumId w:val="63"/>
  </w:num>
  <w:num w:numId="50" w16cid:durableId="1797409605">
    <w:abstractNumId w:val="66"/>
  </w:num>
  <w:num w:numId="51" w16cid:durableId="2146655384">
    <w:abstractNumId w:val="18"/>
  </w:num>
  <w:num w:numId="52" w16cid:durableId="145056867">
    <w:abstractNumId w:val="33"/>
  </w:num>
  <w:num w:numId="53" w16cid:durableId="787166817">
    <w:abstractNumId w:val="70"/>
  </w:num>
  <w:num w:numId="54" w16cid:durableId="347223000">
    <w:abstractNumId w:val="73"/>
  </w:num>
  <w:num w:numId="55" w16cid:durableId="902639513">
    <w:abstractNumId w:val="94"/>
  </w:num>
  <w:num w:numId="56" w16cid:durableId="1998150659">
    <w:abstractNumId w:val="15"/>
  </w:num>
  <w:num w:numId="57" w16cid:durableId="1816877303">
    <w:abstractNumId w:val="61"/>
  </w:num>
  <w:num w:numId="58" w16cid:durableId="842354273">
    <w:abstractNumId w:val="105"/>
  </w:num>
  <w:num w:numId="59" w16cid:durableId="1461805719">
    <w:abstractNumId w:val="99"/>
  </w:num>
  <w:num w:numId="60" w16cid:durableId="1866556464">
    <w:abstractNumId w:val="3"/>
  </w:num>
  <w:num w:numId="61" w16cid:durableId="1088423089">
    <w:abstractNumId w:val="11"/>
  </w:num>
  <w:num w:numId="62" w16cid:durableId="146627895">
    <w:abstractNumId w:val="12"/>
  </w:num>
  <w:num w:numId="63" w16cid:durableId="459349929">
    <w:abstractNumId w:val="40"/>
  </w:num>
  <w:num w:numId="64" w16cid:durableId="1660887624">
    <w:abstractNumId w:val="16"/>
  </w:num>
  <w:num w:numId="65" w16cid:durableId="742683555">
    <w:abstractNumId w:val="26"/>
  </w:num>
  <w:num w:numId="66" w16cid:durableId="851068401">
    <w:abstractNumId w:val="103"/>
  </w:num>
  <w:num w:numId="67" w16cid:durableId="149055705">
    <w:abstractNumId w:val="24"/>
  </w:num>
  <w:num w:numId="68" w16cid:durableId="1525905079">
    <w:abstractNumId w:val="43"/>
  </w:num>
  <w:num w:numId="69" w16cid:durableId="1407873151">
    <w:abstractNumId w:val="44"/>
  </w:num>
  <w:num w:numId="70" w16cid:durableId="909384914">
    <w:abstractNumId w:val="95"/>
  </w:num>
  <w:num w:numId="71" w16cid:durableId="2043163643">
    <w:abstractNumId w:val="21"/>
  </w:num>
  <w:num w:numId="72" w16cid:durableId="2101873653">
    <w:abstractNumId w:val="69"/>
  </w:num>
  <w:num w:numId="73" w16cid:durableId="1824470504">
    <w:abstractNumId w:val="13"/>
  </w:num>
  <w:num w:numId="74" w16cid:durableId="1208106220">
    <w:abstractNumId w:val="84"/>
  </w:num>
  <w:num w:numId="75" w16cid:durableId="4329092">
    <w:abstractNumId w:val="76"/>
  </w:num>
  <w:num w:numId="76" w16cid:durableId="843975665">
    <w:abstractNumId w:val="38"/>
  </w:num>
  <w:num w:numId="77" w16cid:durableId="2057728593">
    <w:abstractNumId w:val="90"/>
  </w:num>
  <w:num w:numId="78" w16cid:durableId="13003166">
    <w:abstractNumId w:val="68"/>
  </w:num>
  <w:num w:numId="79" w16cid:durableId="241571489">
    <w:abstractNumId w:val="14"/>
  </w:num>
  <w:num w:numId="80" w16cid:durableId="1673483087">
    <w:abstractNumId w:val="36"/>
  </w:num>
  <w:num w:numId="81" w16cid:durableId="1361123376">
    <w:abstractNumId w:val="58"/>
  </w:num>
  <w:num w:numId="82" w16cid:durableId="1362050672">
    <w:abstractNumId w:val="74"/>
  </w:num>
  <w:num w:numId="83" w16cid:durableId="1300258407">
    <w:abstractNumId w:val="54"/>
  </w:num>
  <w:num w:numId="84" w16cid:durableId="537744372">
    <w:abstractNumId w:val="65"/>
  </w:num>
  <w:num w:numId="85" w16cid:durableId="20136426">
    <w:abstractNumId w:val="37"/>
  </w:num>
  <w:num w:numId="86" w16cid:durableId="679509328">
    <w:abstractNumId w:val="19"/>
  </w:num>
  <w:num w:numId="87" w16cid:durableId="543635771">
    <w:abstractNumId w:val="96"/>
  </w:num>
  <w:num w:numId="88" w16cid:durableId="1660963094">
    <w:abstractNumId w:val="46"/>
  </w:num>
  <w:num w:numId="89" w16cid:durableId="1924534699">
    <w:abstractNumId w:val="85"/>
  </w:num>
  <w:num w:numId="90" w16cid:durableId="1038238063">
    <w:abstractNumId w:val="67"/>
  </w:num>
  <w:num w:numId="91" w16cid:durableId="1389263547">
    <w:abstractNumId w:val="71"/>
  </w:num>
  <w:num w:numId="92" w16cid:durableId="1353532712">
    <w:abstractNumId w:val="52"/>
  </w:num>
  <w:num w:numId="93" w16cid:durableId="490676291">
    <w:abstractNumId w:val="92"/>
  </w:num>
  <w:num w:numId="94" w16cid:durableId="927152769">
    <w:abstractNumId w:val="77"/>
  </w:num>
  <w:num w:numId="95" w16cid:durableId="1333487241">
    <w:abstractNumId w:val="86"/>
  </w:num>
  <w:num w:numId="96" w16cid:durableId="1947809064">
    <w:abstractNumId w:val="28"/>
  </w:num>
  <w:num w:numId="97" w16cid:durableId="1856722911">
    <w:abstractNumId w:val="25"/>
  </w:num>
  <w:num w:numId="98" w16cid:durableId="779567382">
    <w:abstractNumId w:val="29"/>
  </w:num>
  <w:num w:numId="99" w16cid:durableId="577906139">
    <w:abstractNumId w:val="56"/>
  </w:num>
  <w:num w:numId="100" w16cid:durableId="1332106067">
    <w:abstractNumId w:val="50"/>
  </w:num>
  <w:num w:numId="101" w16cid:durableId="1970237211">
    <w:abstractNumId w:val="55"/>
  </w:num>
  <w:num w:numId="102" w16cid:durableId="561869723">
    <w:abstractNumId w:val="82"/>
  </w:num>
  <w:num w:numId="103" w16cid:durableId="1996296715">
    <w:abstractNumId w:val="27"/>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32"/>
    <w:rsid w:val="00000D58"/>
    <w:rsid w:val="00017475"/>
    <w:rsid w:val="0004008D"/>
    <w:rsid w:val="00052298"/>
    <w:rsid w:val="00063B3B"/>
    <w:rsid w:val="000D6973"/>
    <w:rsid w:val="00104418"/>
    <w:rsid w:val="001303D1"/>
    <w:rsid w:val="001559D1"/>
    <w:rsid w:val="00156A84"/>
    <w:rsid w:val="0017312F"/>
    <w:rsid w:val="00180B49"/>
    <w:rsid w:val="00191E20"/>
    <w:rsid w:val="001F682A"/>
    <w:rsid w:val="0024313F"/>
    <w:rsid w:val="00284FF0"/>
    <w:rsid w:val="002F1334"/>
    <w:rsid w:val="002F2F9F"/>
    <w:rsid w:val="002F5AE5"/>
    <w:rsid w:val="0030378B"/>
    <w:rsid w:val="003276E6"/>
    <w:rsid w:val="003744DE"/>
    <w:rsid w:val="00395D66"/>
    <w:rsid w:val="003E57D4"/>
    <w:rsid w:val="00446E45"/>
    <w:rsid w:val="004901C0"/>
    <w:rsid w:val="004A30DD"/>
    <w:rsid w:val="004F2E53"/>
    <w:rsid w:val="00564EC5"/>
    <w:rsid w:val="00574131"/>
    <w:rsid w:val="00577EC0"/>
    <w:rsid w:val="005C28B0"/>
    <w:rsid w:val="00663898"/>
    <w:rsid w:val="006B3163"/>
    <w:rsid w:val="006C2CB5"/>
    <w:rsid w:val="006F5486"/>
    <w:rsid w:val="007273CE"/>
    <w:rsid w:val="00754FFA"/>
    <w:rsid w:val="00781D93"/>
    <w:rsid w:val="007B6BC7"/>
    <w:rsid w:val="007F0F8A"/>
    <w:rsid w:val="00812552"/>
    <w:rsid w:val="008A7264"/>
    <w:rsid w:val="008D0046"/>
    <w:rsid w:val="008D5959"/>
    <w:rsid w:val="009368A4"/>
    <w:rsid w:val="00965DCD"/>
    <w:rsid w:val="00970786"/>
    <w:rsid w:val="00973299"/>
    <w:rsid w:val="00997B13"/>
    <w:rsid w:val="009A3385"/>
    <w:rsid w:val="009A7101"/>
    <w:rsid w:val="009B0932"/>
    <w:rsid w:val="009B65A5"/>
    <w:rsid w:val="009D481F"/>
    <w:rsid w:val="009F11D6"/>
    <w:rsid w:val="009F5905"/>
    <w:rsid w:val="00A23C0B"/>
    <w:rsid w:val="00A61605"/>
    <w:rsid w:val="00A645AB"/>
    <w:rsid w:val="00AC640A"/>
    <w:rsid w:val="00B210BF"/>
    <w:rsid w:val="00B36194"/>
    <w:rsid w:val="00B65904"/>
    <w:rsid w:val="00BC19BD"/>
    <w:rsid w:val="00BD7552"/>
    <w:rsid w:val="00BE5FE8"/>
    <w:rsid w:val="00C13311"/>
    <w:rsid w:val="00CA0718"/>
    <w:rsid w:val="00CC6191"/>
    <w:rsid w:val="00CE487B"/>
    <w:rsid w:val="00D0025C"/>
    <w:rsid w:val="00D40EE3"/>
    <w:rsid w:val="00D6063E"/>
    <w:rsid w:val="00E32818"/>
    <w:rsid w:val="00E602F3"/>
    <w:rsid w:val="00E66CD1"/>
    <w:rsid w:val="00F64E60"/>
    <w:rsid w:val="00F66FA9"/>
    <w:rsid w:val="00FB42DA"/>
    <w:rsid w:val="00FF0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2FD5A"/>
  <w15:docId w15:val="{DA3AC00E-68A0-463B-93B7-00B6ECD44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8A4"/>
  </w:style>
  <w:style w:type="paragraph" w:styleId="Heading1">
    <w:name w:val="heading 1"/>
    <w:basedOn w:val="Normal"/>
    <w:next w:val="Normal"/>
    <w:link w:val="Heading1Char"/>
    <w:qFormat/>
    <w:rsid w:val="0004008D"/>
    <w:pPr>
      <w:keepNext/>
      <w:tabs>
        <w:tab w:val="num" w:pos="432"/>
      </w:tabs>
      <w:suppressAutoHyphens/>
      <w:spacing w:after="0" w:line="240" w:lineRule="auto"/>
      <w:ind w:left="432" w:hanging="432"/>
      <w:outlineLvl w:val="0"/>
    </w:pPr>
    <w:rPr>
      <w:rFonts w:ascii="Arial" w:eastAsia="Times New Roman" w:hAnsi="Arial" w:cs="Arial"/>
      <w:b/>
      <w:bCs/>
      <w:sz w:val="24"/>
      <w:szCs w:val="24"/>
      <w:lang w:eastAsia="ar-SA"/>
    </w:rPr>
  </w:style>
  <w:style w:type="paragraph" w:styleId="Heading2">
    <w:name w:val="heading 2"/>
    <w:basedOn w:val="Normal"/>
    <w:next w:val="Normal"/>
    <w:link w:val="Heading2Char"/>
    <w:qFormat/>
    <w:rsid w:val="004901C0"/>
    <w:pPr>
      <w:keepNext/>
      <w:suppressAutoHyphens/>
      <w:spacing w:before="240" w:after="60" w:line="240" w:lineRule="auto"/>
      <w:outlineLvl w:val="1"/>
    </w:pPr>
    <w:rPr>
      <w:rFonts w:ascii="Arial" w:eastAsia="Times New Roman" w:hAnsi="Arial" w:cs="Arial"/>
      <w:b/>
      <w:bCs/>
      <w:i/>
      <w:iCs/>
      <w:sz w:val="28"/>
      <w:szCs w:val="28"/>
      <w:lang w:eastAsia="ar-SA"/>
    </w:rPr>
  </w:style>
  <w:style w:type="paragraph" w:styleId="Heading3">
    <w:name w:val="heading 3"/>
    <w:basedOn w:val="Normal"/>
    <w:next w:val="Normal"/>
    <w:link w:val="Heading3Char"/>
    <w:qFormat/>
    <w:rsid w:val="004901C0"/>
    <w:pPr>
      <w:keepNext/>
      <w:suppressAutoHyphens/>
      <w:spacing w:before="240" w:after="60" w:line="240" w:lineRule="auto"/>
      <w:outlineLvl w:val="2"/>
    </w:pPr>
    <w:rPr>
      <w:rFonts w:ascii="Arial" w:eastAsia="Times New Roman" w:hAnsi="Arial" w:cs="Arial"/>
      <w:b/>
      <w:bCs/>
      <w:sz w:val="26"/>
      <w:szCs w:val="26"/>
      <w:lang w:eastAsia="ar-SA"/>
    </w:rPr>
  </w:style>
  <w:style w:type="paragraph" w:styleId="Heading4">
    <w:name w:val="heading 4"/>
    <w:basedOn w:val="Normal"/>
    <w:next w:val="Normal"/>
    <w:link w:val="Heading4Char"/>
    <w:uiPriority w:val="9"/>
    <w:semiHidden/>
    <w:unhideWhenUsed/>
    <w:qFormat/>
    <w:rsid w:val="008D004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B0932"/>
    <w:pPr>
      <w:ind w:left="720"/>
      <w:contextualSpacing/>
    </w:pPr>
    <w:rPr>
      <w:rFonts w:ascii="Calibri" w:eastAsia="Times New Roman" w:hAnsi="Calibri" w:cs="Times New Roman"/>
    </w:rPr>
  </w:style>
  <w:style w:type="character" w:customStyle="1" w:styleId="ListParagraphChar">
    <w:name w:val="List Paragraph Char"/>
    <w:link w:val="ListParagraph"/>
    <w:locked/>
    <w:rsid w:val="009B0932"/>
    <w:rPr>
      <w:rFonts w:ascii="Calibri" w:eastAsia="Times New Roman" w:hAnsi="Calibri" w:cs="Times New Roman"/>
    </w:rPr>
  </w:style>
  <w:style w:type="character" w:customStyle="1" w:styleId="Heading1Char">
    <w:name w:val="Heading 1 Char"/>
    <w:basedOn w:val="DefaultParagraphFont"/>
    <w:link w:val="Heading1"/>
    <w:rsid w:val="0004008D"/>
    <w:rPr>
      <w:rFonts w:ascii="Arial" w:eastAsia="Times New Roman" w:hAnsi="Arial" w:cs="Arial"/>
      <w:b/>
      <w:bCs/>
      <w:sz w:val="24"/>
      <w:szCs w:val="24"/>
      <w:lang w:eastAsia="ar-SA"/>
    </w:rPr>
  </w:style>
  <w:style w:type="paragraph" w:styleId="BodyTextIndent">
    <w:name w:val="Body Text Indent"/>
    <w:basedOn w:val="Normal"/>
    <w:link w:val="BodyTextIndentChar"/>
    <w:semiHidden/>
    <w:rsid w:val="0004008D"/>
    <w:pPr>
      <w:suppressAutoHyphens/>
      <w:spacing w:after="0" w:line="240" w:lineRule="auto"/>
      <w:ind w:left="900"/>
      <w:jc w:val="both"/>
    </w:pPr>
    <w:rPr>
      <w:rFonts w:ascii="Arial" w:eastAsia="Times New Roman" w:hAnsi="Arial" w:cs="Arial"/>
      <w:sz w:val="24"/>
      <w:szCs w:val="24"/>
      <w:lang w:eastAsia="ar-SA"/>
    </w:rPr>
  </w:style>
  <w:style w:type="character" w:customStyle="1" w:styleId="BodyTextIndentChar">
    <w:name w:val="Body Text Indent Char"/>
    <w:basedOn w:val="DefaultParagraphFont"/>
    <w:link w:val="BodyTextIndent"/>
    <w:semiHidden/>
    <w:rsid w:val="0004008D"/>
    <w:rPr>
      <w:rFonts w:ascii="Arial" w:eastAsia="Times New Roman" w:hAnsi="Arial" w:cs="Arial"/>
      <w:sz w:val="24"/>
      <w:szCs w:val="24"/>
      <w:lang w:eastAsia="ar-SA"/>
    </w:rPr>
  </w:style>
  <w:style w:type="paragraph" w:styleId="BalloonText">
    <w:name w:val="Balloon Text"/>
    <w:basedOn w:val="Normal"/>
    <w:link w:val="BalloonTextChar"/>
    <w:uiPriority w:val="99"/>
    <w:semiHidden/>
    <w:unhideWhenUsed/>
    <w:rsid w:val="00040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008D"/>
    <w:rPr>
      <w:rFonts w:ascii="Tahoma" w:hAnsi="Tahoma" w:cs="Tahoma"/>
      <w:sz w:val="16"/>
      <w:szCs w:val="16"/>
    </w:rPr>
  </w:style>
  <w:style w:type="paragraph" w:customStyle="1" w:styleId="Default">
    <w:name w:val="Default"/>
    <w:rsid w:val="002F1334"/>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qFormat/>
    <w:rsid w:val="008D0046"/>
    <w:rPr>
      <w:b/>
      <w:bCs/>
    </w:rPr>
  </w:style>
  <w:style w:type="character" w:customStyle="1" w:styleId="ilad">
    <w:name w:val="il_ad"/>
    <w:basedOn w:val="DefaultParagraphFont"/>
    <w:rsid w:val="008D0046"/>
  </w:style>
  <w:style w:type="character" w:customStyle="1" w:styleId="Heading4Char">
    <w:name w:val="Heading 4 Char"/>
    <w:basedOn w:val="DefaultParagraphFont"/>
    <w:link w:val="Heading4"/>
    <w:uiPriority w:val="9"/>
    <w:semiHidden/>
    <w:rsid w:val="008D0046"/>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8D00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4901C0"/>
    <w:rPr>
      <w:rFonts w:ascii="Arial" w:eastAsia="Times New Roman" w:hAnsi="Arial" w:cs="Arial"/>
      <w:b/>
      <w:bCs/>
      <w:i/>
      <w:iCs/>
      <w:sz w:val="28"/>
      <w:szCs w:val="28"/>
      <w:lang w:eastAsia="ar-SA"/>
    </w:rPr>
  </w:style>
  <w:style w:type="character" w:customStyle="1" w:styleId="Heading3Char">
    <w:name w:val="Heading 3 Char"/>
    <w:basedOn w:val="DefaultParagraphFont"/>
    <w:link w:val="Heading3"/>
    <w:rsid w:val="004901C0"/>
    <w:rPr>
      <w:rFonts w:ascii="Arial" w:eastAsia="Times New Roman" w:hAnsi="Arial" w:cs="Arial"/>
      <w:b/>
      <w:bCs/>
      <w:sz w:val="26"/>
      <w:szCs w:val="26"/>
      <w:lang w:eastAsia="ar-SA"/>
    </w:rPr>
  </w:style>
  <w:style w:type="character" w:styleId="Emphasis">
    <w:name w:val="Emphasis"/>
    <w:basedOn w:val="DefaultParagraphFont"/>
    <w:qFormat/>
    <w:rsid w:val="004901C0"/>
    <w:rPr>
      <w:i/>
      <w:iCs/>
    </w:rPr>
  </w:style>
  <w:style w:type="paragraph" w:styleId="BodyText3">
    <w:name w:val="Body Text 3"/>
    <w:basedOn w:val="Normal"/>
    <w:link w:val="BodyText3Char"/>
    <w:rsid w:val="004901C0"/>
    <w:pPr>
      <w:suppressAutoHyphens/>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rsid w:val="004901C0"/>
    <w:rPr>
      <w:rFonts w:ascii="Times New Roman" w:eastAsia="Times New Roman" w:hAnsi="Times New Roman" w:cs="Times New Roman"/>
      <w:sz w:val="16"/>
      <w:szCs w:val="16"/>
      <w:lang w:eastAsia="ar-SA"/>
    </w:rPr>
  </w:style>
  <w:style w:type="character" w:customStyle="1" w:styleId="headings">
    <w:name w:val="headings"/>
    <w:basedOn w:val="DefaultParagraphFont"/>
    <w:rsid w:val="004901C0"/>
  </w:style>
  <w:style w:type="character" w:customStyle="1" w:styleId="Caption1">
    <w:name w:val="Caption1"/>
    <w:basedOn w:val="DefaultParagraphFont"/>
    <w:rsid w:val="004901C0"/>
  </w:style>
  <w:style w:type="paragraph" w:customStyle="1" w:styleId="heading">
    <w:name w:val="heading"/>
    <w:basedOn w:val="Normal"/>
    <w:rsid w:val="004901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B3163"/>
    <w:rPr>
      <w:color w:val="0000FF"/>
      <w:u w:val="single"/>
    </w:rPr>
  </w:style>
  <w:style w:type="paragraph" w:styleId="Header">
    <w:name w:val="header"/>
    <w:basedOn w:val="Normal"/>
    <w:link w:val="HeaderChar"/>
    <w:uiPriority w:val="99"/>
    <w:unhideWhenUsed/>
    <w:rsid w:val="009A3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385"/>
  </w:style>
  <w:style w:type="paragraph" w:styleId="Footer">
    <w:name w:val="footer"/>
    <w:basedOn w:val="Normal"/>
    <w:link w:val="FooterChar"/>
    <w:uiPriority w:val="99"/>
    <w:unhideWhenUsed/>
    <w:rsid w:val="009A3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85"/>
  </w:style>
  <w:style w:type="paragraph" w:styleId="NoSpacing">
    <w:name w:val="No Spacing"/>
    <w:link w:val="NoSpacingChar"/>
    <w:uiPriority w:val="1"/>
    <w:qFormat/>
    <w:rsid w:val="009F5905"/>
    <w:pPr>
      <w:spacing w:after="0" w:line="240" w:lineRule="auto"/>
    </w:pPr>
  </w:style>
  <w:style w:type="character" w:customStyle="1" w:styleId="NoSpacingChar">
    <w:name w:val="No Spacing Char"/>
    <w:basedOn w:val="DefaultParagraphFont"/>
    <w:link w:val="NoSpacing"/>
    <w:uiPriority w:val="1"/>
    <w:rsid w:val="009F5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073">
      <w:bodyDiv w:val="1"/>
      <w:marLeft w:val="0"/>
      <w:marRight w:val="0"/>
      <w:marTop w:val="0"/>
      <w:marBottom w:val="0"/>
      <w:divBdr>
        <w:top w:val="none" w:sz="0" w:space="0" w:color="auto"/>
        <w:left w:val="none" w:sz="0" w:space="0" w:color="auto"/>
        <w:bottom w:val="none" w:sz="0" w:space="0" w:color="auto"/>
        <w:right w:val="none" w:sz="0" w:space="0" w:color="auto"/>
      </w:divBdr>
    </w:div>
    <w:div w:id="89472958">
      <w:bodyDiv w:val="1"/>
      <w:marLeft w:val="0"/>
      <w:marRight w:val="0"/>
      <w:marTop w:val="0"/>
      <w:marBottom w:val="0"/>
      <w:divBdr>
        <w:top w:val="none" w:sz="0" w:space="0" w:color="auto"/>
        <w:left w:val="none" w:sz="0" w:space="0" w:color="auto"/>
        <w:bottom w:val="none" w:sz="0" w:space="0" w:color="auto"/>
        <w:right w:val="none" w:sz="0" w:space="0" w:color="auto"/>
      </w:divBdr>
    </w:div>
    <w:div w:id="142501844">
      <w:bodyDiv w:val="1"/>
      <w:marLeft w:val="0"/>
      <w:marRight w:val="0"/>
      <w:marTop w:val="0"/>
      <w:marBottom w:val="0"/>
      <w:divBdr>
        <w:top w:val="none" w:sz="0" w:space="0" w:color="auto"/>
        <w:left w:val="none" w:sz="0" w:space="0" w:color="auto"/>
        <w:bottom w:val="none" w:sz="0" w:space="0" w:color="auto"/>
        <w:right w:val="none" w:sz="0" w:space="0" w:color="auto"/>
      </w:divBdr>
    </w:div>
    <w:div w:id="237592503">
      <w:bodyDiv w:val="1"/>
      <w:marLeft w:val="0"/>
      <w:marRight w:val="0"/>
      <w:marTop w:val="0"/>
      <w:marBottom w:val="0"/>
      <w:divBdr>
        <w:top w:val="none" w:sz="0" w:space="0" w:color="auto"/>
        <w:left w:val="none" w:sz="0" w:space="0" w:color="auto"/>
        <w:bottom w:val="none" w:sz="0" w:space="0" w:color="auto"/>
        <w:right w:val="none" w:sz="0" w:space="0" w:color="auto"/>
      </w:divBdr>
    </w:div>
    <w:div w:id="381640841">
      <w:bodyDiv w:val="1"/>
      <w:marLeft w:val="0"/>
      <w:marRight w:val="0"/>
      <w:marTop w:val="0"/>
      <w:marBottom w:val="0"/>
      <w:divBdr>
        <w:top w:val="none" w:sz="0" w:space="0" w:color="auto"/>
        <w:left w:val="none" w:sz="0" w:space="0" w:color="auto"/>
        <w:bottom w:val="none" w:sz="0" w:space="0" w:color="auto"/>
        <w:right w:val="none" w:sz="0" w:space="0" w:color="auto"/>
      </w:divBdr>
    </w:div>
    <w:div w:id="433790705">
      <w:bodyDiv w:val="1"/>
      <w:marLeft w:val="0"/>
      <w:marRight w:val="0"/>
      <w:marTop w:val="0"/>
      <w:marBottom w:val="0"/>
      <w:divBdr>
        <w:top w:val="none" w:sz="0" w:space="0" w:color="auto"/>
        <w:left w:val="none" w:sz="0" w:space="0" w:color="auto"/>
        <w:bottom w:val="none" w:sz="0" w:space="0" w:color="auto"/>
        <w:right w:val="none" w:sz="0" w:space="0" w:color="auto"/>
      </w:divBdr>
    </w:div>
    <w:div w:id="491603550">
      <w:bodyDiv w:val="1"/>
      <w:marLeft w:val="0"/>
      <w:marRight w:val="0"/>
      <w:marTop w:val="0"/>
      <w:marBottom w:val="0"/>
      <w:divBdr>
        <w:top w:val="none" w:sz="0" w:space="0" w:color="auto"/>
        <w:left w:val="none" w:sz="0" w:space="0" w:color="auto"/>
        <w:bottom w:val="none" w:sz="0" w:space="0" w:color="auto"/>
        <w:right w:val="none" w:sz="0" w:space="0" w:color="auto"/>
      </w:divBdr>
    </w:div>
    <w:div w:id="714231731">
      <w:bodyDiv w:val="1"/>
      <w:marLeft w:val="0"/>
      <w:marRight w:val="0"/>
      <w:marTop w:val="0"/>
      <w:marBottom w:val="0"/>
      <w:divBdr>
        <w:top w:val="none" w:sz="0" w:space="0" w:color="auto"/>
        <w:left w:val="none" w:sz="0" w:space="0" w:color="auto"/>
        <w:bottom w:val="none" w:sz="0" w:space="0" w:color="auto"/>
        <w:right w:val="none" w:sz="0" w:space="0" w:color="auto"/>
      </w:divBdr>
    </w:div>
    <w:div w:id="730813959">
      <w:bodyDiv w:val="1"/>
      <w:marLeft w:val="0"/>
      <w:marRight w:val="0"/>
      <w:marTop w:val="0"/>
      <w:marBottom w:val="0"/>
      <w:divBdr>
        <w:top w:val="none" w:sz="0" w:space="0" w:color="auto"/>
        <w:left w:val="none" w:sz="0" w:space="0" w:color="auto"/>
        <w:bottom w:val="none" w:sz="0" w:space="0" w:color="auto"/>
        <w:right w:val="none" w:sz="0" w:space="0" w:color="auto"/>
      </w:divBdr>
    </w:div>
    <w:div w:id="885220039">
      <w:bodyDiv w:val="1"/>
      <w:marLeft w:val="0"/>
      <w:marRight w:val="0"/>
      <w:marTop w:val="0"/>
      <w:marBottom w:val="0"/>
      <w:divBdr>
        <w:top w:val="none" w:sz="0" w:space="0" w:color="auto"/>
        <w:left w:val="none" w:sz="0" w:space="0" w:color="auto"/>
        <w:bottom w:val="none" w:sz="0" w:space="0" w:color="auto"/>
        <w:right w:val="none" w:sz="0" w:space="0" w:color="auto"/>
      </w:divBdr>
    </w:div>
    <w:div w:id="892621980">
      <w:bodyDiv w:val="1"/>
      <w:marLeft w:val="0"/>
      <w:marRight w:val="0"/>
      <w:marTop w:val="0"/>
      <w:marBottom w:val="0"/>
      <w:divBdr>
        <w:top w:val="none" w:sz="0" w:space="0" w:color="auto"/>
        <w:left w:val="none" w:sz="0" w:space="0" w:color="auto"/>
        <w:bottom w:val="none" w:sz="0" w:space="0" w:color="auto"/>
        <w:right w:val="none" w:sz="0" w:space="0" w:color="auto"/>
      </w:divBdr>
    </w:div>
    <w:div w:id="1187017301">
      <w:bodyDiv w:val="1"/>
      <w:marLeft w:val="0"/>
      <w:marRight w:val="0"/>
      <w:marTop w:val="0"/>
      <w:marBottom w:val="0"/>
      <w:divBdr>
        <w:top w:val="none" w:sz="0" w:space="0" w:color="auto"/>
        <w:left w:val="none" w:sz="0" w:space="0" w:color="auto"/>
        <w:bottom w:val="none" w:sz="0" w:space="0" w:color="auto"/>
        <w:right w:val="none" w:sz="0" w:space="0" w:color="auto"/>
      </w:divBdr>
    </w:div>
    <w:div w:id="1262298925">
      <w:bodyDiv w:val="1"/>
      <w:marLeft w:val="0"/>
      <w:marRight w:val="0"/>
      <w:marTop w:val="0"/>
      <w:marBottom w:val="0"/>
      <w:divBdr>
        <w:top w:val="none" w:sz="0" w:space="0" w:color="auto"/>
        <w:left w:val="none" w:sz="0" w:space="0" w:color="auto"/>
        <w:bottom w:val="none" w:sz="0" w:space="0" w:color="auto"/>
        <w:right w:val="none" w:sz="0" w:space="0" w:color="auto"/>
      </w:divBdr>
    </w:div>
    <w:div w:id="1407455714">
      <w:bodyDiv w:val="1"/>
      <w:marLeft w:val="0"/>
      <w:marRight w:val="0"/>
      <w:marTop w:val="0"/>
      <w:marBottom w:val="0"/>
      <w:divBdr>
        <w:top w:val="none" w:sz="0" w:space="0" w:color="auto"/>
        <w:left w:val="none" w:sz="0" w:space="0" w:color="auto"/>
        <w:bottom w:val="none" w:sz="0" w:space="0" w:color="auto"/>
        <w:right w:val="none" w:sz="0" w:space="0" w:color="auto"/>
      </w:divBdr>
    </w:div>
    <w:div w:id="1500585909">
      <w:bodyDiv w:val="1"/>
      <w:marLeft w:val="0"/>
      <w:marRight w:val="0"/>
      <w:marTop w:val="0"/>
      <w:marBottom w:val="0"/>
      <w:divBdr>
        <w:top w:val="none" w:sz="0" w:space="0" w:color="auto"/>
        <w:left w:val="none" w:sz="0" w:space="0" w:color="auto"/>
        <w:bottom w:val="none" w:sz="0" w:space="0" w:color="auto"/>
        <w:right w:val="none" w:sz="0" w:space="0" w:color="auto"/>
      </w:divBdr>
    </w:div>
    <w:div w:id="1562714616">
      <w:bodyDiv w:val="1"/>
      <w:marLeft w:val="0"/>
      <w:marRight w:val="0"/>
      <w:marTop w:val="0"/>
      <w:marBottom w:val="0"/>
      <w:divBdr>
        <w:top w:val="none" w:sz="0" w:space="0" w:color="auto"/>
        <w:left w:val="none" w:sz="0" w:space="0" w:color="auto"/>
        <w:bottom w:val="none" w:sz="0" w:space="0" w:color="auto"/>
        <w:right w:val="none" w:sz="0" w:space="0" w:color="auto"/>
      </w:divBdr>
    </w:div>
    <w:div w:id="1950769645">
      <w:bodyDiv w:val="1"/>
      <w:marLeft w:val="0"/>
      <w:marRight w:val="0"/>
      <w:marTop w:val="0"/>
      <w:marBottom w:val="0"/>
      <w:divBdr>
        <w:top w:val="none" w:sz="0" w:space="0" w:color="auto"/>
        <w:left w:val="none" w:sz="0" w:space="0" w:color="auto"/>
        <w:bottom w:val="none" w:sz="0" w:space="0" w:color="auto"/>
        <w:right w:val="none" w:sz="0" w:space="0" w:color="auto"/>
      </w:divBdr>
    </w:div>
    <w:div w:id="207319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8.png"/><Relationship Id="rId42" Type="http://schemas.openxmlformats.org/officeDocument/2006/relationships/image" Target="media/image39.jpeg"/><Relationship Id="rId63" Type="http://schemas.openxmlformats.org/officeDocument/2006/relationships/image" Target="media/image60.png"/><Relationship Id="rId84" Type="http://schemas.openxmlformats.org/officeDocument/2006/relationships/image" Target="media/image79.jpeg"/><Relationship Id="rId138" Type="http://schemas.openxmlformats.org/officeDocument/2006/relationships/hyperlink" Target="http://spreadsheets.about.com/od/c/g/cell_definition.htm" TargetMode="External"/><Relationship Id="rId159" Type="http://schemas.openxmlformats.org/officeDocument/2006/relationships/image" Target="media/image149.png"/><Relationship Id="rId107" Type="http://schemas.openxmlformats.org/officeDocument/2006/relationships/image" Target="media/image101.png"/><Relationship Id="rId11" Type="http://schemas.openxmlformats.org/officeDocument/2006/relationships/image" Target="media/image8.png"/><Relationship Id="rId32" Type="http://schemas.openxmlformats.org/officeDocument/2006/relationships/image" Target="media/image29.png"/><Relationship Id="rId53" Type="http://schemas.openxmlformats.org/officeDocument/2006/relationships/image" Target="media/image50.png"/><Relationship Id="rId74" Type="http://schemas.openxmlformats.org/officeDocument/2006/relationships/hyperlink" Target="https://www.ubuntu.com/download/desktop" TargetMode="External"/><Relationship Id="rId128" Type="http://schemas.openxmlformats.org/officeDocument/2006/relationships/image" Target="media/image121.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hyperlink" Target="javascript:AppendPopup(this,'xldefArray_1')" TargetMode="External"/><Relationship Id="rId22" Type="http://schemas.openxmlformats.org/officeDocument/2006/relationships/image" Target="media/image19.png"/><Relationship Id="rId43" Type="http://schemas.openxmlformats.org/officeDocument/2006/relationships/image" Target="media/image40.png"/><Relationship Id="rId64" Type="http://schemas.openxmlformats.org/officeDocument/2006/relationships/image" Target="media/image61.png"/><Relationship Id="rId118" Type="http://schemas.openxmlformats.org/officeDocument/2006/relationships/image" Target="media/image112.png"/><Relationship Id="rId139" Type="http://schemas.openxmlformats.org/officeDocument/2006/relationships/hyperlink" Target="http://spreadsheets.about.com/od/r/g/Ribbon.htm" TargetMode="External"/><Relationship Id="rId85" Type="http://schemas.openxmlformats.org/officeDocument/2006/relationships/image" Target="media/image80.jpeg"/><Relationship Id="rId150" Type="http://schemas.openxmlformats.org/officeDocument/2006/relationships/image" Target="media/image140.png"/><Relationship Id="rId12" Type="http://schemas.openxmlformats.org/officeDocument/2006/relationships/image" Target="media/image9.png"/><Relationship Id="rId17" Type="http://schemas.openxmlformats.org/officeDocument/2006/relationships/image" Target="media/image14.jpeg"/><Relationship Id="rId33" Type="http://schemas.openxmlformats.org/officeDocument/2006/relationships/image" Target="media/image30.png"/><Relationship Id="rId38" Type="http://schemas.openxmlformats.org/officeDocument/2006/relationships/image" Target="media/image35.jpeg"/><Relationship Id="rId59" Type="http://schemas.openxmlformats.org/officeDocument/2006/relationships/image" Target="media/image56.png"/><Relationship Id="rId103" Type="http://schemas.openxmlformats.org/officeDocument/2006/relationships/image" Target="media/image97.png"/><Relationship Id="rId108" Type="http://schemas.openxmlformats.org/officeDocument/2006/relationships/image" Target="media/image102.jpe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51.png"/><Relationship Id="rId70" Type="http://schemas.openxmlformats.org/officeDocument/2006/relationships/image" Target="media/image66.png"/><Relationship Id="rId75" Type="http://schemas.openxmlformats.org/officeDocument/2006/relationships/image" Target="media/image70.jpeg"/><Relationship Id="rId91" Type="http://schemas.openxmlformats.org/officeDocument/2006/relationships/image" Target="media/image86.jpeg"/><Relationship Id="rId96" Type="http://schemas.openxmlformats.org/officeDocument/2006/relationships/image" Target="media/image91.png"/><Relationship Id="rId140" Type="http://schemas.openxmlformats.org/officeDocument/2006/relationships/image" Target="media/image130.png"/><Relationship Id="rId145" Type="http://schemas.openxmlformats.org/officeDocument/2006/relationships/image" Target="media/image135.png"/><Relationship Id="rId161" Type="http://schemas.openxmlformats.org/officeDocument/2006/relationships/hyperlink" Target="ms-help://MS.EXCEL.12.1033/EXCEL/content/HP10073947.htm" TargetMode="External"/><Relationship Id="rId16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image" Target="media/image108.jpeg"/><Relationship Id="rId119" Type="http://schemas.openxmlformats.org/officeDocument/2006/relationships/image" Target="media/image113.png"/><Relationship Id="rId44" Type="http://schemas.openxmlformats.org/officeDocument/2006/relationships/image" Target="media/image41.png"/><Relationship Id="rId60" Type="http://schemas.openxmlformats.org/officeDocument/2006/relationships/image" Target="media/image57.png"/><Relationship Id="rId65" Type="http://schemas.openxmlformats.org/officeDocument/2006/relationships/image" Target="media/image62.png"/><Relationship Id="rId81" Type="http://schemas.openxmlformats.org/officeDocument/2006/relationships/image" Target="media/image76.jpeg"/><Relationship Id="rId86" Type="http://schemas.openxmlformats.org/officeDocument/2006/relationships/image" Target="media/image81.jpeg"/><Relationship Id="rId130" Type="http://schemas.openxmlformats.org/officeDocument/2006/relationships/image" Target="media/image123.png"/><Relationship Id="rId135" Type="http://schemas.openxmlformats.org/officeDocument/2006/relationships/image" Target="media/image128.jpeg"/><Relationship Id="rId151" Type="http://schemas.openxmlformats.org/officeDocument/2006/relationships/image" Target="media/image141.png"/><Relationship Id="rId156" Type="http://schemas.openxmlformats.org/officeDocument/2006/relationships/image" Target="media/image146.png"/><Relationship Id="rId13" Type="http://schemas.openxmlformats.org/officeDocument/2006/relationships/image" Target="media/image10.emf"/><Relationship Id="rId18" Type="http://schemas.openxmlformats.org/officeDocument/2006/relationships/image" Target="media/image15.png"/><Relationship Id="rId39" Type="http://schemas.openxmlformats.org/officeDocument/2006/relationships/image" Target="media/image36.jpeg"/><Relationship Id="rId109" Type="http://schemas.openxmlformats.org/officeDocument/2006/relationships/image" Target="media/image103.jpeg"/><Relationship Id="rId34" Type="http://schemas.openxmlformats.org/officeDocument/2006/relationships/image" Target="media/image31.jpe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1.jpeg"/><Relationship Id="rId97" Type="http://schemas.openxmlformats.org/officeDocument/2006/relationships/image" Target="media/image92.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8.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7.png"/><Relationship Id="rId92" Type="http://schemas.openxmlformats.org/officeDocument/2006/relationships/image" Target="media/image87.jpeg"/><Relationship Id="rId162" Type="http://schemas.openxmlformats.org/officeDocument/2006/relationships/image" Target="media/image150.png"/><Relationship Id="rId2" Type="http://schemas.openxmlformats.org/officeDocument/2006/relationships/numbering" Target="numbering.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jpe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2.jpeg"/><Relationship Id="rId110" Type="http://schemas.openxmlformats.org/officeDocument/2006/relationships/image" Target="media/image104.jpeg"/><Relationship Id="rId115" Type="http://schemas.openxmlformats.org/officeDocument/2006/relationships/image" Target="media/image109.jpeg"/><Relationship Id="rId131" Type="http://schemas.openxmlformats.org/officeDocument/2006/relationships/image" Target="media/image124.png"/><Relationship Id="rId136" Type="http://schemas.openxmlformats.org/officeDocument/2006/relationships/hyperlink" Target="http://spreadsheets.about.com/od/d/g/data_definition.htm" TargetMode="External"/><Relationship Id="rId157" Type="http://schemas.openxmlformats.org/officeDocument/2006/relationships/image" Target="media/image147.png"/><Relationship Id="rId61" Type="http://schemas.openxmlformats.org/officeDocument/2006/relationships/image" Target="media/image58.png"/><Relationship Id="rId82" Type="http://schemas.openxmlformats.org/officeDocument/2006/relationships/image" Target="media/image77.jpeg"/><Relationship Id="rId152" Type="http://schemas.openxmlformats.org/officeDocument/2006/relationships/image" Target="media/image142.png"/><Relationship Id="rId19" Type="http://schemas.openxmlformats.org/officeDocument/2006/relationships/image" Target="media/image16.png"/><Relationship Id="rId14" Type="http://schemas.openxmlformats.org/officeDocument/2006/relationships/image" Target="media/image11.jpeg"/><Relationship Id="rId30" Type="http://schemas.openxmlformats.org/officeDocument/2006/relationships/image" Target="media/image27.emf"/><Relationship Id="rId35" Type="http://schemas.openxmlformats.org/officeDocument/2006/relationships/image" Target="media/image32.jpeg"/><Relationship Id="rId56" Type="http://schemas.openxmlformats.org/officeDocument/2006/relationships/image" Target="media/image53.png"/><Relationship Id="rId77" Type="http://schemas.openxmlformats.org/officeDocument/2006/relationships/image" Target="media/image72.jpe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19.jpeg"/><Relationship Id="rId147" Type="http://schemas.openxmlformats.org/officeDocument/2006/relationships/image" Target="media/image137.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8.png"/><Relationship Id="rId93" Type="http://schemas.openxmlformats.org/officeDocument/2006/relationships/image" Target="media/image88.jpeg"/><Relationship Id="rId98" Type="http://schemas.openxmlformats.org/officeDocument/2006/relationships/image" Target="media/image93.emf"/><Relationship Id="rId121" Type="http://schemas.openxmlformats.org/officeDocument/2006/relationships/image" Target="media/image115.png"/><Relationship Id="rId142" Type="http://schemas.openxmlformats.org/officeDocument/2006/relationships/image" Target="media/image132.png"/><Relationship Id="rId163"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22.emf"/><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0.png"/><Relationship Id="rId137" Type="http://schemas.openxmlformats.org/officeDocument/2006/relationships/image" Target="media/image129.png"/><Relationship Id="rId158" Type="http://schemas.openxmlformats.org/officeDocument/2006/relationships/image" Target="media/image148.png"/><Relationship Id="rId20" Type="http://schemas.openxmlformats.org/officeDocument/2006/relationships/image" Target="media/image17.png"/><Relationship Id="rId41" Type="http://schemas.openxmlformats.org/officeDocument/2006/relationships/image" Target="media/image38.jpeg"/><Relationship Id="rId62" Type="http://schemas.openxmlformats.org/officeDocument/2006/relationships/image" Target="media/image59.png"/><Relationship Id="rId83" Type="http://schemas.openxmlformats.org/officeDocument/2006/relationships/image" Target="media/image78.jpeg"/><Relationship Id="rId88" Type="http://schemas.openxmlformats.org/officeDocument/2006/relationships/image" Target="media/image83.jpeg"/><Relationship Id="rId111" Type="http://schemas.openxmlformats.org/officeDocument/2006/relationships/image" Target="media/image105.jpeg"/><Relationship Id="rId132" Type="http://schemas.openxmlformats.org/officeDocument/2006/relationships/image" Target="media/image125.png"/><Relationship Id="rId153" Type="http://schemas.openxmlformats.org/officeDocument/2006/relationships/image" Target="media/image143.png"/><Relationship Id="rId15" Type="http://schemas.openxmlformats.org/officeDocument/2006/relationships/image" Target="media/image12.jpeg"/><Relationship Id="rId36" Type="http://schemas.openxmlformats.org/officeDocument/2006/relationships/image" Target="media/image33.jpeg"/><Relationship Id="rId57" Type="http://schemas.openxmlformats.org/officeDocument/2006/relationships/image" Target="media/image54.png"/><Relationship Id="rId106" Type="http://schemas.openxmlformats.org/officeDocument/2006/relationships/image" Target="media/image100.png"/><Relationship Id="rId127" Type="http://schemas.openxmlformats.org/officeDocument/2006/relationships/image" Target="media/image120.jpe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69.png"/><Relationship Id="rId78" Type="http://schemas.openxmlformats.org/officeDocument/2006/relationships/image" Target="media/image73.jpeg"/><Relationship Id="rId94" Type="http://schemas.openxmlformats.org/officeDocument/2006/relationships/image" Target="media/image89.jpeg"/><Relationship Id="rId99" Type="http://schemas.openxmlformats.org/officeDocument/2006/relationships/package" Target="embeddings/Microsoft_PowerPoint_Slide1.sldx"/><Relationship Id="rId101" Type="http://schemas.openxmlformats.org/officeDocument/2006/relationships/image" Target="media/image95.png"/><Relationship Id="rId122" Type="http://schemas.openxmlformats.org/officeDocument/2006/relationships/hyperlink" Target="javascript:AppendPopup(this,'ofdefMargin_1')" TargetMode="External"/><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6.png"/><Relationship Id="rId26" Type="http://schemas.openxmlformats.org/officeDocument/2006/relationships/image" Target="media/image23.emf"/><Relationship Id="rId47" Type="http://schemas.openxmlformats.org/officeDocument/2006/relationships/image" Target="media/image44.png"/><Relationship Id="rId68" Type="http://schemas.openxmlformats.org/officeDocument/2006/relationships/image" Target="media/image65.emf"/><Relationship Id="rId89" Type="http://schemas.openxmlformats.org/officeDocument/2006/relationships/image" Target="media/image84.jpeg"/><Relationship Id="rId112" Type="http://schemas.openxmlformats.org/officeDocument/2006/relationships/image" Target="media/image106.jpeg"/><Relationship Id="rId133" Type="http://schemas.openxmlformats.org/officeDocument/2006/relationships/image" Target="media/image126.png"/><Relationship Id="rId154" Type="http://schemas.openxmlformats.org/officeDocument/2006/relationships/image" Target="media/image144.png"/><Relationship Id="rId16" Type="http://schemas.openxmlformats.org/officeDocument/2006/relationships/image" Target="media/image13.jpeg"/><Relationship Id="rId37" Type="http://schemas.openxmlformats.org/officeDocument/2006/relationships/image" Target="media/image34.jpeg"/><Relationship Id="rId58" Type="http://schemas.openxmlformats.org/officeDocument/2006/relationships/image" Target="media/image55.png"/><Relationship Id="rId79" Type="http://schemas.openxmlformats.org/officeDocument/2006/relationships/image" Target="media/image74.jpeg"/><Relationship Id="rId102" Type="http://schemas.openxmlformats.org/officeDocument/2006/relationships/image" Target="media/image96.png"/><Relationship Id="rId123" Type="http://schemas.openxmlformats.org/officeDocument/2006/relationships/image" Target="media/image116.png"/><Relationship Id="rId144" Type="http://schemas.openxmlformats.org/officeDocument/2006/relationships/image" Target="media/image134.png"/><Relationship Id="rId90" Type="http://schemas.openxmlformats.org/officeDocument/2006/relationships/image" Target="media/image85.jpeg"/><Relationship Id="rId165" Type="http://schemas.openxmlformats.org/officeDocument/2006/relationships/fontTable" Target="fontTable.xml"/><Relationship Id="rId27" Type="http://schemas.openxmlformats.org/officeDocument/2006/relationships/image" Target="media/image24.png"/><Relationship Id="rId48" Type="http://schemas.openxmlformats.org/officeDocument/2006/relationships/image" Target="media/image45.png"/><Relationship Id="rId69" Type="http://schemas.openxmlformats.org/officeDocument/2006/relationships/package" Target="embeddings/Microsoft_PowerPoint_Slide.sldx"/><Relationship Id="rId113" Type="http://schemas.openxmlformats.org/officeDocument/2006/relationships/image" Target="media/image107.png"/><Relationship Id="rId134" Type="http://schemas.openxmlformats.org/officeDocument/2006/relationships/image" Target="media/image127.png"/><Relationship Id="rId80" Type="http://schemas.openxmlformats.org/officeDocument/2006/relationships/image" Target="media/image75.jpeg"/><Relationship Id="rId155" Type="http://schemas.openxmlformats.org/officeDocument/2006/relationships/image" Target="media/image145.png"/></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F1FBB0AA33431F9206E02ECB87E789"/>
        <w:category>
          <w:name w:val="General"/>
          <w:gallery w:val="placeholder"/>
        </w:category>
        <w:types>
          <w:type w:val="bbPlcHdr"/>
        </w:types>
        <w:behaviors>
          <w:behavior w:val="content"/>
        </w:behaviors>
        <w:guid w:val="{6C1B4480-A4CB-4F68-B347-72A60CB9863F}"/>
      </w:docPartPr>
      <w:docPartBody>
        <w:p w:rsidR="006330BE" w:rsidRDefault="004628BE" w:rsidP="004628BE">
          <w:pPr>
            <w:pStyle w:val="07F1FBB0AA33431F9206E02ECB87E789"/>
          </w:pPr>
          <w:r>
            <w:rPr>
              <w:caps/>
              <w:color w:val="4472C4" w:themeColor="accent1"/>
              <w:sz w:val="18"/>
              <w:szCs w:val="18"/>
            </w:rPr>
            <w:t>[Document title]</w:t>
          </w:r>
        </w:p>
      </w:docPartBody>
    </w:docPart>
    <w:docPart>
      <w:docPartPr>
        <w:name w:val="C49E15FACAB948C3ABA2280878415995"/>
        <w:category>
          <w:name w:val="General"/>
          <w:gallery w:val="placeholder"/>
        </w:category>
        <w:types>
          <w:type w:val="bbPlcHdr"/>
        </w:types>
        <w:behaviors>
          <w:behavior w:val="content"/>
        </w:behaviors>
        <w:guid w:val="{8E5A0DB3-864E-41AF-9BCA-9E7CA9B71CB9}"/>
      </w:docPartPr>
      <w:docPartBody>
        <w:p w:rsidR="006330BE" w:rsidRDefault="004628BE" w:rsidP="004628BE">
          <w:pPr>
            <w:pStyle w:val="C49E15FACAB948C3ABA2280878415995"/>
          </w:pPr>
          <w:r>
            <w:rPr>
              <w:caps/>
              <w:color w:val="4472C4"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Symbol">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j-ea">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j-cs">
    <w:panose1 w:val="00000000000000000000"/>
    <w:charset w:val="00"/>
    <w:family w:val="roman"/>
    <w:notTrueType/>
    <w:pitch w:val="default"/>
  </w:font>
  <w:font w:name="ArialMT">
    <w:altName w:val="Arial"/>
    <w:panose1 w:val="00000000000000000000"/>
    <w:charset w:val="00"/>
    <w:family w:val="swiss"/>
    <w:notTrueType/>
    <w:pitch w:val="default"/>
    <w:sig w:usb0="00000003" w:usb1="00000000" w:usb2="00000000" w:usb3="00000000" w:csb0="00000001" w:csb1="00000000"/>
  </w:font>
  <w:font w:name="+mn-ea">
    <w:altName w:val="Times New Roman"/>
    <w:panose1 w:val="00000000000000000000"/>
    <w:charset w:val="00"/>
    <w:family w:val="roman"/>
    <w:notTrueType/>
    <w:pitch w:val="default"/>
  </w:font>
  <w:font w:name="Arial-BoldMT">
    <w:altName w:val="Times New Roman"/>
    <w:panose1 w:val="00000000000000000000"/>
    <w:charset w:val="00"/>
    <w:family w:val="swiss"/>
    <w:notTrueType/>
    <w:pitch w:val="default"/>
    <w:sig w:usb0="00000003" w:usb1="08070000" w:usb2="00000010" w:usb3="00000000" w:csb0="0002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302"/>
    <w:rsid w:val="00041302"/>
    <w:rsid w:val="00041ED3"/>
    <w:rsid w:val="000F3E77"/>
    <w:rsid w:val="00104418"/>
    <w:rsid w:val="001559D1"/>
    <w:rsid w:val="001569F7"/>
    <w:rsid w:val="00180B49"/>
    <w:rsid w:val="002A17D3"/>
    <w:rsid w:val="00331389"/>
    <w:rsid w:val="00403B32"/>
    <w:rsid w:val="004628BE"/>
    <w:rsid w:val="006330BE"/>
    <w:rsid w:val="006F5486"/>
    <w:rsid w:val="00781D93"/>
    <w:rsid w:val="007B6BC7"/>
    <w:rsid w:val="00C13311"/>
    <w:rsid w:val="00CC73C2"/>
    <w:rsid w:val="00F85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F1FBB0AA33431F9206E02ECB87E789">
    <w:name w:val="07F1FBB0AA33431F9206E02ECB87E789"/>
    <w:rsid w:val="004628BE"/>
    <w:pPr>
      <w:spacing w:line="278" w:lineRule="auto"/>
    </w:pPr>
    <w:rPr>
      <w:sz w:val="24"/>
      <w:szCs w:val="24"/>
    </w:rPr>
  </w:style>
  <w:style w:type="paragraph" w:customStyle="1" w:styleId="C49E15FACAB948C3ABA2280878415995">
    <w:name w:val="C49E15FACAB948C3ABA2280878415995"/>
    <w:rsid w:val="004628BE"/>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4D61B-8BF9-4B5E-893C-D7C2E9C52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70</Pages>
  <Words>9530</Words>
  <Characters>54325</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Bijja himanshu</dc:title>
  <dc:subject/>
  <dc:creator>23311a05p5</dc:creator>
  <cp:keywords/>
  <dc:description/>
  <cp:lastModifiedBy>Himanshu bijja</cp:lastModifiedBy>
  <cp:revision>2</cp:revision>
  <cp:lastPrinted>2025-06-29T18:16:00Z</cp:lastPrinted>
  <dcterms:created xsi:type="dcterms:W3CDTF">2025-02-07T02:40:00Z</dcterms:created>
  <dcterms:modified xsi:type="dcterms:W3CDTF">2025-06-29T18:20:00Z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efaa35b7ee53c377026d6c7877f80298ffefe4fe2951d9c897fca8d6b6f296b4</vt:lpwstr>
  </property>
</Properties>
</file>